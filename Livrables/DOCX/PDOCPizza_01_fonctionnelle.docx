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9638"/>
      </w:tblGrid>
      <w:tr w:rsidR="00A9438D" w:rsidRPr="002E74D7" w14:paraId="1B7367CF" w14:textId="77777777">
        <w:trPr>
          <w:trHeight w:val="9975"/>
        </w:trPr>
        <w:tc>
          <w:tcPr>
            <w:tcW w:w="9638" w:type="dxa"/>
            <w:shd w:val="clear" w:color="auto" w:fill="auto"/>
            <w:vAlign w:val="center"/>
          </w:tcPr>
          <w:p w14:paraId="502F1B4B" w14:textId="20EBE0C2" w:rsidR="00A9438D" w:rsidRPr="002E74D7" w:rsidRDefault="00805946" w:rsidP="002E74D7">
            <w:pPr>
              <w:pStyle w:val="Corpsdetexte"/>
              <w:spacing w:before="120"/>
              <w:ind w:firstLine="709"/>
              <w:jc w:val="center"/>
              <w:rPr>
                <w:sz w:val="96"/>
                <w:szCs w:val="96"/>
                <w:lang w:val="fr-FR"/>
              </w:rPr>
            </w:pPr>
            <w:r w:rsidRPr="002E74D7">
              <w:rPr>
                <w:sz w:val="96"/>
                <w:szCs w:val="96"/>
                <w:lang w:val="fr-FR"/>
              </w:rPr>
              <w:t>OC PIZZA</w:t>
            </w:r>
          </w:p>
          <w:p w14:paraId="3A36E9AF" w14:textId="77777777" w:rsidR="00A9438D" w:rsidRPr="002E74D7" w:rsidRDefault="00A9438D" w:rsidP="002E74D7">
            <w:pPr>
              <w:pStyle w:val="Corpsdetexte"/>
              <w:spacing w:before="120"/>
              <w:ind w:firstLine="709"/>
              <w:jc w:val="center"/>
              <w:rPr>
                <w:sz w:val="40"/>
                <w:szCs w:val="40"/>
                <w:lang w:val="fr-FR"/>
              </w:rPr>
            </w:pPr>
          </w:p>
          <w:p w14:paraId="67AFA574" w14:textId="7A331EB9" w:rsidR="00A9438D" w:rsidRPr="002E74D7" w:rsidRDefault="00805946" w:rsidP="002E74D7">
            <w:pPr>
              <w:pStyle w:val="Corpsdetexte"/>
              <w:spacing w:before="120"/>
              <w:ind w:firstLine="709"/>
              <w:jc w:val="center"/>
              <w:rPr>
                <w:b/>
                <w:bCs/>
                <w:sz w:val="40"/>
                <w:szCs w:val="40"/>
                <w:lang w:val="fr-FR"/>
              </w:rPr>
            </w:pPr>
            <w:r w:rsidRPr="002E74D7">
              <w:rPr>
                <w:b/>
                <w:bCs/>
                <w:sz w:val="40"/>
                <w:szCs w:val="40"/>
                <w:lang w:val="fr-FR"/>
              </w:rPr>
              <w:t>Documentez votre système de gestion de pizzeria</w:t>
            </w:r>
          </w:p>
          <w:p w14:paraId="586B4CE6" w14:textId="77777777" w:rsidR="00A9438D" w:rsidRPr="002E74D7" w:rsidRDefault="00A9438D" w:rsidP="002E74D7">
            <w:pPr>
              <w:pStyle w:val="Corpsdetexte"/>
              <w:spacing w:before="120"/>
              <w:ind w:firstLine="709"/>
              <w:jc w:val="center"/>
              <w:rPr>
                <w:sz w:val="40"/>
                <w:szCs w:val="40"/>
                <w:lang w:val="fr-FR"/>
              </w:rPr>
            </w:pPr>
          </w:p>
          <w:p w14:paraId="2771F3C4" w14:textId="77777777" w:rsidR="00A9438D" w:rsidRPr="002E74D7" w:rsidRDefault="000D22B6" w:rsidP="002E74D7">
            <w:pPr>
              <w:pStyle w:val="Corpsdetexte"/>
              <w:spacing w:before="120"/>
              <w:ind w:firstLine="709"/>
              <w:jc w:val="center"/>
              <w:rPr>
                <w:i/>
                <w:iCs/>
                <w:sz w:val="40"/>
                <w:szCs w:val="40"/>
                <w:lang w:val="fr-FR"/>
              </w:rPr>
            </w:pPr>
            <w:r w:rsidRPr="002E74D7">
              <w:rPr>
                <w:i/>
                <w:iCs/>
                <w:sz w:val="40"/>
                <w:szCs w:val="40"/>
                <w:lang w:val="fr-FR"/>
              </w:rPr>
              <w:fldChar w:fldCharType="begin"/>
            </w:r>
            <w:r w:rsidRPr="002E74D7">
              <w:rPr>
                <w:i/>
                <w:iCs/>
                <w:sz w:val="40"/>
                <w:szCs w:val="40"/>
                <w:lang w:val="fr-FR"/>
              </w:rPr>
              <w:instrText xml:space="preserve"> TITLE </w:instrText>
            </w:r>
            <w:r w:rsidRPr="002E74D7">
              <w:rPr>
                <w:i/>
                <w:iCs/>
                <w:sz w:val="40"/>
                <w:szCs w:val="40"/>
                <w:lang w:val="fr-FR"/>
              </w:rPr>
              <w:fldChar w:fldCharType="separate"/>
            </w:r>
            <w:r w:rsidRPr="002E74D7">
              <w:rPr>
                <w:i/>
                <w:iCs/>
                <w:sz w:val="40"/>
                <w:szCs w:val="40"/>
                <w:lang w:val="fr-FR"/>
              </w:rPr>
              <w:t>Dossier de conception fonctionnelle</w:t>
            </w:r>
            <w:r w:rsidRPr="002E74D7">
              <w:rPr>
                <w:i/>
                <w:iCs/>
                <w:sz w:val="40"/>
                <w:szCs w:val="40"/>
                <w:lang w:val="fr-FR"/>
              </w:rPr>
              <w:fldChar w:fldCharType="end"/>
            </w:r>
          </w:p>
          <w:p w14:paraId="59A1625F" w14:textId="77777777" w:rsidR="00A9438D" w:rsidRPr="002E74D7" w:rsidRDefault="00A9438D" w:rsidP="002E74D7">
            <w:pPr>
              <w:pStyle w:val="Corpsdetexte"/>
              <w:spacing w:before="120"/>
              <w:ind w:firstLine="709"/>
              <w:jc w:val="center"/>
              <w:rPr>
                <w:sz w:val="40"/>
                <w:szCs w:val="40"/>
                <w:lang w:val="fr-FR"/>
              </w:rPr>
            </w:pPr>
          </w:p>
          <w:p w14:paraId="1F47AAE2" w14:textId="6CD07067" w:rsidR="00A9438D" w:rsidRPr="002E74D7" w:rsidRDefault="000D22B6" w:rsidP="002E74D7">
            <w:pPr>
              <w:pStyle w:val="Corpsdetexte"/>
              <w:spacing w:before="120"/>
              <w:ind w:firstLine="709"/>
              <w:jc w:val="center"/>
              <w:rPr>
                <w:sz w:val="40"/>
                <w:szCs w:val="40"/>
                <w:lang w:val="fr-FR"/>
              </w:rPr>
            </w:pPr>
            <w:r w:rsidRPr="002E74D7">
              <w:rPr>
                <w:sz w:val="40"/>
                <w:szCs w:val="40"/>
                <w:lang w:val="fr-FR"/>
              </w:rPr>
              <w:t xml:space="preserve">Version </w:t>
            </w:r>
            <w:r w:rsidRPr="002E74D7">
              <w:rPr>
                <w:sz w:val="40"/>
                <w:szCs w:val="40"/>
                <w:lang w:val="fr-FR"/>
              </w:rPr>
              <w:fldChar w:fldCharType="begin"/>
            </w:r>
            <w:r w:rsidRPr="002E74D7">
              <w:rPr>
                <w:sz w:val="40"/>
                <w:szCs w:val="40"/>
                <w:lang w:val="fr-FR"/>
              </w:rPr>
              <w:instrText xml:space="preserve"> DOCPROPERTY "Version"</w:instrText>
            </w:r>
            <w:r w:rsidRPr="002E74D7">
              <w:rPr>
                <w:sz w:val="40"/>
                <w:szCs w:val="40"/>
                <w:lang w:val="fr-FR"/>
              </w:rPr>
              <w:fldChar w:fldCharType="separate"/>
            </w:r>
            <w:r w:rsidR="00805946" w:rsidRPr="002E74D7">
              <w:rPr>
                <w:sz w:val="40"/>
                <w:szCs w:val="40"/>
                <w:lang w:val="fr-FR"/>
              </w:rPr>
              <w:t>1.0</w:t>
            </w:r>
            <w:r w:rsidRPr="002E74D7">
              <w:rPr>
                <w:sz w:val="40"/>
                <w:szCs w:val="40"/>
                <w:lang w:val="fr-FR"/>
              </w:rPr>
              <w:fldChar w:fldCharType="end"/>
            </w:r>
          </w:p>
        </w:tc>
      </w:tr>
      <w:tr w:rsidR="00A9438D" w:rsidRPr="003F6882" w14:paraId="0A3F3C29" w14:textId="77777777">
        <w:trPr>
          <w:trHeight w:val="1361"/>
        </w:trPr>
        <w:tc>
          <w:tcPr>
            <w:tcW w:w="9638" w:type="dxa"/>
            <w:shd w:val="clear" w:color="auto" w:fill="auto"/>
            <w:vAlign w:val="center"/>
          </w:tcPr>
          <w:p w14:paraId="35624385" w14:textId="77777777" w:rsidR="00A9438D" w:rsidRPr="003F6882" w:rsidRDefault="000D22B6">
            <w:pPr>
              <w:jc w:val="right"/>
            </w:pPr>
            <w:r w:rsidRPr="003F6882">
              <w:rPr>
                <w:b/>
                <w:bCs/>
              </w:rPr>
              <w:t>Auteur</w:t>
            </w:r>
          </w:p>
          <w:p w14:paraId="15C51E8F" w14:textId="7565750D" w:rsidR="00A9438D" w:rsidRPr="003F6882" w:rsidRDefault="007D3A9B">
            <w:pPr>
              <w:jc w:val="right"/>
            </w:pPr>
            <w:r>
              <w:t xml:space="preserve">AUBRUN </w:t>
            </w:r>
            <w:r w:rsidR="00962ECF">
              <w:t>Éric</w:t>
            </w:r>
          </w:p>
          <w:p w14:paraId="4632143D" w14:textId="2DC6DC5A" w:rsidR="00A9438D" w:rsidRPr="003F6882" w:rsidRDefault="00AB0C00">
            <w:pPr>
              <w:jc w:val="right"/>
              <w:rPr>
                <w:color w:val="FF3333"/>
                <w:sz w:val="20"/>
                <w:szCs w:val="20"/>
              </w:rPr>
            </w:pPr>
            <w:r>
              <w:rPr>
                <w:i/>
                <w:iCs/>
              </w:rPr>
              <w:t>Analyste-programmeur</w:t>
            </w:r>
          </w:p>
        </w:tc>
      </w:tr>
    </w:tbl>
    <w:p w14:paraId="1B3BAC4E" w14:textId="77777777" w:rsidR="00A9438D" w:rsidRPr="005A223A" w:rsidRDefault="00A9438D">
      <w:pPr>
        <w:pageBreakBefore/>
      </w:pPr>
    </w:p>
    <w:p w14:paraId="5B4DEE32" w14:textId="77777777" w:rsidR="00A9438D" w:rsidRPr="005A223A" w:rsidRDefault="000D22B6">
      <w:pPr>
        <w:pStyle w:val="TitreTR"/>
        <w:rPr>
          <w:lang w:val="fr-FR"/>
        </w:rPr>
      </w:pPr>
      <w:r w:rsidRPr="005A223A">
        <w:rPr>
          <w:lang w:val="fr-FR"/>
        </w:rPr>
        <w:t>Table des matières</w:t>
      </w:r>
    </w:p>
    <w:p w14:paraId="799E7029" w14:textId="62B92994" w:rsidR="00C0509B" w:rsidRDefault="000D22B6">
      <w:pPr>
        <w:pStyle w:val="TM1"/>
        <w:tabs>
          <w:tab w:val="right" w:leader="dot" w:pos="9628"/>
        </w:tabs>
        <w:rPr>
          <w:rFonts w:eastAsiaTheme="minorEastAsia" w:cstheme="minorBidi"/>
          <w:b w:val="0"/>
          <w:bCs w:val="0"/>
          <w:caps w:val="0"/>
          <w:noProof/>
          <w:sz w:val="24"/>
          <w:szCs w:val="24"/>
        </w:rPr>
      </w:pPr>
      <w:r>
        <w:fldChar w:fldCharType="begin"/>
      </w:r>
      <w:r w:rsidRPr="005A223A">
        <w:instrText xml:space="preserve"> TOC \f \o "1-9" \t "Titre 10,10" </w:instrText>
      </w:r>
      <w:r>
        <w:fldChar w:fldCharType="separate"/>
      </w:r>
      <w:r w:rsidR="00C0509B">
        <w:rPr>
          <w:noProof/>
          <w:lang w:bidi="hi-IN"/>
        </w:rPr>
        <w:t>1 - Versions</w:t>
      </w:r>
      <w:r w:rsidR="00C0509B">
        <w:rPr>
          <w:noProof/>
        </w:rPr>
        <w:tab/>
      </w:r>
      <w:r w:rsidR="00C0509B">
        <w:rPr>
          <w:noProof/>
        </w:rPr>
        <w:fldChar w:fldCharType="begin"/>
      </w:r>
      <w:r w:rsidR="00C0509B">
        <w:rPr>
          <w:noProof/>
        </w:rPr>
        <w:instrText xml:space="preserve"> PAGEREF _Toc70640747 \h </w:instrText>
      </w:r>
      <w:r w:rsidR="00C0509B">
        <w:rPr>
          <w:noProof/>
        </w:rPr>
      </w:r>
      <w:r w:rsidR="00C0509B">
        <w:rPr>
          <w:noProof/>
        </w:rPr>
        <w:fldChar w:fldCharType="separate"/>
      </w:r>
      <w:r w:rsidR="00C0509B">
        <w:rPr>
          <w:noProof/>
        </w:rPr>
        <w:t>4</w:t>
      </w:r>
      <w:r w:rsidR="00C0509B">
        <w:rPr>
          <w:noProof/>
        </w:rPr>
        <w:fldChar w:fldCharType="end"/>
      </w:r>
    </w:p>
    <w:p w14:paraId="4E41C297" w14:textId="125DF4CF" w:rsidR="00C0509B" w:rsidRDefault="00C0509B">
      <w:pPr>
        <w:pStyle w:val="TM1"/>
        <w:tabs>
          <w:tab w:val="right" w:leader="dot" w:pos="9628"/>
        </w:tabs>
        <w:rPr>
          <w:rFonts w:eastAsiaTheme="minorEastAsia" w:cstheme="minorBidi"/>
          <w:b w:val="0"/>
          <w:bCs w:val="0"/>
          <w:caps w:val="0"/>
          <w:noProof/>
          <w:sz w:val="24"/>
          <w:szCs w:val="24"/>
        </w:rPr>
      </w:pPr>
      <w:r>
        <w:rPr>
          <w:noProof/>
          <w:lang w:bidi="hi-IN"/>
        </w:rPr>
        <w:t>2 - Introduction</w:t>
      </w:r>
      <w:r>
        <w:rPr>
          <w:noProof/>
        </w:rPr>
        <w:tab/>
      </w:r>
      <w:r>
        <w:rPr>
          <w:noProof/>
        </w:rPr>
        <w:fldChar w:fldCharType="begin"/>
      </w:r>
      <w:r>
        <w:rPr>
          <w:noProof/>
        </w:rPr>
        <w:instrText xml:space="preserve"> PAGEREF _Toc70640748 \h </w:instrText>
      </w:r>
      <w:r>
        <w:rPr>
          <w:noProof/>
        </w:rPr>
      </w:r>
      <w:r>
        <w:rPr>
          <w:noProof/>
        </w:rPr>
        <w:fldChar w:fldCharType="separate"/>
      </w:r>
      <w:r>
        <w:rPr>
          <w:noProof/>
        </w:rPr>
        <w:t>5</w:t>
      </w:r>
      <w:r>
        <w:rPr>
          <w:noProof/>
        </w:rPr>
        <w:fldChar w:fldCharType="end"/>
      </w:r>
    </w:p>
    <w:p w14:paraId="4BD2F1B2" w14:textId="75545D83" w:rsidR="00C0509B" w:rsidRDefault="00C0509B">
      <w:pPr>
        <w:pStyle w:val="TM2"/>
        <w:tabs>
          <w:tab w:val="right" w:leader="dot" w:pos="9628"/>
        </w:tabs>
        <w:rPr>
          <w:rFonts w:eastAsiaTheme="minorEastAsia" w:cstheme="minorBidi"/>
          <w:smallCaps w:val="0"/>
          <w:noProof/>
          <w:sz w:val="24"/>
          <w:szCs w:val="24"/>
        </w:rPr>
      </w:pPr>
      <w:r>
        <w:rPr>
          <w:noProof/>
          <w:lang w:bidi="hi-IN"/>
        </w:rPr>
        <w:t>2.1 - Objet du document</w:t>
      </w:r>
      <w:r>
        <w:rPr>
          <w:noProof/>
        </w:rPr>
        <w:tab/>
      </w:r>
      <w:r>
        <w:rPr>
          <w:noProof/>
        </w:rPr>
        <w:fldChar w:fldCharType="begin"/>
      </w:r>
      <w:r>
        <w:rPr>
          <w:noProof/>
        </w:rPr>
        <w:instrText xml:space="preserve"> PAGEREF _Toc70640749 \h </w:instrText>
      </w:r>
      <w:r>
        <w:rPr>
          <w:noProof/>
        </w:rPr>
      </w:r>
      <w:r>
        <w:rPr>
          <w:noProof/>
        </w:rPr>
        <w:fldChar w:fldCharType="separate"/>
      </w:r>
      <w:r>
        <w:rPr>
          <w:noProof/>
        </w:rPr>
        <w:t>5</w:t>
      </w:r>
      <w:r>
        <w:rPr>
          <w:noProof/>
        </w:rPr>
        <w:fldChar w:fldCharType="end"/>
      </w:r>
    </w:p>
    <w:p w14:paraId="768F2782" w14:textId="6D539344" w:rsidR="00C0509B" w:rsidRDefault="00C0509B">
      <w:pPr>
        <w:pStyle w:val="TM2"/>
        <w:tabs>
          <w:tab w:val="right" w:leader="dot" w:pos="9628"/>
        </w:tabs>
        <w:rPr>
          <w:rFonts w:eastAsiaTheme="minorEastAsia" w:cstheme="minorBidi"/>
          <w:smallCaps w:val="0"/>
          <w:noProof/>
          <w:sz w:val="24"/>
          <w:szCs w:val="24"/>
        </w:rPr>
      </w:pPr>
      <w:r>
        <w:rPr>
          <w:noProof/>
          <w:lang w:bidi="hi-IN"/>
        </w:rPr>
        <w:t>2.2 - Références</w:t>
      </w:r>
      <w:r>
        <w:rPr>
          <w:noProof/>
        </w:rPr>
        <w:tab/>
      </w:r>
      <w:r>
        <w:rPr>
          <w:noProof/>
        </w:rPr>
        <w:fldChar w:fldCharType="begin"/>
      </w:r>
      <w:r>
        <w:rPr>
          <w:noProof/>
        </w:rPr>
        <w:instrText xml:space="preserve"> PAGEREF _Toc70640750 \h </w:instrText>
      </w:r>
      <w:r>
        <w:rPr>
          <w:noProof/>
        </w:rPr>
      </w:r>
      <w:r>
        <w:rPr>
          <w:noProof/>
        </w:rPr>
        <w:fldChar w:fldCharType="separate"/>
      </w:r>
      <w:r>
        <w:rPr>
          <w:noProof/>
        </w:rPr>
        <w:t>5</w:t>
      </w:r>
      <w:r>
        <w:rPr>
          <w:noProof/>
        </w:rPr>
        <w:fldChar w:fldCharType="end"/>
      </w:r>
    </w:p>
    <w:p w14:paraId="6CEB8B01" w14:textId="0512F2EF" w:rsidR="00C0509B" w:rsidRDefault="00C0509B">
      <w:pPr>
        <w:pStyle w:val="TM2"/>
        <w:tabs>
          <w:tab w:val="right" w:leader="dot" w:pos="9628"/>
        </w:tabs>
        <w:rPr>
          <w:rFonts w:eastAsiaTheme="minorEastAsia" w:cstheme="minorBidi"/>
          <w:smallCaps w:val="0"/>
          <w:noProof/>
          <w:sz w:val="24"/>
          <w:szCs w:val="24"/>
        </w:rPr>
      </w:pPr>
      <w:r w:rsidRPr="00321AE7">
        <w:rPr>
          <w:noProof/>
          <w:lang w:bidi="hi-IN"/>
        </w:rPr>
        <w:t>2.3 -</w:t>
      </w:r>
      <w:r w:rsidRPr="00321AE7">
        <w:rPr>
          <w:rFonts w:eastAsia="DejaVu Sans" w:cs="DejaVu Sans"/>
          <w:noProof/>
          <w:lang w:bidi="hi-IN"/>
        </w:rPr>
        <w:t xml:space="preserve"> Besoins du client</w:t>
      </w:r>
      <w:r>
        <w:rPr>
          <w:noProof/>
        </w:rPr>
        <w:tab/>
      </w:r>
      <w:r>
        <w:rPr>
          <w:noProof/>
        </w:rPr>
        <w:fldChar w:fldCharType="begin"/>
      </w:r>
      <w:r>
        <w:rPr>
          <w:noProof/>
        </w:rPr>
        <w:instrText xml:space="preserve"> PAGEREF _Toc70640751 \h </w:instrText>
      </w:r>
      <w:r>
        <w:rPr>
          <w:noProof/>
        </w:rPr>
      </w:r>
      <w:r>
        <w:rPr>
          <w:noProof/>
        </w:rPr>
        <w:fldChar w:fldCharType="separate"/>
      </w:r>
      <w:r>
        <w:rPr>
          <w:noProof/>
        </w:rPr>
        <w:t>5</w:t>
      </w:r>
      <w:r>
        <w:rPr>
          <w:noProof/>
        </w:rPr>
        <w:fldChar w:fldCharType="end"/>
      </w:r>
    </w:p>
    <w:p w14:paraId="23408B0B" w14:textId="1748C876" w:rsidR="00C0509B" w:rsidRDefault="00C0509B">
      <w:pPr>
        <w:pStyle w:val="TM3"/>
        <w:tabs>
          <w:tab w:val="right" w:leader="dot" w:pos="9628"/>
        </w:tabs>
        <w:rPr>
          <w:rFonts w:eastAsiaTheme="minorEastAsia" w:cstheme="minorBidi"/>
          <w:i w:val="0"/>
          <w:iCs w:val="0"/>
          <w:noProof/>
          <w:sz w:val="24"/>
          <w:szCs w:val="24"/>
        </w:rPr>
      </w:pPr>
      <w:r w:rsidRPr="00321AE7">
        <w:rPr>
          <w:rFonts w:eastAsia="DejaVu Sans" w:cs="DejaVu Sans"/>
          <w:noProof/>
          <w:lang w:bidi="hi-IN"/>
        </w:rPr>
        <w:t>2.3.1 - Contexte</w:t>
      </w:r>
      <w:r>
        <w:rPr>
          <w:noProof/>
        </w:rPr>
        <w:tab/>
      </w:r>
      <w:r>
        <w:rPr>
          <w:noProof/>
        </w:rPr>
        <w:fldChar w:fldCharType="begin"/>
      </w:r>
      <w:r>
        <w:rPr>
          <w:noProof/>
        </w:rPr>
        <w:instrText xml:space="preserve"> PAGEREF _Toc70640752 \h </w:instrText>
      </w:r>
      <w:r>
        <w:rPr>
          <w:noProof/>
        </w:rPr>
      </w:r>
      <w:r>
        <w:rPr>
          <w:noProof/>
        </w:rPr>
        <w:fldChar w:fldCharType="separate"/>
      </w:r>
      <w:r>
        <w:rPr>
          <w:noProof/>
        </w:rPr>
        <w:t>5</w:t>
      </w:r>
      <w:r>
        <w:rPr>
          <w:noProof/>
        </w:rPr>
        <w:fldChar w:fldCharType="end"/>
      </w:r>
    </w:p>
    <w:p w14:paraId="7E22EB33" w14:textId="1E016F8E" w:rsidR="00C0509B" w:rsidRDefault="00C0509B">
      <w:pPr>
        <w:pStyle w:val="TM3"/>
        <w:tabs>
          <w:tab w:val="right" w:leader="dot" w:pos="9628"/>
        </w:tabs>
        <w:rPr>
          <w:rFonts w:eastAsiaTheme="minorEastAsia" w:cstheme="minorBidi"/>
          <w:i w:val="0"/>
          <w:iCs w:val="0"/>
          <w:noProof/>
          <w:sz w:val="24"/>
          <w:szCs w:val="24"/>
        </w:rPr>
      </w:pPr>
      <w:r w:rsidRPr="00321AE7">
        <w:rPr>
          <w:rFonts w:eastAsia="DejaVu Sans" w:cs="DejaVu Sans"/>
          <w:noProof/>
          <w:lang w:bidi="hi-IN"/>
        </w:rPr>
        <w:t>2.3.2 - Enjeux et Objectifs</w:t>
      </w:r>
      <w:r>
        <w:rPr>
          <w:noProof/>
        </w:rPr>
        <w:tab/>
      </w:r>
      <w:r>
        <w:rPr>
          <w:noProof/>
        </w:rPr>
        <w:fldChar w:fldCharType="begin"/>
      </w:r>
      <w:r>
        <w:rPr>
          <w:noProof/>
        </w:rPr>
        <w:instrText xml:space="preserve"> PAGEREF _Toc70640753 \h </w:instrText>
      </w:r>
      <w:r>
        <w:rPr>
          <w:noProof/>
        </w:rPr>
      </w:r>
      <w:r>
        <w:rPr>
          <w:noProof/>
        </w:rPr>
        <w:fldChar w:fldCharType="separate"/>
      </w:r>
      <w:r>
        <w:rPr>
          <w:noProof/>
        </w:rPr>
        <w:t>6</w:t>
      </w:r>
      <w:r>
        <w:rPr>
          <w:noProof/>
        </w:rPr>
        <w:fldChar w:fldCharType="end"/>
      </w:r>
    </w:p>
    <w:p w14:paraId="1CA60B4D" w14:textId="4304BC4B" w:rsidR="00C0509B" w:rsidRDefault="00C0509B">
      <w:pPr>
        <w:pStyle w:val="TM1"/>
        <w:tabs>
          <w:tab w:val="right" w:leader="dot" w:pos="9628"/>
        </w:tabs>
        <w:rPr>
          <w:rFonts w:eastAsiaTheme="minorEastAsia" w:cstheme="minorBidi"/>
          <w:b w:val="0"/>
          <w:bCs w:val="0"/>
          <w:caps w:val="0"/>
          <w:noProof/>
          <w:sz w:val="24"/>
          <w:szCs w:val="24"/>
        </w:rPr>
      </w:pPr>
      <w:r w:rsidRPr="00321AE7">
        <w:rPr>
          <w:noProof/>
          <w:lang w:bidi="hi-IN"/>
        </w:rPr>
        <w:t>3 -</w:t>
      </w:r>
      <w:r w:rsidRPr="00321AE7">
        <w:rPr>
          <w:rFonts w:eastAsia="DejaVu Sans" w:cs="DejaVu Sans"/>
          <w:noProof/>
          <w:lang w:bidi="hi-IN"/>
        </w:rPr>
        <w:t xml:space="preserve"> Description </w:t>
      </w:r>
      <w:r w:rsidRPr="00321AE7">
        <w:rPr>
          <w:noProof/>
          <w:lang w:bidi="hi-IN"/>
        </w:rPr>
        <w:t>générale</w:t>
      </w:r>
      <w:r w:rsidRPr="00321AE7">
        <w:rPr>
          <w:rFonts w:eastAsia="DejaVu Sans" w:cs="DejaVu Sans"/>
          <w:noProof/>
          <w:lang w:bidi="hi-IN"/>
        </w:rPr>
        <w:t xml:space="preserve"> de la solution</w:t>
      </w:r>
      <w:r>
        <w:rPr>
          <w:noProof/>
        </w:rPr>
        <w:tab/>
      </w:r>
      <w:r>
        <w:rPr>
          <w:noProof/>
        </w:rPr>
        <w:fldChar w:fldCharType="begin"/>
      </w:r>
      <w:r>
        <w:rPr>
          <w:noProof/>
        </w:rPr>
        <w:instrText xml:space="preserve"> PAGEREF _Toc70640754 \h </w:instrText>
      </w:r>
      <w:r>
        <w:rPr>
          <w:noProof/>
        </w:rPr>
      </w:r>
      <w:r>
        <w:rPr>
          <w:noProof/>
        </w:rPr>
        <w:fldChar w:fldCharType="separate"/>
      </w:r>
      <w:r>
        <w:rPr>
          <w:noProof/>
        </w:rPr>
        <w:t>7</w:t>
      </w:r>
      <w:r>
        <w:rPr>
          <w:noProof/>
        </w:rPr>
        <w:fldChar w:fldCharType="end"/>
      </w:r>
    </w:p>
    <w:p w14:paraId="290C418C" w14:textId="15ACF437" w:rsidR="00C0509B" w:rsidRDefault="00C0509B">
      <w:pPr>
        <w:pStyle w:val="TM2"/>
        <w:tabs>
          <w:tab w:val="right" w:leader="dot" w:pos="9628"/>
        </w:tabs>
        <w:rPr>
          <w:rFonts w:eastAsiaTheme="minorEastAsia" w:cstheme="minorBidi"/>
          <w:smallCaps w:val="0"/>
          <w:noProof/>
          <w:sz w:val="24"/>
          <w:szCs w:val="24"/>
        </w:rPr>
      </w:pPr>
      <w:r>
        <w:rPr>
          <w:noProof/>
          <w:lang w:bidi="hi-IN"/>
        </w:rPr>
        <w:t>3.1 - Les principes de fonctionnement</w:t>
      </w:r>
      <w:r>
        <w:rPr>
          <w:noProof/>
        </w:rPr>
        <w:tab/>
      </w:r>
      <w:r>
        <w:rPr>
          <w:noProof/>
        </w:rPr>
        <w:fldChar w:fldCharType="begin"/>
      </w:r>
      <w:r>
        <w:rPr>
          <w:noProof/>
        </w:rPr>
        <w:instrText xml:space="preserve"> PAGEREF _Toc70640755 \h </w:instrText>
      </w:r>
      <w:r>
        <w:rPr>
          <w:noProof/>
        </w:rPr>
      </w:r>
      <w:r>
        <w:rPr>
          <w:noProof/>
        </w:rPr>
        <w:fldChar w:fldCharType="separate"/>
      </w:r>
      <w:r>
        <w:rPr>
          <w:noProof/>
        </w:rPr>
        <w:t>7</w:t>
      </w:r>
      <w:r>
        <w:rPr>
          <w:noProof/>
        </w:rPr>
        <w:fldChar w:fldCharType="end"/>
      </w:r>
    </w:p>
    <w:p w14:paraId="563B50A7" w14:textId="42B9FB04" w:rsidR="00C0509B" w:rsidRDefault="00C0509B">
      <w:pPr>
        <w:pStyle w:val="TM2"/>
        <w:tabs>
          <w:tab w:val="right" w:leader="dot" w:pos="9628"/>
        </w:tabs>
        <w:rPr>
          <w:rFonts w:eastAsiaTheme="minorEastAsia" w:cstheme="minorBidi"/>
          <w:smallCaps w:val="0"/>
          <w:noProof/>
          <w:sz w:val="24"/>
          <w:szCs w:val="24"/>
        </w:rPr>
      </w:pPr>
      <w:r>
        <w:rPr>
          <w:noProof/>
          <w:lang w:bidi="hi-IN"/>
        </w:rPr>
        <w:t>3.2 - Les acteurs</w:t>
      </w:r>
      <w:r>
        <w:rPr>
          <w:noProof/>
        </w:rPr>
        <w:tab/>
      </w:r>
      <w:r>
        <w:rPr>
          <w:noProof/>
        </w:rPr>
        <w:fldChar w:fldCharType="begin"/>
      </w:r>
      <w:r>
        <w:rPr>
          <w:noProof/>
        </w:rPr>
        <w:instrText xml:space="preserve"> PAGEREF _Toc70640756 \h </w:instrText>
      </w:r>
      <w:r>
        <w:rPr>
          <w:noProof/>
        </w:rPr>
      </w:r>
      <w:r>
        <w:rPr>
          <w:noProof/>
        </w:rPr>
        <w:fldChar w:fldCharType="separate"/>
      </w:r>
      <w:r>
        <w:rPr>
          <w:noProof/>
        </w:rPr>
        <w:t>10</w:t>
      </w:r>
      <w:r>
        <w:rPr>
          <w:noProof/>
        </w:rPr>
        <w:fldChar w:fldCharType="end"/>
      </w:r>
    </w:p>
    <w:p w14:paraId="3C920ABC" w14:textId="1D8B690C" w:rsidR="00C0509B" w:rsidRDefault="00C0509B">
      <w:pPr>
        <w:pStyle w:val="TM2"/>
        <w:tabs>
          <w:tab w:val="right" w:leader="dot" w:pos="9628"/>
        </w:tabs>
        <w:rPr>
          <w:rFonts w:eastAsiaTheme="minorEastAsia" w:cstheme="minorBidi"/>
          <w:smallCaps w:val="0"/>
          <w:noProof/>
          <w:sz w:val="24"/>
          <w:szCs w:val="24"/>
        </w:rPr>
      </w:pPr>
      <w:r>
        <w:rPr>
          <w:noProof/>
          <w:lang w:bidi="hi-IN"/>
        </w:rPr>
        <w:t>3.3 -</w:t>
      </w:r>
      <w:r w:rsidRPr="00321AE7">
        <w:rPr>
          <w:rFonts w:eastAsia="DejaVu Sans" w:cs="DejaVu Sans"/>
          <w:noProof/>
          <w:lang w:bidi="hi-IN"/>
        </w:rPr>
        <w:t xml:space="preserve"> Les cas d’utilisation généraux</w:t>
      </w:r>
      <w:r>
        <w:rPr>
          <w:noProof/>
        </w:rPr>
        <w:tab/>
      </w:r>
      <w:r>
        <w:rPr>
          <w:noProof/>
        </w:rPr>
        <w:fldChar w:fldCharType="begin"/>
      </w:r>
      <w:r>
        <w:rPr>
          <w:noProof/>
        </w:rPr>
        <w:instrText xml:space="preserve"> PAGEREF _Toc70640757 \h </w:instrText>
      </w:r>
      <w:r>
        <w:rPr>
          <w:noProof/>
        </w:rPr>
      </w:r>
      <w:r>
        <w:rPr>
          <w:noProof/>
        </w:rPr>
        <w:fldChar w:fldCharType="separate"/>
      </w:r>
      <w:r>
        <w:rPr>
          <w:noProof/>
        </w:rPr>
        <w:t>12</w:t>
      </w:r>
      <w:r>
        <w:rPr>
          <w:noProof/>
        </w:rPr>
        <w:fldChar w:fldCharType="end"/>
      </w:r>
    </w:p>
    <w:p w14:paraId="49B28FA2" w14:textId="56232B42" w:rsidR="00C0509B" w:rsidRDefault="00C0509B">
      <w:pPr>
        <w:pStyle w:val="TM1"/>
        <w:tabs>
          <w:tab w:val="right" w:leader="dot" w:pos="9628"/>
        </w:tabs>
        <w:rPr>
          <w:rFonts w:eastAsiaTheme="minorEastAsia" w:cstheme="minorBidi"/>
          <w:b w:val="0"/>
          <w:bCs w:val="0"/>
          <w:caps w:val="0"/>
          <w:noProof/>
          <w:sz w:val="24"/>
          <w:szCs w:val="24"/>
        </w:rPr>
      </w:pPr>
      <w:r w:rsidRPr="00321AE7">
        <w:rPr>
          <w:rFonts w:eastAsia="DejaVu Sans" w:cs="DejaVu Sans"/>
          <w:noProof/>
          <w:lang w:bidi="hi-IN"/>
        </w:rPr>
        <w:t>4 - Le domaine fonctionnel</w:t>
      </w:r>
      <w:r>
        <w:rPr>
          <w:noProof/>
        </w:rPr>
        <w:tab/>
      </w:r>
      <w:r>
        <w:rPr>
          <w:noProof/>
        </w:rPr>
        <w:fldChar w:fldCharType="begin"/>
      </w:r>
      <w:r>
        <w:rPr>
          <w:noProof/>
        </w:rPr>
        <w:instrText xml:space="preserve"> PAGEREF _Toc70640758 \h </w:instrText>
      </w:r>
      <w:r>
        <w:rPr>
          <w:noProof/>
        </w:rPr>
      </w:r>
      <w:r>
        <w:rPr>
          <w:noProof/>
        </w:rPr>
        <w:fldChar w:fldCharType="separate"/>
      </w:r>
      <w:r>
        <w:rPr>
          <w:noProof/>
        </w:rPr>
        <w:t>13</w:t>
      </w:r>
      <w:r>
        <w:rPr>
          <w:noProof/>
        </w:rPr>
        <w:fldChar w:fldCharType="end"/>
      </w:r>
    </w:p>
    <w:p w14:paraId="623D22AD" w14:textId="3C08A2B8" w:rsidR="00C0509B" w:rsidRDefault="00C0509B">
      <w:pPr>
        <w:pStyle w:val="TM2"/>
        <w:tabs>
          <w:tab w:val="right" w:leader="dot" w:pos="9628"/>
        </w:tabs>
        <w:rPr>
          <w:rFonts w:eastAsiaTheme="minorEastAsia" w:cstheme="minorBidi"/>
          <w:smallCaps w:val="0"/>
          <w:noProof/>
          <w:sz w:val="24"/>
          <w:szCs w:val="24"/>
        </w:rPr>
      </w:pPr>
      <w:r>
        <w:rPr>
          <w:noProof/>
          <w:lang w:bidi="hi-IN"/>
        </w:rPr>
        <w:t>4.1 - Référentiel</w:t>
      </w:r>
      <w:r>
        <w:rPr>
          <w:noProof/>
        </w:rPr>
        <w:tab/>
      </w:r>
      <w:r>
        <w:rPr>
          <w:noProof/>
        </w:rPr>
        <w:fldChar w:fldCharType="begin"/>
      </w:r>
      <w:r>
        <w:rPr>
          <w:noProof/>
        </w:rPr>
        <w:instrText xml:space="preserve"> PAGEREF _Toc70640759 \h </w:instrText>
      </w:r>
      <w:r>
        <w:rPr>
          <w:noProof/>
        </w:rPr>
      </w:r>
      <w:r>
        <w:rPr>
          <w:noProof/>
        </w:rPr>
        <w:fldChar w:fldCharType="separate"/>
      </w:r>
      <w:r>
        <w:rPr>
          <w:noProof/>
        </w:rPr>
        <w:t>13</w:t>
      </w:r>
      <w:r>
        <w:rPr>
          <w:noProof/>
        </w:rPr>
        <w:fldChar w:fldCharType="end"/>
      </w:r>
    </w:p>
    <w:p w14:paraId="5E68251B" w14:textId="5B8DDFDE" w:rsidR="00C0509B" w:rsidRDefault="00C0509B">
      <w:pPr>
        <w:pStyle w:val="TM3"/>
        <w:tabs>
          <w:tab w:val="right" w:leader="dot" w:pos="9628"/>
        </w:tabs>
        <w:rPr>
          <w:rFonts w:eastAsiaTheme="minorEastAsia" w:cstheme="minorBidi"/>
          <w:i w:val="0"/>
          <w:iCs w:val="0"/>
          <w:noProof/>
          <w:sz w:val="24"/>
          <w:szCs w:val="24"/>
        </w:rPr>
      </w:pPr>
      <w:r w:rsidRPr="00321AE7">
        <w:rPr>
          <w:rFonts w:eastAsia="DejaVu Sans" w:cs="DejaVu Sans"/>
          <w:noProof/>
          <w:lang w:bidi="hi-IN"/>
        </w:rPr>
        <w:t>4.1.1 - Règles de gestion</w:t>
      </w:r>
      <w:r>
        <w:rPr>
          <w:noProof/>
        </w:rPr>
        <w:tab/>
      </w:r>
      <w:r>
        <w:rPr>
          <w:noProof/>
        </w:rPr>
        <w:fldChar w:fldCharType="begin"/>
      </w:r>
      <w:r>
        <w:rPr>
          <w:noProof/>
        </w:rPr>
        <w:instrText xml:space="preserve"> PAGEREF _Toc70640760 \h </w:instrText>
      </w:r>
      <w:r>
        <w:rPr>
          <w:noProof/>
        </w:rPr>
      </w:r>
      <w:r>
        <w:rPr>
          <w:noProof/>
        </w:rPr>
        <w:fldChar w:fldCharType="separate"/>
      </w:r>
      <w:r>
        <w:rPr>
          <w:noProof/>
        </w:rPr>
        <w:t>14</w:t>
      </w:r>
      <w:r>
        <w:rPr>
          <w:noProof/>
        </w:rPr>
        <w:fldChar w:fldCharType="end"/>
      </w:r>
    </w:p>
    <w:p w14:paraId="5C6469FA" w14:textId="293BEF06" w:rsidR="00C0509B" w:rsidRDefault="00C0509B">
      <w:pPr>
        <w:pStyle w:val="TM2"/>
        <w:tabs>
          <w:tab w:val="right" w:leader="dot" w:pos="9628"/>
        </w:tabs>
        <w:rPr>
          <w:rFonts w:eastAsiaTheme="minorEastAsia" w:cstheme="minorBidi"/>
          <w:smallCaps w:val="0"/>
          <w:noProof/>
          <w:sz w:val="24"/>
          <w:szCs w:val="24"/>
        </w:rPr>
      </w:pPr>
      <w:r w:rsidRPr="00321AE7">
        <w:rPr>
          <w:noProof/>
          <w:lang w:bidi="hi-IN"/>
        </w:rPr>
        <w:t>4.2 -</w:t>
      </w:r>
      <w:r w:rsidRPr="00321AE7">
        <w:rPr>
          <w:rFonts w:eastAsia="DejaVu Sans" w:cs="DejaVu Sans"/>
          <w:noProof/>
          <w:lang w:bidi="hi-IN"/>
        </w:rPr>
        <w:t xml:space="preserve"> Les classes et les énumérations</w:t>
      </w:r>
      <w:r>
        <w:rPr>
          <w:noProof/>
        </w:rPr>
        <w:tab/>
      </w:r>
      <w:r>
        <w:rPr>
          <w:noProof/>
        </w:rPr>
        <w:fldChar w:fldCharType="begin"/>
      </w:r>
      <w:r>
        <w:rPr>
          <w:noProof/>
        </w:rPr>
        <w:instrText xml:space="preserve"> PAGEREF _Toc70640761 \h </w:instrText>
      </w:r>
      <w:r>
        <w:rPr>
          <w:noProof/>
        </w:rPr>
      </w:r>
      <w:r>
        <w:rPr>
          <w:noProof/>
        </w:rPr>
        <w:fldChar w:fldCharType="separate"/>
      </w:r>
      <w:r>
        <w:rPr>
          <w:noProof/>
        </w:rPr>
        <w:t>16</w:t>
      </w:r>
      <w:r>
        <w:rPr>
          <w:noProof/>
        </w:rPr>
        <w:fldChar w:fldCharType="end"/>
      </w:r>
    </w:p>
    <w:p w14:paraId="13428E9D" w14:textId="02777D41" w:rsidR="00C0509B" w:rsidRDefault="00C0509B">
      <w:pPr>
        <w:pStyle w:val="TM1"/>
        <w:tabs>
          <w:tab w:val="right" w:leader="dot" w:pos="9628"/>
        </w:tabs>
        <w:rPr>
          <w:rFonts w:eastAsiaTheme="minorEastAsia" w:cstheme="minorBidi"/>
          <w:b w:val="0"/>
          <w:bCs w:val="0"/>
          <w:caps w:val="0"/>
          <w:noProof/>
          <w:sz w:val="24"/>
          <w:szCs w:val="24"/>
        </w:rPr>
      </w:pPr>
      <w:r>
        <w:rPr>
          <w:noProof/>
          <w:lang w:bidi="hi-IN"/>
        </w:rPr>
        <w:t>5 - Les workflows</w:t>
      </w:r>
      <w:r>
        <w:rPr>
          <w:noProof/>
        </w:rPr>
        <w:tab/>
      </w:r>
      <w:r>
        <w:rPr>
          <w:noProof/>
        </w:rPr>
        <w:fldChar w:fldCharType="begin"/>
      </w:r>
      <w:r>
        <w:rPr>
          <w:noProof/>
        </w:rPr>
        <w:instrText xml:space="preserve"> PAGEREF _Toc70640762 \h </w:instrText>
      </w:r>
      <w:r>
        <w:rPr>
          <w:noProof/>
        </w:rPr>
      </w:r>
      <w:r>
        <w:rPr>
          <w:noProof/>
        </w:rPr>
        <w:fldChar w:fldCharType="separate"/>
      </w:r>
      <w:r>
        <w:rPr>
          <w:noProof/>
        </w:rPr>
        <w:t>18</w:t>
      </w:r>
      <w:r>
        <w:rPr>
          <w:noProof/>
        </w:rPr>
        <w:fldChar w:fldCharType="end"/>
      </w:r>
    </w:p>
    <w:p w14:paraId="7B65DAFF" w14:textId="6DA167AD" w:rsidR="00C0509B" w:rsidRDefault="00C0509B">
      <w:pPr>
        <w:pStyle w:val="TM2"/>
        <w:tabs>
          <w:tab w:val="right" w:leader="dot" w:pos="9628"/>
        </w:tabs>
        <w:rPr>
          <w:rFonts w:eastAsiaTheme="minorEastAsia" w:cstheme="minorBidi"/>
          <w:smallCaps w:val="0"/>
          <w:noProof/>
          <w:sz w:val="24"/>
          <w:szCs w:val="24"/>
        </w:rPr>
      </w:pPr>
      <w:r w:rsidRPr="00321AE7">
        <w:rPr>
          <w:noProof/>
          <w:lang w:bidi="hi-IN"/>
        </w:rPr>
        <w:t>5.1 - Le diagramme d’activité de la vie d’une commande</w:t>
      </w:r>
      <w:r>
        <w:rPr>
          <w:noProof/>
        </w:rPr>
        <w:tab/>
      </w:r>
      <w:r>
        <w:rPr>
          <w:noProof/>
        </w:rPr>
        <w:fldChar w:fldCharType="begin"/>
      </w:r>
      <w:r>
        <w:rPr>
          <w:noProof/>
        </w:rPr>
        <w:instrText xml:space="preserve"> PAGEREF _Toc70640763 \h </w:instrText>
      </w:r>
      <w:r>
        <w:rPr>
          <w:noProof/>
        </w:rPr>
      </w:r>
      <w:r>
        <w:rPr>
          <w:noProof/>
        </w:rPr>
        <w:fldChar w:fldCharType="separate"/>
      </w:r>
      <w:r>
        <w:rPr>
          <w:noProof/>
        </w:rPr>
        <w:t>18</w:t>
      </w:r>
      <w:r>
        <w:rPr>
          <w:noProof/>
        </w:rPr>
        <w:fldChar w:fldCharType="end"/>
      </w:r>
    </w:p>
    <w:p w14:paraId="0D8F7129" w14:textId="2DDD0DAD" w:rsidR="00C0509B" w:rsidRDefault="00C0509B">
      <w:pPr>
        <w:pStyle w:val="TM2"/>
        <w:tabs>
          <w:tab w:val="right" w:leader="dot" w:pos="9628"/>
        </w:tabs>
        <w:rPr>
          <w:rFonts w:eastAsiaTheme="minorEastAsia" w:cstheme="minorBidi"/>
          <w:smallCaps w:val="0"/>
          <w:noProof/>
          <w:sz w:val="24"/>
          <w:szCs w:val="24"/>
        </w:rPr>
      </w:pPr>
      <w:r w:rsidRPr="00321AE7">
        <w:rPr>
          <w:noProof/>
          <w:lang w:bidi="hi-IN"/>
        </w:rPr>
        <w:t>5.2 - Le diagramme de séquence de la vie d’une commande</w:t>
      </w:r>
      <w:r>
        <w:rPr>
          <w:noProof/>
        </w:rPr>
        <w:tab/>
      </w:r>
      <w:r>
        <w:rPr>
          <w:noProof/>
        </w:rPr>
        <w:fldChar w:fldCharType="begin"/>
      </w:r>
      <w:r>
        <w:rPr>
          <w:noProof/>
        </w:rPr>
        <w:instrText xml:space="preserve"> PAGEREF _Toc70640764 \h </w:instrText>
      </w:r>
      <w:r>
        <w:rPr>
          <w:noProof/>
        </w:rPr>
      </w:r>
      <w:r>
        <w:rPr>
          <w:noProof/>
        </w:rPr>
        <w:fldChar w:fldCharType="separate"/>
      </w:r>
      <w:r>
        <w:rPr>
          <w:noProof/>
        </w:rPr>
        <w:t>19</w:t>
      </w:r>
      <w:r>
        <w:rPr>
          <w:noProof/>
        </w:rPr>
        <w:fldChar w:fldCharType="end"/>
      </w:r>
    </w:p>
    <w:p w14:paraId="52F4E392" w14:textId="6919CE57" w:rsidR="00C0509B" w:rsidRDefault="00C0509B">
      <w:pPr>
        <w:pStyle w:val="TM1"/>
        <w:tabs>
          <w:tab w:val="right" w:leader="dot" w:pos="9628"/>
        </w:tabs>
        <w:rPr>
          <w:rFonts w:eastAsiaTheme="minorEastAsia" w:cstheme="minorBidi"/>
          <w:b w:val="0"/>
          <w:bCs w:val="0"/>
          <w:caps w:val="0"/>
          <w:noProof/>
          <w:sz w:val="24"/>
          <w:szCs w:val="24"/>
        </w:rPr>
      </w:pPr>
      <w:r>
        <w:rPr>
          <w:noProof/>
          <w:lang w:bidi="hi-IN"/>
        </w:rPr>
        <w:t>6 - LE USE CASE “ACHAT”</w:t>
      </w:r>
      <w:r>
        <w:rPr>
          <w:noProof/>
        </w:rPr>
        <w:tab/>
      </w:r>
      <w:r>
        <w:rPr>
          <w:noProof/>
        </w:rPr>
        <w:fldChar w:fldCharType="begin"/>
      </w:r>
      <w:r>
        <w:rPr>
          <w:noProof/>
        </w:rPr>
        <w:instrText xml:space="preserve"> PAGEREF _Toc70640765 \h </w:instrText>
      </w:r>
      <w:r>
        <w:rPr>
          <w:noProof/>
        </w:rPr>
      </w:r>
      <w:r>
        <w:rPr>
          <w:noProof/>
        </w:rPr>
        <w:fldChar w:fldCharType="separate"/>
      </w:r>
      <w:r>
        <w:rPr>
          <w:noProof/>
        </w:rPr>
        <w:t>20</w:t>
      </w:r>
      <w:r>
        <w:rPr>
          <w:noProof/>
        </w:rPr>
        <w:fldChar w:fldCharType="end"/>
      </w:r>
    </w:p>
    <w:p w14:paraId="17CB424A" w14:textId="29864DC3" w:rsidR="00C0509B" w:rsidRDefault="00C0509B">
      <w:pPr>
        <w:pStyle w:val="TM2"/>
        <w:tabs>
          <w:tab w:val="right" w:leader="dot" w:pos="9628"/>
        </w:tabs>
        <w:rPr>
          <w:rFonts w:eastAsiaTheme="minorEastAsia" w:cstheme="minorBidi"/>
          <w:smallCaps w:val="0"/>
          <w:noProof/>
          <w:sz w:val="24"/>
          <w:szCs w:val="24"/>
        </w:rPr>
      </w:pPr>
      <w:r>
        <w:rPr>
          <w:noProof/>
          <w:lang w:bidi="hi-IN"/>
        </w:rPr>
        <w:t>6.1 - Les acteurs</w:t>
      </w:r>
      <w:r>
        <w:rPr>
          <w:noProof/>
        </w:rPr>
        <w:tab/>
      </w:r>
      <w:r>
        <w:rPr>
          <w:noProof/>
        </w:rPr>
        <w:fldChar w:fldCharType="begin"/>
      </w:r>
      <w:r>
        <w:rPr>
          <w:noProof/>
        </w:rPr>
        <w:instrText xml:space="preserve"> PAGEREF _Toc70640766 \h </w:instrText>
      </w:r>
      <w:r>
        <w:rPr>
          <w:noProof/>
        </w:rPr>
      </w:r>
      <w:r>
        <w:rPr>
          <w:noProof/>
        </w:rPr>
        <w:fldChar w:fldCharType="separate"/>
      </w:r>
      <w:r>
        <w:rPr>
          <w:noProof/>
        </w:rPr>
        <w:t>20</w:t>
      </w:r>
      <w:r>
        <w:rPr>
          <w:noProof/>
        </w:rPr>
        <w:fldChar w:fldCharType="end"/>
      </w:r>
    </w:p>
    <w:p w14:paraId="6BBADA16" w14:textId="4C40173D" w:rsidR="00C0509B" w:rsidRDefault="00C0509B">
      <w:pPr>
        <w:pStyle w:val="TM2"/>
        <w:tabs>
          <w:tab w:val="right" w:leader="dot" w:pos="9628"/>
        </w:tabs>
        <w:rPr>
          <w:rFonts w:eastAsiaTheme="minorEastAsia" w:cstheme="minorBidi"/>
          <w:smallCaps w:val="0"/>
          <w:noProof/>
          <w:sz w:val="24"/>
          <w:szCs w:val="24"/>
        </w:rPr>
      </w:pPr>
      <w:r w:rsidRPr="00321AE7">
        <w:rPr>
          <w:noProof/>
          <w:lang w:bidi="hi-IN"/>
        </w:rPr>
        <w:t>6.2 - Le diagramme de use case ACHAT</w:t>
      </w:r>
      <w:r>
        <w:rPr>
          <w:noProof/>
        </w:rPr>
        <w:tab/>
      </w:r>
      <w:r>
        <w:rPr>
          <w:noProof/>
        </w:rPr>
        <w:fldChar w:fldCharType="begin"/>
      </w:r>
      <w:r>
        <w:rPr>
          <w:noProof/>
        </w:rPr>
        <w:instrText xml:space="preserve"> PAGEREF _Toc70640767 \h </w:instrText>
      </w:r>
      <w:r>
        <w:rPr>
          <w:noProof/>
        </w:rPr>
      </w:r>
      <w:r>
        <w:rPr>
          <w:noProof/>
        </w:rPr>
        <w:fldChar w:fldCharType="separate"/>
      </w:r>
      <w:r>
        <w:rPr>
          <w:noProof/>
        </w:rPr>
        <w:t>20</w:t>
      </w:r>
      <w:r>
        <w:rPr>
          <w:noProof/>
        </w:rPr>
        <w:fldChar w:fldCharType="end"/>
      </w:r>
    </w:p>
    <w:p w14:paraId="7A4D6996" w14:textId="454A0E77" w:rsidR="00C0509B" w:rsidRDefault="00C0509B">
      <w:pPr>
        <w:pStyle w:val="TM2"/>
        <w:tabs>
          <w:tab w:val="right" w:leader="dot" w:pos="9628"/>
        </w:tabs>
        <w:rPr>
          <w:rFonts w:eastAsiaTheme="minorEastAsia" w:cstheme="minorBidi"/>
          <w:smallCaps w:val="0"/>
          <w:noProof/>
          <w:sz w:val="24"/>
          <w:szCs w:val="24"/>
        </w:rPr>
      </w:pPr>
      <w:r w:rsidRPr="00321AE7">
        <w:rPr>
          <w:noProof/>
          <w:lang w:bidi="hi-IN"/>
        </w:rPr>
        <w:t>6.3 - Les règles de gestion générales</w:t>
      </w:r>
      <w:r>
        <w:rPr>
          <w:noProof/>
        </w:rPr>
        <w:tab/>
      </w:r>
      <w:r>
        <w:rPr>
          <w:noProof/>
        </w:rPr>
        <w:fldChar w:fldCharType="begin"/>
      </w:r>
      <w:r>
        <w:rPr>
          <w:noProof/>
        </w:rPr>
        <w:instrText xml:space="preserve"> PAGEREF _Toc70640768 \h </w:instrText>
      </w:r>
      <w:r>
        <w:rPr>
          <w:noProof/>
        </w:rPr>
      </w:r>
      <w:r>
        <w:rPr>
          <w:noProof/>
        </w:rPr>
        <w:fldChar w:fldCharType="separate"/>
      </w:r>
      <w:r>
        <w:rPr>
          <w:noProof/>
        </w:rPr>
        <w:t>21</w:t>
      </w:r>
      <w:r>
        <w:rPr>
          <w:noProof/>
        </w:rPr>
        <w:fldChar w:fldCharType="end"/>
      </w:r>
    </w:p>
    <w:p w14:paraId="06D89968" w14:textId="526B5FEF" w:rsidR="00C0509B" w:rsidRDefault="00C0509B">
      <w:pPr>
        <w:pStyle w:val="TM2"/>
        <w:tabs>
          <w:tab w:val="right" w:leader="dot" w:pos="9628"/>
        </w:tabs>
        <w:rPr>
          <w:rFonts w:eastAsiaTheme="minorEastAsia" w:cstheme="minorBidi"/>
          <w:smallCaps w:val="0"/>
          <w:noProof/>
          <w:sz w:val="24"/>
          <w:szCs w:val="24"/>
        </w:rPr>
      </w:pPr>
      <w:r w:rsidRPr="00321AE7">
        <w:rPr>
          <w:noProof/>
          <w:lang w:bidi="hi-IN"/>
        </w:rPr>
        <w:t>6.4 - Les cas d’utilisation du package ACHAT</w:t>
      </w:r>
      <w:r>
        <w:rPr>
          <w:noProof/>
        </w:rPr>
        <w:tab/>
      </w:r>
      <w:r>
        <w:rPr>
          <w:noProof/>
        </w:rPr>
        <w:fldChar w:fldCharType="begin"/>
      </w:r>
      <w:r>
        <w:rPr>
          <w:noProof/>
        </w:rPr>
        <w:instrText xml:space="preserve"> PAGEREF _Toc70640769 \h </w:instrText>
      </w:r>
      <w:r>
        <w:rPr>
          <w:noProof/>
        </w:rPr>
      </w:r>
      <w:r>
        <w:rPr>
          <w:noProof/>
        </w:rPr>
        <w:fldChar w:fldCharType="separate"/>
      </w:r>
      <w:r>
        <w:rPr>
          <w:noProof/>
        </w:rPr>
        <w:t>21</w:t>
      </w:r>
      <w:r>
        <w:rPr>
          <w:noProof/>
        </w:rPr>
        <w:fldChar w:fldCharType="end"/>
      </w:r>
    </w:p>
    <w:p w14:paraId="3E81CC46" w14:textId="59E50A10" w:rsidR="00C0509B" w:rsidRDefault="00C0509B">
      <w:pPr>
        <w:pStyle w:val="TM3"/>
        <w:tabs>
          <w:tab w:val="right" w:leader="dot" w:pos="9628"/>
        </w:tabs>
        <w:rPr>
          <w:rFonts w:eastAsiaTheme="minorEastAsia" w:cstheme="minorBidi"/>
          <w:i w:val="0"/>
          <w:iCs w:val="0"/>
          <w:noProof/>
          <w:sz w:val="24"/>
          <w:szCs w:val="24"/>
        </w:rPr>
      </w:pPr>
      <w:r>
        <w:rPr>
          <w:noProof/>
          <w:lang w:bidi="hi-IN"/>
        </w:rPr>
        <w:t>6.4.1 - UC1 – Cas d’utilisation « Consulter le catalogue de pizzas »</w:t>
      </w:r>
      <w:r>
        <w:rPr>
          <w:noProof/>
        </w:rPr>
        <w:tab/>
      </w:r>
      <w:r>
        <w:rPr>
          <w:noProof/>
        </w:rPr>
        <w:fldChar w:fldCharType="begin"/>
      </w:r>
      <w:r>
        <w:rPr>
          <w:noProof/>
        </w:rPr>
        <w:instrText xml:space="preserve"> PAGEREF _Toc70640770 \h </w:instrText>
      </w:r>
      <w:r>
        <w:rPr>
          <w:noProof/>
        </w:rPr>
      </w:r>
      <w:r>
        <w:rPr>
          <w:noProof/>
        </w:rPr>
        <w:fldChar w:fldCharType="separate"/>
      </w:r>
      <w:r>
        <w:rPr>
          <w:noProof/>
        </w:rPr>
        <w:t>21</w:t>
      </w:r>
      <w:r>
        <w:rPr>
          <w:noProof/>
        </w:rPr>
        <w:fldChar w:fldCharType="end"/>
      </w:r>
    </w:p>
    <w:p w14:paraId="14867AB1" w14:textId="56B9796E" w:rsidR="00C0509B" w:rsidRDefault="00C0509B">
      <w:pPr>
        <w:pStyle w:val="TM3"/>
        <w:tabs>
          <w:tab w:val="right" w:leader="dot" w:pos="9628"/>
        </w:tabs>
        <w:rPr>
          <w:rFonts w:eastAsiaTheme="minorEastAsia" w:cstheme="minorBidi"/>
          <w:i w:val="0"/>
          <w:iCs w:val="0"/>
          <w:noProof/>
          <w:sz w:val="24"/>
          <w:szCs w:val="24"/>
        </w:rPr>
      </w:pPr>
      <w:r>
        <w:rPr>
          <w:noProof/>
          <w:lang w:bidi="hi-IN"/>
        </w:rPr>
        <w:t>6.4.2 - UC2 – Cas d’utilisation « Passer une commande »</w:t>
      </w:r>
      <w:r>
        <w:rPr>
          <w:noProof/>
        </w:rPr>
        <w:tab/>
      </w:r>
      <w:r>
        <w:rPr>
          <w:noProof/>
        </w:rPr>
        <w:fldChar w:fldCharType="begin"/>
      </w:r>
      <w:r>
        <w:rPr>
          <w:noProof/>
        </w:rPr>
        <w:instrText xml:space="preserve"> PAGEREF _Toc70640771 \h </w:instrText>
      </w:r>
      <w:r>
        <w:rPr>
          <w:noProof/>
        </w:rPr>
      </w:r>
      <w:r>
        <w:rPr>
          <w:noProof/>
        </w:rPr>
        <w:fldChar w:fldCharType="separate"/>
      </w:r>
      <w:r>
        <w:rPr>
          <w:noProof/>
        </w:rPr>
        <w:t>22</w:t>
      </w:r>
      <w:r>
        <w:rPr>
          <w:noProof/>
        </w:rPr>
        <w:fldChar w:fldCharType="end"/>
      </w:r>
    </w:p>
    <w:p w14:paraId="061D82F0" w14:textId="456B76E6" w:rsidR="00C0509B" w:rsidRDefault="00C0509B">
      <w:pPr>
        <w:pStyle w:val="TM3"/>
        <w:tabs>
          <w:tab w:val="right" w:leader="dot" w:pos="9628"/>
        </w:tabs>
        <w:rPr>
          <w:rFonts w:eastAsiaTheme="minorEastAsia" w:cstheme="minorBidi"/>
          <w:i w:val="0"/>
          <w:iCs w:val="0"/>
          <w:noProof/>
          <w:sz w:val="24"/>
          <w:szCs w:val="24"/>
        </w:rPr>
      </w:pPr>
      <w:r w:rsidRPr="00321AE7">
        <w:rPr>
          <w:noProof/>
          <w:lang w:bidi="hi-IN"/>
        </w:rPr>
        <w:t>6.4.3 - UC3 – Cas d’utilisation « Constituer un panier »</w:t>
      </w:r>
      <w:r>
        <w:rPr>
          <w:noProof/>
        </w:rPr>
        <w:tab/>
      </w:r>
      <w:r>
        <w:rPr>
          <w:noProof/>
        </w:rPr>
        <w:fldChar w:fldCharType="begin"/>
      </w:r>
      <w:r>
        <w:rPr>
          <w:noProof/>
        </w:rPr>
        <w:instrText xml:space="preserve"> PAGEREF _Toc70640772 \h </w:instrText>
      </w:r>
      <w:r>
        <w:rPr>
          <w:noProof/>
        </w:rPr>
      </w:r>
      <w:r>
        <w:rPr>
          <w:noProof/>
        </w:rPr>
        <w:fldChar w:fldCharType="separate"/>
      </w:r>
      <w:r>
        <w:rPr>
          <w:noProof/>
        </w:rPr>
        <w:t>23</w:t>
      </w:r>
      <w:r>
        <w:rPr>
          <w:noProof/>
        </w:rPr>
        <w:fldChar w:fldCharType="end"/>
      </w:r>
    </w:p>
    <w:p w14:paraId="3534F23A" w14:textId="49CC9D72" w:rsidR="00C0509B" w:rsidRDefault="00C0509B">
      <w:pPr>
        <w:pStyle w:val="TM3"/>
        <w:tabs>
          <w:tab w:val="right" w:leader="dot" w:pos="9628"/>
        </w:tabs>
        <w:rPr>
          <w:rFonts w:eastAsiaTheme="minorEastAsia" w:cstheme="minorBidi"/>
          <w:i w:val="0"/>
          <w:iCs w:val="0"/>
          <w:noProof/>
          <w:sz w:val="24"/>
          <w:szCs w:val="24"/>
        </w:rPr>
      </w:pPr>
      <w:r w:rsidRPr="00321AE7">
        <w:rPr>
          <w:noProof/>
          <w:lang w:bidi="hi-IN"/>
        </w:rPr>
        <w:t>6.4.4 - UC4 – Cas d’utilisation « Enregistrer règlement »</w:t>
      </w:r>
      <w:r>
        <w:rPr>
          <w:noProof/>
        </w:rPr>
        <w:tab/>
      </w:r>
      <w:r>
        <w:rPr>
          <w:noProof/>
        </w:rPr>
        <w:fldChar w:fldCharType="begin"/>
      </w:r>
      <w:r>
        <w:rPr>
          <w:noProof/>
        </w:rPr>
        <w:instrText xml:space="preserve"> PAGEREF _Toc70640773 \h </w:instrText>
      </w:r>
      <w:r>
        <w:rPr>
          <w:noProof/>
        </w:rPr>
      </w:r>
      <w:r>
        <w:rPr>
          <w:noProof/>
        </w:rPr>
        <w:fldChar w:fldCharType="separate"/>
      </w:r>
      <w:r>
        <w:rPr>
          <w:noProof/>
        </w:rPr>
        <w:t>23</w:t>
      </w:r>
      <w:r>
        <w:rPr>
          <w:noProof/>
        </w:rPr>
        <w:fldChar w:fldCharType="end"/>
      </w:r>
    </w:p>
    <w:p w14:paraId="4B3D6805" w14:textId="6A12FE31" w:rsidR="00C0509B" w:rsidRDefault="00C0509B">
      <w:pPr>
        <w:pStyle w:val="TM3"/>
        <w:tabs>
          <w:tab w:val="right" w:leader="dot" w:pos="9628"/>
        </w:tabs>
        <w:rPr>
          <w:rFonts w:eastAsiaTheme="minorEastAsia" w:cstheme="minorBidi"/>
          <w:i w:val="0"/>
          <w:iCs w:val="0"/>
          <w:noProof/>
          <w:sz w:val="24"/>
          <w:szCs w:val="24"/>
        </w:rPr>
      </w:pPr>
      <w:r w:rsidRPr="00321AE7">
        <w:rPr>
          <w:noProof/>
          <w:lang w:bidi="hi-IN"/>
        </w:rPr>
        <w:t>6.4.5 - UC5 – Cas d’utilisation « Paiement à la livraison »</w:t>
      </w:r>
      <w:r>
        <w:rPr>
          <w:noProof/>
        </w:rPr>
        <w:tab/>
      </w:r>
      <w:r>
        <w:rPr>
          <w:noProof/>
        </w:rPr>
        <w:fldChar w:fldCharType="begin"/>
      </w:r>
      <w:r>
        <w:rPr>
          <w:noProof/>
        </w:rPr>
        <w:instrText xml:space="preserve"> PAGEREF _Toc70640774 \h </w:instrText>
      </w:r>
      <w:r>
        <w:rPr>
          <w:noProof/>
        </w:rPr>
      </w:r>
      <w:r>
        <w:rPr>
          <w:noProof/>
        </w:rPr>
        <w:fldChar w:fldCharType="separate"/>
      </w:r>
      <w:r>
        <w:rPr>
          <w:noProof/>
        </w:rPr>
        <w:t>24</w:t>
      </w:r>
      <w:r>
        <w:rPr>
          <w:noProof/>
        </w:rPr>
        <w:fldChar w:fldCharType="end"/>
      </w:r>
    </w:p>
    <w:p w14:paraId="0DCC7690" w14:textId="4FA52216" w:rsidR="00C0509B" w:rsidRDefault="00C0509B">
      <w:pPr>
        <w:pStyle w:val="TM1"/>
        <w:tabs>
          <w:tab w:val="right" w:leader="dot" w:pos="9628"/>
        </w:tabs>
        <w:rPr>
          <w:rFonts w:eastAsiaTheme="minorEastAsia" w:cstheme="minorBidi"/>
          <w:b w:val="0"/>
          <w:bCs w:val="0"/>
          <w:caps w:val="0"/>
          <w:noProof/>
          <w:sz w:val="24"/>
          <w:szCs w:val="24"/>
        </w:rPr>
      </w:pPr>
      <w:r>
        <w:rPr>
          <w:noProof/>
          <w:lang w:bidi="hi-IN"/>
        </w:rPr>
        <w:t>7 - LE USE CASE “PRÉPARATION”</w:t>
      </w:r>
      <w:r>
        <w:rPr>
          <w:noProof/>
        </w:rPr>
        <w:tab/>
      </w:r>
      <w:r>
        <w:rPr>
          <w:noProof/>
        </w:rPr>
        <w:fldChar w:fldCharType="begin"/>
      </w:r>
      <w:r>
        <w:rPr>
          <w:noProof/>
        </w:rPr>
        <w:instrText xml:space="preserve"> PAGEREF _Toc70640775 \h </w:instrText>
      </w:r>
      <w:r>
        <w:rPr>
          <w:noProof/>
        </w:rPr>
      </w:r>
      <w:r>
        <w:rPr>
          <w:noProof/>
        </w:rPr>
        <w:fldChar w:fldCharType="separate"/>
      </w:r>
      <w:r>
        <w:rPr>
          <w:noProof/>
        </w:rPr>
        <w:t>25</w:t>
      </w:r>
      <w:r>
        <w:rPr>
          <w:noProof/>
        </w:rPr>
        <w:fldChar w:fldCharType="end"/>
      </w:r>
    </w:p>
    <w:p w14:paraId="77ED379E" w14:textId="265305B2" w:rsidR="00C0509B" w:rsidRDefault="00C0509B">
      <w:pPr>
        <w:pStyle w:val="TM2"/>
        <w:tabs>
          <w:tab w:val="right" w:leader="dot" w:pos="9628"/>
        </w:tabs>
        <w:rPr>
          <w:rFonts w:eastAsiaTheme="minorEastAsia" w:cstheme="minorBidi"/>
          <w:smallCaps w:val="0"/>
          <w:noProof/>
          <w:sz w:val="24"/>
          <w:szCs w:val="24"/>
        </w:rPr>
      </w:pPr>
      <w:r>
        <w:rPr>
          <w:noProof/>
          <w:lang w:bidi="hi-IN"/>
        </w:rPr>
        <w:t>7.1 - Les acteurs</w:t>
      </w:r>
      <w:r>
        <w:rPr>
          <w:noProof/>
        </w:rPr>
        <w:tab/>
      </w:r>
      <w:r>
        <w:rPr>
          <w:noProof/>
        </w:rPr>
        <w:fldChar w:fldCharType="begin"/>
      </w:r>
      <w:r>
        <w:rPr>
          <w:noProof/>
        </w:rPr>
        <w:instrText xml:space="preserve"> PAGEREF _Toc70640776 \h </w:instrText>
      </w:r>
      <w:r>
        <w:rPr>
          <w:noProof/>
        </w:rPr>
      </w:r>
      <w:r>
        <w:rPr>
          <w:noProof/>
        </w:rPr>
        <w:fldChar w:fldCharType="separate"/>
      </w:r>
      <w:r>
        <w:rPr>
          <w:noProof/>
        </w:rPr>
        <w:t>25</w:t>
      </w:r>
      <w:r>
        <w:rPr>
          <w:noProof/>
        </w:rPr>
        <w:fldChar w:fldCharType="end"/>
      </w:r>
    </w:p>
    <w:p w14:paraId="627BA946" w14:textId="765FD8FD" w:rsidR="00C0509B" w:rsidRDefault="00C0509B">
      <w:pPr>
        <w:pStyle w:val="TM2"/>
        <w:tabs>
          <w:tab w:val="right" w:leader="dot" w:pos="9628"/>
        </w:tabs>
        <w:rPr>
          <w:rFonts w:eastAsiaTheme="minorEastAsia" w:cstheme="minorBidi"/>
          <w:smallCaps w:val="0"/>
          <w:noProof/>
          <w:sz w:val="24"/>
          <w:szCs w:val="24"/>
        </w:rPr>
      </w:pPr>
      <w:r>
        <w:rPr>
          <w:noProof/>
          <w:lang w:bidi="hi-IN"/>
        </w:rPr>
        <w:t>7.2 - Le cas d’utilisation PRÉPARATION</w:t>
      </w:r>
      <w:r>
        <w:rPr>
          <w:noProof/>
        </w:rPr>
        <w:tab/>
      </w:r>
      <w:r>
        <w:rPr>
          <w:noProof/>
        </w:rPr>
        <w:fldChar w:fldCharType="begin"/>
      </w:r>
      <w:r>
        <w:rPr>
          <w:noProof/>
        </w:rPr>
        <w:instrText xml:space="preserve"> PAGEREF _Toc70640777 \h </w:instrText>
      </w:r>
      <w:r>
        <w:rPr>
          <w:noProof/>
        </w:rPr>
      </w:r>
      <w:r>
        <w:rPr>
          <w:noProof/>
        </w:rPr>
        <w:fldChar w:fldCharType="separate"/>
      </w:r>
      <w:r>
        <w:rPr>
          <w:noProof/>
        </w:rPr>
        <w:t>25</w:t>
      </w:r>
      <w:r>
        <w:rPr>
          <w:noProof/>
        </w:rPr>
        <w:fldChar w:fldCharType="end"/>
      </w:r>
    </w:p>
    <w:p w14:paraId="3D19CC74" w14:textId="2D374994" w:rsidR="00C0509B" w:rsidRDefault="00C0509B">
      <w:pPr>
        <w:pStyle w:val="TM3"/>
        <w:tabs>
          <w:tab w:val="right" w:leader="dot" w:pos="9628"/>
        </w:tabs>
        <w:rPr>
          <w:rFonts w:eastAsiaTheme="minorEastAsia" w:cstheme="minorBidi"/>
          <w:i w:val="0"/>
          <w:iCs w:val="0"/>
          <w:noProof/>
          <w:sz w:val="24"/>
          <w:szCs w:val="24"/>
        </w:rPr>
      </w:pPr>
      <w:r>
        <w:rPr>
          <w:noProof/>
          <w:lang w:bidi="hi-IN"/>
        </w:rPr>
        <w:t>7.2.1 - Package PRÉPARATION</w:t>
      </w:r>
      <w:r>
        <w:rPr>
          <w:noProof/>
        </w:rPr>
        <w:tab/>
      </w:r>
      <w:r>
        <w:rPr>
          <w:noProof/>
        </w:rPr>
        <w:fldChar w:fldCharType="begin"/>
      </w:r>
      <w:r>
        <w:rPr>
          <w:noProof/>
        </w:rPr>
        <w:instrText xml:space="preserve"> PAGEREF _Toc70640778 \h </w:instrText>
      </w:r>
      <w:r>
        <w:rPr>
          <w:noProof/>
        </w:rPr>
      </w:r>
      <w:r>
        <w:rPr>
          <w:noProof/>
        </w:rPr>
        <w:fldChar w:fldCharType="separate"/>
      </w:r>
      <w:r>
        <w:rPr>
          <w:noProof/>
        </w:rPr>
        <w:t>26</w:t>
      </w:r>
      <w:r>
        <w:rPr>
          <w:noProof/>
        </w:rPr>
        <w:fldChar w:fldCharType="end"/>
      </w:r>
    </w:p>
    <w:p w14:paraId="21C558CE" w14:textId="2E6F9BD8" w:rsidR="00C0509B" w:rsidRDefault="00C0509B">
      <w:pPr>
        <w:pStyle w:val="TM4"/>
        <w:tabs>
          <w:tab w:val="right" w:leader="dot" w:pos="9628"/>
        </w:tabs>
        <w:rPr>
          <w:rFonts w:eastAsiaTheme="minorEastAsia" w:cstheme="minorBidi"/>
          <w:noProof/>
          <w:sz w:val="24"/>
          <w:szCs w:val="24"/>
        </w:rPr>
      </w:pPr>
      <w:r>
        <w:rPr>
          <w:noProof/>
          <w:lang w:bidi="hi-IN"/>
        </w:rPr>
        <w:t>7.2.1.1 - UC1 – Cas d’utilisation X</w:t>
      </w:r>
      <w:r>
        <w:rPr>
          <w:noProof/>
        </w:rPr>
        <w:tab/>
      </w:r>
      <w:r>
        <w:rPr>
          <w:noProof/>
        </w:rPr>
        <w:fldChar w:fldCharType="begin"/>
      </w:r>
      <w:r>
        <w:rPr>
          <w:noProof/>
        </w:rPr>
        <w:instrText xml:space="preserve"> PAGEREF _Toc70640779 \h </w:instrText>
      </w:r>
      <w:r>
        <w:rPr>
          <w:noProof/>
        </w:rPr>
      </w:r>
      <w:r>
        <w:rPr>
          <w:noProof/>
        </w:rPr>
        <w:fldChar w:fldCharType="separate"/>
      </w:r>
      <w:r>
        <w:rPr>
          <w:noProof/>
        </w:rPr>
        <w:t>26</w:t>
      </w:r>
      <w:r>
        <w:rPr>
          <w:noProof/>
        </w:rPr>
        <w:fldChar w:fldCharType="end"/>
      </w:r>
    </w:p>
    <w:p w14:paraId="2AECA86F" w14:textId="71E6E522" w:rsidR="00C0509B" w:rsidRDefault="00C0509B">
      <w:pPr>
        <w:pStyle w:val="TM5"/>
        <w:tabs>
          <w:tab w:val="left" w:pos="1920"/>
          <w:tab w:val="right" w:leader="dot" w:pos="9628"/>
        </w:tabs>
        <w:rPr>
          <w:rFonts w:eastAsiaTheme="minorEastAsia" w:cstheme="minorBidi"/>
          <w:noProof/>
          <w:sz w:val="24"/>
          <w:szCs w:val="24"/>
        </w:rPr>
      </w:pPr>
      <w:r>
        <w:rPr>
          <w:noProof/>
          <w:lang w:bidi="hi-IN"/>
        </w:rPr>
        <w:t>7.2.1.1.1</w:t>
      </w:r>
      <w:r>
        <w:rPr>
          <w:rFonts w:eastAsiaTheme="minorEastAsia" w:cstheme="minorBidi"/>
          <w:noProof/>
          <w:sz w:val="24"/>
          <w:szCs w:val="24"/>
        </w:rPr>
        <w:tab/>
      </w:r>
      <w:r>
        <w:rPr>
          <w:noProof/>
          <w:lang w:bidi="hi-IN"/>
        </w:rPr>
        <w:t>Scénario alternatif : Xxxxx</w:t>
      </w:r>
      <w:r>
        <w:rPr>
          <w:noProof/>
        </w:rPr>
        <w:tab/>
      </w:r>
      <w:r>
        <w:rPr>
          <w:noProof/>
        </w:rPr>
        <w:fldChar w:fldCharType="begin"/>
      </w:r>
      <w:r>
        <w:rPr>
          <w:noProof/>
        </w:rPr>
        <w:instrText xml:space="preserve"> PAGEREF _Toc70640780 \h </w:instrText>
      </w:r>
      <w:r>
        <w:rPr>
          <w:noProof/>
        </w:rPr>
      </w:r>
      <w:r>
        <w:rPr>
          <w:noProof/>
        </w:rPr>
        <w:fldChar w:fldCharType="separate"/>
      </w:r>
      <w:r>
        <w:rPr>
          <w:noProof/>
        </w:rPr>
        <w:t>26</w:t>
      </w:r>
      <w:r>
        <w:rPr>
          <w:noProof/>
        </w:rPr>
        <w:fldChar w:fldCharType="end"/>
      </w:r>
    </w:p>
    <w:p w14:paraId="54067CBF" w14:textId="3B1B0F92" w:rsidR="00C0509B" w:rsidRDefault="00C0509B">
      <w:pPr>
        <w:pStyle w:val="TM4"/>
        <w:tabs>
          <w:tab w:val="right" w:leader="dot" w:pos="9628"/>
        </w:tabs>
        <w:rPr>
          <w:rFonts w:eastAsiaTheme="minorEastAsia" w:cstheme="minorBidi"/>
          <w:noProof/>
          <w:sz w:val="24"/>
          <w:szCs w:val="24"/>
        </w:rPr>
      </w:pPr>
      <w:r>
        <w:rPr>
          <w:noProof/>
          <w:lang w:bidi="hi-IN"/>
        </w:rPr>
        <w:t>7.2.1.2 - Cas d’utilisation Y</w:t>
      </w:r>
      <w:r>
        <w:rPr>
          <w:noProof/>
        </w:rPr>
        <w:tab/>
      </w:r>
      <w:r>
        <w:rPr>
          <w:noProof/>
        </w:rPr>
        <w:fldChar w:fldCharType="begin"/>
      </w:r>
      <w:r>
        <w:rPr>
          <w:noProof/>
        </w:rPr>
        <w:instrText xml:space="preserve"> PAGEREF _Toc70640781 \h </w:instrText>
      </w:r>
      <w:r>
        <w:rPr>
          <w:noProof/>
        </w:rPr>
      </w:r>
      <w:r>
        <w:rPr>
          <w:noProof/>
        </w:rPr>
        <w:fldChar w:fldCharType="separate"/>
      </w:r>
      <w:r>
        <w:rPr>
          <w:noProof/>
        </w:rPr>
        <w:t>26</w:t>
      </w:r>
      <w:r>
        <w:rPr>
          <w:noProof/>
        </w:rPr>
        <w:fldChar w:fldCharType="end"/>
      </w:r>
    </w:p>
    <w:p w14:paraId="17EC7DBC" w14:textId="25712F82" w:rsidR="00C0509B" w:rsidRDefault="00C0509B">
      <w:pPr>
        <w:pStyle w:val="TM2"/>
        <w:tabs>
          <w:tab w:val="right" w:leader="dot" w:pos="9628"/>
        </w:tabs>
        <w:rPr>
          <w:rFonts w:eastAsiaTheme="minorEastAsia" w:cstheme="minorBidi"/>
          <w:smallCaps w:val="0"/>
          <w:noProof/>
          <w:sz w:val="24"/>
          <w:szCs w:val="24"/>
        </w:rPr>
      </w:pPr>
      <w:r w:rsidRPr="00321AE7">
        <w:rPr>
          <w:noProof/>
          <w:lang w:bidi="hi-IN"/>
        </w:rPr>
        <w:t>7.3 - Les règles de gestion générales</w:t>
      </w:r>
      <w:r>
        <w:rPr>
          <w:noProof/>
        </w:rPr>
        <w:tab/>
      </w:r>
      <w:r>
        <w:rPr>
          <w:noProof/>
        </w:rPr>
        <w:fldChar w:fldCharType="begin"/>
      </w:r>
      <w:r>
        <w:rPr>
          <w:noProof/>
        </w:rPr>
        <w:instrText xml:space="preserve"> PAGEREF _Toc70640782 \h </w:instrText>
      </w:r>
      <w:r>
        <w:rPr>
          <w:noProof/>
        </w:rPr>
      </w:r>
      <w:r>
        <w:rPr>
          <w:noProof/>
        </w:rPr>
        <w:fldChar w:fldCharType="separate"/>
      </w:r>
      <w:r>
        <w:rPr>
          <w:noProof/>
        </w:rPr>
        <w:t>26</w:t>
      </w:r>
      <w:r>
        <w:rPr>
          <w:noProof/>
        </w:rPr>
        <w:fldChar w:fldCharType="end"/>
      </w:r>
    </w:p>
    <w:p w14:paraId="66A060AC" w14:textId="4C736A04" w:rsidR="00C0509B" w:rsidRPr="00C0509B" w:rsidRDefault="00C0509B">
      <w:pPr>
        <w:pStyle w:val="TM2"/>
        <w:tabs>
          <w:tab w:val="right" w:leader="dot" w:pos="9628"/>
        </w:tabs>
        <w:rPr>
          <w:rFonts w:eastAsiaTheme="minorEastAsia" w:cstheme="minorBidi"/>
          <w:smallCaps w:val="0"/>
          <w:noProof/>
          <w:sz w:val="24"/>
          <w:szCs w:val="24"/>
          <w:lang w:val="en-US"/>
        </w:rPr>
      </w:pPr>
      <w:r w:rsidRPr="00C0509B">
        <w:rPr>
          <w:noProof/>
          <w:lang w:val="en-US" w:bidi="hi-IN"/>
        </w:rPr>
        <w:t>7.4 - Le workflow XXX</w:t>
      </w:r>
      <w:r w:rsidRPr="00C0509B">
        <w:rPr>
          <w:noProof/>
          <w:lang w:val="en-US"/>
        </w:rPr>
        <w:tab/>
      </w:r>
      <w:r>
        <w:rPr>
          <w:noProof/>
        </w:rPr>
        <w:fldChar w:fldCharType="begin"/>
      </w:r>
      <w:r w:rsidRPr="00C0509B">
        <w:rPr>
          <w:noProof/>
          <w:lang w:val="en-US"/>
        </w:rPr>
        <w:instrText xml:space="preserve"> PAGEREF _Toc70640783 \h </w:instrText>
      </w:r>
      <w:r>
        <w:rPr>
          <w:noProof/>
        </w:rPr>
      </w:r>
      <w:r>
        <w:rPr>
          <w:noProof/>
        </w:rPr>
        <w:fldChar w:fldCharType="separate"/>
      </w:r>
      <w:r w:rsidRPr="00C0509B">
        <w:rPr>
          <w:noProof/>
          <w:lang w:val="en-US"/>
        </w:rPr>
        <w:t>26</w:t>
      </w:r>
      <w:r>
        <w:rPr>
          <w:noProof/>
        </w:rPr>
        <w:fldChar w:fldCharType="end"/>
      </w:r>
    </w:p>
    <w:p w14:paraId="31A99C59" w14:textId="0C433121" w:rsidR="00C0509B" w:rsidRPr="00C0509B" w:rsidRDefault="00C0509B">
      <w:pPr>
        <w:pStyle w:val="TM1"/>
        <w:tabs>
          <w:tab w:val="right" w:leader="dot" w:pos="9628"/>
        </w:tabs>
        <w:rPr>
          <w:rFonts w:eastAsiaTheme="minorEastAsia" w:cstheme="minorBidi"/>
          <w:b w:val="0"/>
          <w:bCs w:val="0"/>
          <w:caps w:val="0"/>
          <w:noProof/>
          <w:sz w:val="24"/>
          <w:szCs w:val="24"/>
          <w:lang w:val="en-US"/>
        </w:rPr>
      </w:pPr>
      <w:r w:rsidRPr="00C0509B">
        <w:rPr>
          <w:noProof/>
          <w:lang w:val="en-US" w:bidi="hi-IN"/>
        </w:rPr>
        <w:t>8 - LE USE CASE “LIVRAISON”</w:t>
      </w:r>
      <w:r w:rsidRPr="00C0509B">
        <w:rPr>
          <w:noProof/>
          <w:lang w:val="en-US"/>
        </w:rPr>
        <w:tab/>
      </w:r>
      <w:r>
        <w:rPr>
          <w:noProof/>
        </w:rPr>
        <w:fldChar w:fldCharType="begin"/>
      </w:r>
      <w:r w:rsidRPr="00C0509B">
        <w:rPr>
          <w:noProof/>
          <w:lang w:val="en-US"/>
        </w:rPr>
        <w:instrText xml:space="preserve"> PAGEREF _Toc70640784 \h </w:instrText>
      </w:r>
      <w:r>
        <w:rPr>
          <w:noProof/>
        </w:rPr>
      </w:r>
      <w:r>
        <w:rPr>
          <w:noProof/>
        </w:rPr>
        <w:fldChar w:fldCharType="separate"/>
      </w:r>
      <w:r w:rsidRPr="00C0509B">
        <w:rPr>
          <w:noProof/>
          <w:lang w:val="en-US"/>
        </w:rPr>
        <w:t>27</w:t>
      </w:r>
      <w:r>
        <w:rPr>
          <w:noProof/>
        </w:rPr>
        <w:fldChar w:fldCharType="end"/>
      </w:r>
    </w:p>
    <w:p w14:paraId="52DFD175" w14:textId="16D9C17C" w:rsidR="00C0509B" w:rsidRDefault="00C0509B">
      <w:pPr>
        <w:pStyle w:val="TM2"/>
        <w:tabs>
          <w:tab w:val="right" w:leader="dot" w:pos="9628"/>
        </w:tabs>
        <w:rPr>
          <w:rFonts w:eastAsiaTheme="minorEastAsia" w:cstheme="minorBidi"/>
          <w:smallCaps w:val="0"/>
          <w:noProof/>
          <w:sz w:val="24"/>
          <w:szCs w:val="24"/>
        </w:rPr>
      </w:pPr>
      <w:r>
        <w:rPr>
          <w:noProof/>
          <w:lang w:bidi="hi-IN"/>
        </w:rPr>
        <w:t>8.1 - Les acteurs</w:t>
      </w:r>
      <w:r>
        <w:rPr>
          <w:noProof/>
        </w:rPr>
        <w:tab/>
      </w:r>
      <w:r>
        <w:rPr>
          <w:noProof/>
        </w:rPr>
        <w:fldChar w:fldCharType="begin"/>
      </w:r>
      <w:r>
        <w:rPr>
          <w:noProof/>
        </w:rPr>
        <w:instrText xml:space="preserve"> PAGEREF _Toc70640785 \h </w:instrText>
      </w:r>
      <w:r>
        <w:rPr>
          <w:noProof/>
        </w:rPr>
      </w:r>
      <w:r>
        <w:rPr>
          <w:noProof/>
        </w:rPr>
        <w:fldChar w:fldCharType="separate"/>
      </w:r>
      <w:r>
        <w:rPr>
          <w:noProof/>
        </w:rPr>
        <w:t>27</w:t>
      </w:r>
      <w:r>
        <w:rPr>
          <w:noProof/>
        </w:rPr>
        <w:fldChar w:fldCharType="end"/>
      </w:r>
    </w:p>
    <w:p w14:paraId="6F734826" w14:textId="357276E6" w:rsidR="00C0509B" w:rsidRDefault="00C0509B">
      <w:pPr>
        <w:pStyle w:val="TM2"/>
        <w:tabs>
          <w:tab w:val="right" w:leader="dot" w:pos="9628"/>
        </w:tabs>
        <w:rPr>
          <w:rFonts w:eastAsiaTheme="minorEastAsia" w:cstheme="minorBidi"/>
          <w:smallCaps w:val="0"/>
          <w:noProof/>
          <w:sz w:val="24"/>
          <w:szCs w:val="24"/>
        </w:rPr>
      </w:pPr>
      <w:r>
        <w:rPr>
          <w:noProof/>
          <w:lang w:bidi="hi-IN"/>
        </w:rPr>
        <w:lastRenderedPageBreak/>
        <w:t>8.2 - Le cas d’utilisation LIVRAISON</w:t>
      </w:r>
      <w:r>
        <w:rPr>
          <w:noProof/>
        </w:rPr>
        <w:tab/>
      </w:r>
      <w:r>
        <w:rPr>
          <w:noProof/>
        </w:rPr>
        <w:fldChar w:fldCharType="begin"/>
      </w:r>
      <w:r>
        <w:rPr>
          <w:noProof/>
        </w:rPr>
        <w:instrText xml:space="preserve"> PAGEREF _Toc70640786 \h </w:instrText>
      </w:r>
      <w:r>
        <w:rPr>
          <w:noProof/>
        </w:rPr>
      </w:r>
      <w:r>
        <w:rPr>
          <w:noProof/>
        </w:rPr>
        <w:fldChar w:fldCharType="separate"/>
      </w:r>
      <w:r>
        <w:rPr>
          <w:noProof/>
        </w:rPr>
        <w:t>27</w:t>
      </w:r>
      <w:r>
        <w:rPr>
          <w:noProof/>
        </w:rPr>
        <w:fldChar w:fldCharType="end"/>
      </w:r>
    </w:p>
    <w:p w14:paraId="34A3C10F" w14:textId="58B99430" w:rsidR="00C0509B" w:rsidRDefault="00C0509B">
      <w:pPr>
        <w:pStyle w:val="TM3"/>
        <w:tabs>
          <w:tab w:val="right" w:leader="dot" w:pos="9628"/>
        </w:tabs>
        <w:rPr>
          <w:rFonts w:eastAsiaTheme="minorEastAsia" w:cstheme="minorBidi"/>
          <w:i w:val="0"/>
          <w:iCs w:val="0"/>
          <w:noProof/>
          <w:sz w:val="24"/>
          <w:szCs w:val="24"/>
        </w:rPr>
      </w:pPr>
      <w:r>
        <w:rPr>
          <w:noProof/>
          <w:lang w:bidi="hi-IN"/>
        </w:rPr>
        <w:t>8.2.1 - Package LIVRAISON</w:t>
      </w:r>
      <w:r>
        <w:rPr>
          <w:noProof/>
        </w:rPr>
        <w:tab/>
      </w:r>
      <w:r>
        <w:rPr>
          <w:noProof/>
        </w:rPr>
        <w:fldChar w:fldCharType="begin"/>
      </w:r>
      <w:r>
        <w:rPr>
          <w:noProof/>
        </w:rPr>
        <w:instrText xml:space="preserve"> PAGEREF _Toc70640787 \h </w:instrText>
      </w:r>
      <w:r>
        <w:rPr>
          <w:noProof/>
        </w:rPr>
      </w:r>
      <w:r>
        <w:rPr>
          <w:noProof/>
        </w:rPr>
        <w:fldChar w:fldCharType="separate"/>
      </w:r>
      <w:r>
        <w:rPr>
          <w:noProof/>
        </w:rPr>
        <w:t>28</w:t>
      </w:r>
      <w:r>
        <w:rPr>
          <w:noProof/>
        </w:rPr>
        <w:fldChar w:fldCharType="end"/>
      </w:r>
    </w:p>
    <w:p w14:paraId="09321B9E" w14:textId="6F37AD7E" w:rsidR="00C0509B" w:rsidRDefault="00C0509B">
      <w:pPr>
        <w:pStyle w:val="TM4"/>
        <w:tabs>
          <w:tab w:val="right" w:leader="dot" w:pos="9628"/>
        </w:tabs>
        <w:rPr>
          <w:rFonts w:eastAsiaTheme="minorEastAsia" w:cstheme="minorBidi"/>
          <w:noProof/>
          <w:sz w:val="24"/>
          <w:szCs w:val="24"/>
        </w:rPr>
      </w:pPr>
      <w:r>
        <w:rPr>
          <w:noProof/>
          <w:lang w:bidi="hi-IN"/>
        </w:rPr>
        <w:t>8.2.1.1 - UC1 – Cas d’utilisation X</w:t>
      </w:r>
      <w:r>
        <w:rPr>
          <w:noProof/>
        </w:rPr>
        <w:tab/>
      </w:r>
      <w:r>
        <w:rPr>
          <w:noProof/>
        </w:rPr>
        <w:fldChar w:fldCharType="begin"/>
      </w:r>
      <w:r>
        <w:rPr>
          <w:noProof/>
        </w:rPr>
        <w:instrText xml:space="preserve"> PAGEREF _Toc70640788 \h </w:instrText>
      </w:r>
      <w:r>
        <w:rPr>
          <w:noProof/>
        </w:rPr>
      </w:r>
      <w:r>
        <w:rPr>
          <w:noProof/>
        </w:rPr>
        <w:fldChar w:fldCharType="separate"/>
      </w:r>
      <w:r>
        <w:rPr>
          <w:noProof/>
        </w:rPr>
        <w:t>28</w:t>
      </w:r>
      <w:r>
        <w:rPr>
          <w:noProof/>
        </w:rPr>
        <w:fldChar w:fldCharType="end"/>
      </w:r>
    </w:p>
    <w:p w14:paraId="625A3498" w14:textId="4C75FBA6" w:rsidR="00C0509B" w:rsidRDefault="00C0509B">
      <w:pPr>
        <w:pStyle w:val="TM5"/>
        <w:tabs>
          <w:tab w:val="left" w:pos="1920"/>
          <w:tab w:val="right" w:leader="dot" w:pos="9628"/>
        </w:tabs>
        <w:rPr>
          <w:rFonts w:eastAsiaTheme="minorEastAsia" w:cstheme="minorBidi"/>
          <w:noProof/>
          <w:sz w:val="24"/>
          <w:szCs w:val="24"/>
        </w:rPr>
      </w:pPr>
      <w:r>
        <w:rPr>
          <w:noProof/>
          <w:lang w:bidi="hi-IN"/>
        </w:rPr>
        <w:t>8.2.1.1.1</w:t>
      </w:r>
      <w:r>
        <w:rPr>
          <w:rFonts w:eastAsiaTheme="minorEastAsia" w:cstheme="minorBidi"/>
          <w:noProof/>
          <w:sz w:val="24"/>
          <w:szCs w:val="24"/>
        </w:rPr>
        <w:tab/>
      </w:r>
      <w:r>
        <w:rPr>
          <w:noProof/>
          <w:lang w:bidi="hi-IN"/>
        </w:rPr>
        <w:t>Scénario alternatif : Xxxxx</w:t>
      </w:r>
      <w:r>
        <w:rPr>
          <w:noProof/>
        </w:rPr>
        <w:tab/>
      </w:r>
      <w:r>
        <w:rPr>
          <w:noProof/>
        </w:rPr>
        <w:fldChar w:fldCharType="begin"/>
      </w:r>
      <w:r>
        <w:rPr>
          <w:noProof/>
        </w:rPr>
        <w:instrText xml:space="preserve"> PAGEREF _Toc70640789 \h </w:instrText>
      </w:r>
      <w:r>
        <w:rPr>
          <w:noProof/>
        </w:rPr>
      </w:r>
      <w:r>
        <w:rPr>
          <w:noProof/>
        </w:rPr>
        <w:fldChar w:fldCharType="separate"/>
      </w:r>
      <w:r>
        <w:rPr>
          <w:noProof/>
        </w:rPr>
        <w:t>28</w:t>
      </w:r>
      <w:r>
        <w:rPr>
          <w:noProof/>
        </w:rPr>
        <w:fldChar w:fldCharType="end"/>
      </w:r>
    </w:p>
    <w:p w14:paraId="39A08DE6" w14:textId="46875004" w:rsidR="00C0509B" w:rsidRDefault="00C0509B">
      <w:pPr>
        <w:pStyle w:val="TM4"/>
        <w:tabs>
          <w:tab w:val="right" w:leader="dot" w:pos="9628"/>
        </w:tabs>
        <w:rPr>
          <w:rFonts w:eastAsiaTheme="minorEastAsia" w:cstheme="minorBidi"/>
          <w:noProof/>
          <w:sz w:val="24"/>
          <w:szCs w:val="24"/>
        </w:rPr>
      </w:pPr>
      <w:r>
        <w:rPr>
          <w:noProof/>
          <w:lang w:bidi="hi-IN"/>
        </w:rPr>
        <w:t>8.2.1.2 - Cas d’utilisation Y</w:t>
      </w:r>
      <w:r>
        <w:rPr>
          <w:noProof/>
        </w:rPr>
        <w:tab/>
      </w:r>
      <w:r>
        <w:rPr>
          <w:noProof/>
        </w:rPr>
        <w:fldChar w:fldCharType="begin"/>
      </w:r>
      <w:r>
        <w:rPr>
          <w:noProof/>
        </w:rPr>
        <w:instrText xml:space="preserve"> PAGEREF _Toc70640790 \h </w:instrText>
      </w:r>
      <w:r>
        <w:rPr>
          <w:noProof/>
        </w:rPr>
      </w:r>
      <w:r>
        <w:rPr>
          <w:noProof/>
        </w:rPr>
        <w:fldChar w:fldCharType="separate"/>
      </w:r>
      <w:r>
        <w:rPr>
          <w:noProof/>
        </w:rPr>
        <w:t>28</w:t>
      </w:r>
      <w:r>
        <w:rPr>
          <w:noProof/>
        </w:rPr>
        <w:fldChar w:fldCharType="end"/>
      </w:r>
    </w:p>
    <w:p w14:paraId="5F7092DC" w14:textId="594F0B12" w:rsidR="00C0509B" w:rsidRDefault="00C0509B">
      <w:pPr>
        <w:pStyle w:val="TM2"/>
        <w:tabs>
          <w:tab w:val="right" w:leader="dot" w:pos="9628"/>
        </w:tabs>
        <w:rPr>
          <w:rFonts w:eastAsiaTheme="minorEastAsia" w:cstheme="minorBidi"/>
          <w:smallCaps w:val="0"/>
          <w:noProof/>
          <w:sz w:val="24"/>
          <w:szCs w:val="24"/>
        </w:rPr>
      </w:pPr>
      <w:r w:rsidRPr="00321AE7">
        <w:rPr>
          <w:noProof/>
          <w:lang w:bidi="hi-IN"/>
        </w:rPr>
        <w:t>8.3 - Les règles de gestion générales</w:t>
      </w:r>
      <w:r>
        <w:rPr>
          <w:noProof/>
        </w:rPr>
        <w:tab/>
      </w:r>
      <w:r>
        <w:rPr>
          <w:noProof/>
        </w:rPr>
        <w:fldChar w:fldCharType="begin"/>
      </w:r>
      <w:r>
        <w:rPr>
          <w:noProof/>
        </w:rPr>
        <w:instrText xml:space="preserve"> PAGEREF _Toc70640791 \h </w:instrText>
      </w:r>
      <w:r>
        <w:rPr>
          <w:noProof/>
        </w:rPr>
      </w:r>
      <w:r>
        <w:rPr>
          <w:noProof/>
        </w:rPr>
        <w:fldChar w:fldCharType="separate"/>
      </w:r>
      <w:r>
        <w:rPr>
          <w:noProof/>
        </w:rPr>
        <w:t>28</w:t>
      </w:r>
      <w:r>
        <w:rPr>
          <w:noProof/>
        </w:rPr>
        <w:fldChar w:fldCharType="end"/>
      </w:r>
    </w:p>
    <w:p w14:paraId="7CBEE7BF" w14:textId="30E07290" w:rsidR="00C0509B" w:rsidRPr="00C0509B" w:rsidRDefault="00C0509B">
      <w:pPr>
        <w:pStyle w:val="TM2"/>
        <w:tabs>
          <w:tab w:val="right" w:leader="dot" w:pos="9628"/>
        </w:tabs>
        <w:rPr>
          <w:rFonts w:eastAsiaTheme="minorEastAsia" w:cstheme="minorBidi"/>
          <w:smallCaps w:val="0"/>
          <w:noProof/>
          <w:sz w:val="24"/>
          <w:szCs w:val="24"/>
          <w:lang w:val="en-US"/>
        </w:rPr>
      </w:pPr>
      <w:r w:rsidRPr="00C0509B">
        <w:rPr>
          <w:noProof/>
          <w:lang w:val="en-US" w:bidi="hi-IN"/>
        </w:rPr>
        <w:t>8.4 - Le workflow XXX</w:t>
      </w:r>
      <w:r w:rsidRPr="00C0509B">
        <w:rPr>
          <w:noProof/>
          <w:lang w:val="en-US"/>
        </w:rPr>
        <w:tab/>
      </w:r>
      <w:r>
        <w:rPr>
          <w:noProof/>
        </w:rPr>
        <w:fldChar w:fldCharType="begin"/>
      </w:r>
      <w:r w:rsidRPr="00C0509B">
        <w:rPr>
          <w:noProof/>
          <w:lang w:val="en-US"/>
        </w:rPr>
        <w:instrText xml:space="preserve"> PAGEREF _Toc70640792 \h </w:instrText>
      </w:r>
      <w:r>
        <w:rPr>
          <w:noProof/>
        </w:rPr>
      </w:r>
      <w:r>
        <w:rPr>
          <w:noProof/>
        </w:rPr>
        <w:fldChar w:fldCharType="separate"/>
      </w:r>
      <w:r w:rsidRPr="00C0509B">
        <w:rPr>
          <w:noProof/>
          <w:lang w:val="en-US"/>
        </w:rPr>
        <w:t>28</w:t>
      </w:r>
      <w:r>
        <w:rPr>
          <w:noProof/>
        </w:rPr>
        <w:fldChar w:fldCharType="end"/>
      </w:r>
    </w:p>
    <w:p w14:paraId="42CD84D2" w14:textId="649EACCC" w:rsidR="00C0509B" w:rsidRPr="00C0509B" w:rsidRDefault="00C0509B">
      <w:pPr>
        <w:pStyle w:val="TM1"/>
        <w:tabs>
          <w:tab w:val="right" w:leader="dot" w:pos="9628"/>
        </w:tabs>
        <w:rPr>
          <w:rFonts w:eastAsiaTheme="minorEastAsia" w:cstheme="minorBidi"/>
          <w:b w:val="0"/>
          <w:bCs w:val="0"/>
          <w:caps w:val="0"/>
          <w:noProof/>
          <w:sz w:val="24"/>
          <w:szCs w:val="24"/>
          <w:lang w:val="en-US"/>
        </w:rPr>
      </w:pPr>
      <w:r w:rsidRPr="00C0509B">
        <w:rPr>
          <w:noProof/>
          <w:lang w:val="en-US" w:bidi="hi-IN"/>
        </w:rPr>
        <w:t>9 - LE USE CASE “GESTION”</w:t>
      </w:r>
      <w:r w:rsidRPr="00C0509B">
        <w:rPr>
          <w:noProof/>
          <w:lang w:val="en-US"/>
        </w:rPr>
        <w:tab/>
      </w:r>
      <w:r>
        <w:rPr>
          <w:noProof/>
        </w:rPr>
        <w:fldChar w:fldCharType="begin"/>
      </w:r>
      <w:r w:rsidRPr="00C0509B">
        <w:rPr>
          <w:noProof/>
          <w:lang w:val="en-US"/>
        </w:rPr>
        <w:instrText xml:space="preserve"> PAGEREF _Toc70640793 \h </w:instrText>
      </w:r>
      <w:r>
        <w:rPr>
          <w:noProof/>
        </w:rPr>
      </w:r>
      <w:r>
        <w:rPr>
          <w:noProof/>
        </w:rPr>
        <w:fldChar w:fldCharType="separate"/>
      </w:r>
      <w:r w:rsidRPr="00C0509B">
        <w:rPr>
          <w:noProof/>
          <w:lang w:val="en-US"/>
        </w:rPr>
        <w:t>29</w:t>
      </w:r>
      <w:r>
        <w:rPr>
          <w:noProof/>
        </w:rPr>
        <w:fldChar w:fldCharType="end"/>
      </w:r>
    </w:p>
    <w:p w14:paraId="616D3EA2" w14:textId="35B06432" w:rsidR="00C0509B" w:rsidRDefault="00C0509B">
      <w:pPr>
        <w:pStyle w:val="TM2"/>
        <w:tabs>
          <w:tab w:val="right" w:leader="dot" w:pos="9628"/>
        </w:tabs>
        <w:rPr>
          <w:rFonts w:eastAsiaTheme="minorEastAsia" w:cstheme="minorBidi"/>
          <w:smallCaps w:val="0"/>
          <w:noProof/>
          <w:sz w:val="24"/>
          <w:szCs w:val="24"/>
        </w:rPr>
      </w:pPr>
      <w:r>
        <w:rPr>
          <w:noProof/>
          <w:lang w:bidi="hi-IN"/>
        </w:rPr>
        <w:t>9.1 - Les acteurs</w:t>
      </w:r>
      <w:r>
        <w:rPr>
          <w:noProof/>
        </w:rPr>
        <w:tab/>
      </w:r>
      <w:r>
        <w:rPr>
          <w:noProof/>
        </w:rPr>
        <w:fldChar w:fldCharType="begin"/>
      </w:r>
      <w:r>
        <w:rPr>
          <w:noProof/>
        </w:rPr>
        <w:instrText xml:space="preserve"> PAGEREF _Toc70640794 \h </w:instrText>
      </w:r>
      <w:r>
        <w:rPr>
          <w:noProof/>
        </w:rPr>
      </w:r>
      <w:r>
        <w:rPr>
          <w:noProof/>
        </w:rPr>
        <w:fldChar w:fldCharType="separate"/>
      </w:r>
      <w:r>
        <w:rPr>
          <w:noProof/>
        </w:rPr>
        <w:t>29</w:t>
      </w:r>
      <w:r>
        <w:rPr>
          <w:noProof/>
        </w:rPr>
        <w:fldChar w:fldCharType="end"/>
      </w:r>
    </w:p>
    <w:p w14:paraId="3708BE98" w14:textId="2D727E32" w:rsidR="00C0509B" w:rsidRDefault="00C0509B">
      <w:pPr>
        <w:pStyle w:val="TM2"/>
        <w:tabs>
          <w:tab w:val="right" w:leader="dot" w:pos="9628"/>
        </w:tabs>
        <w:rPr>
          <w:rFonts w:eastAsiaTheme="minorEastAsia" w:cstheme="minorBidi"/>
          <w:smallCaps w:val="0"/>
          <w:noProof/>
          <w:sz w:val="24"/>
          <w:szCs w:val="24"/>
        </w:rPr>
      </w:pPr>
      <w:r>
        <w:rPr>
          <w:noProof/>
          <w:lang w:bidi="hi-IN"/>
        </w:rPr>
        <w:t>9.2 - Le cas d’utilisation GESTION</w:t>
      </w:r>
      <w:r>
        <w:rPr>
          <w:noProof/>
        </w:rPr>
        <w:tab/>
      </w:r>
      <w:r>
        <w:rPr>
          <w:noProof/>
        </w:rPr>
        <w:fldChar w:fldCharType="begin"/>
      </w:r>
      <w:r>
        <w:rPr>
          <w:noProof/>
        </w:rPr>
        <w:instrText xml:space="preserve"> PAGEREF _Toc70640795 \h </w:instrText>
      </w:r>
      <w:r>
        <w:rPr>
          <w:noProof/>
        </w:rPr>
      </w:r>
      <w:r>
        <w:rPr>
          <w:noProof/>
        </w:rPr>
        <w:fldChar w:fldCharType="separate"/>
      </w:r>
      <w:r>
        <w:rPr>
          <w:noProof/>
        </w:rPr>
        <w:t>29</w:t>
      </w:r>
      <w:r>
        <w:rPr>
          <w:noProof/>
        </w:rPr>
        <w:fldChar w:fldCharType="end"/>
      </w:r>
    </w:p>
    <w:p w14:paraId="65849CB7" w14:textId="20CA2328" w:rsidR="00C0509B" w:rsidRDefault="00C0509B">
      <w:pPr>
        <w:pStyle w:val="TM3"/>
        <w:tabs>
          <w:tab w:val="right" w:leader="dot" w:pos="9628"/>
        </w:tabs>
        <w:rPr>
          <w:rFonts w:eastAsiaTheme="minorEastAsia" w:cstheme="minorBidi"/>
          <w:i w:val="0"/>
          <w:iCs w:val="0"/>
          <w:noProof/>
          <w:sz w:val="24"/>
          <w:szCs w:val="24"/>
        </w:rPr>
      </w:pPr>
      <w:r>
        <w:rPr>
          <w:noProof/>
          <w:lang w:bidi="hi-IN"/>
        </w:rPr>
        <w:t>9.2.1 - Package GESTION</w:t>
      </w:r>
      <w:r>
        <w:rPr>
          <w:noProof/>
        </w:rPr>
        <w:tab/>
      </w:r>
      <w:r>
        <w:rPr>
          <w:noProof/>
        </w:rPr>
        <w:fldChar w:fldCharType="begin"/>
      </w:r>
      <w:r>
        <w:rPr>
          <w:noProof/>
        </w:rPr>
        <w:instrText xml:space="preserve"> PAGEREF _Toc70640796 \h </w:instrText>
      </w:r>
      <w:r>
        <w:rPr>
          <w:noProof/>
        </w:rPr>
      </w:r>
      <w:r>
        <w:rPr>
          <w:noProof/>
        </w:rPr>
        <w:fldChar w:fldCharType="separate"/>
      </w:r>
      <w:r>
        <w:rPr>
          <w:noProof/>
        </w:rPr>
        <w:t>30</w:t>
      </w:r>
      <w:r>
        <w:rPr>
          <w:noProof/>
        </w:rPr>
        <w:fldChar w:fldCharType="end"/>
      </w:r>
    </w:p>
    <w:p w14:paraId="2B7D0DF8" w14:textId="37B560EA" w:rsidR="00C0509B" w:rsidRDefault="00C0509B">
      <w:pPr>
        <w:pStyle w:val="TM4"/>
        <w:tabs>
          <w:tab w:val="right" w:leader="dot" w:pos="9628"/>
        </w:tabs>
        <w:rPr>
          <w:rFonts w:eastAsiaTheme="minorEastAsia" w:cstheme="minorBidi"/>
          <w:noProof/>
          <w:sz w:val="24"/>
          <w:szCs w:val="24"/>
        </w:rPr>
      </w:pPr>
      <w:r>
        <w:rPr>
          <w:noProof/>
          <w:lang w:bidi="hi-IN"/>
        </w:rPr>
        <w:t>9.2.1.1 - UC1 – Cas d’utilisation X</w:t>
      </w:r>
      <w:r>
        <w:rPr>
          <w:noProof/>
        </w:rPr>
        <w:tab/>
      </w:r>
      <w:r>
        <w:rPr>
          <w:noProof/>
        </w:rPr>
        <w:fldChar w:fldCharType="begin"/>
      </w:r>
      <w:r>
        <w:rPr>
          <w:noProof/>
        </w:rPr>
        <w:instrText xml:space="preserve"> PAGEREF _Toc70640797 \h </w:instrText>
      </w:r>
      <w:r>
        <w:rPr>
          <w:noProof/>
        </w:rPr>
      </w:r>
      <w:r>
        <w:rPr>
          <w:noProof/>
        </w:rPr>
        <w:fldChar w:fldCharType="separate"/>
      </w:r>
      <w:r>
        <w:rPr>
          <w:noProof/>
        </w:rPr>
        <w:t>30</w:t>
      </w:r>
      <w:r>
        <w:rPr>
          <w:noProof/>
        </w:rPr>
        <w:fldChar w:fldCharType="end"/>
      </w:r>
    </w:p>
    <w:p w14:paraId="778DB5BD" w14:textId="4A514E76" w:rsidR="00C0509B" w:rsidRDefault="00C0509B">
      <w:pPr>
        <w:pStyle w:val="TM5"/>
        <w:tabs>
          <w:tab w:val="left" w:pos="1920"/>
          <w:tab w:val="right" w:leader="dot" w:pos="9628"/>
        </w:tabs>
        <w:rPr>
          <w:rFonts w:eastAsiaTheme="minorEastAsia" w:cstheme="minorBidi"/>
          <w:noProof/>
          <w:sz w:val="24"/>
          <w:szCs w:val="24"/>
        </w:rPr>
      </w:pPr>
      <w:r>
        <w:rPr>
          <w:noProof/>
          <w:lang w:bidi="hi-IN"/>
        </w:rPr>
        <w:t>9.2.1.1.1</w:t>
      </w:r>
      <w:r>
        <w:rPr>
          <w:rFonts w:eastAsiaTheme="minorEastAsia" w:cstheme="minorBidi"/>
          <w:noProof/>
          <w:sz w:val="24"/>
          <w:szCs w:val="24"/>
        </w:rPr>
        <w:tab/>
      </w:r>
      <w:r>
        <w:rPr>
          <w:noProof/>
          <w:lang w:bidi="hi-IN"/>
        </w:rPr>
        <w:t>Scénario alternatif : Xxxxx</w:t>
      </w:r>
      <w:r>
        <w:rPr>
          <w:noProof/>
        </w:rPr>
        <w:tab/>
      </w:r>
      <w:r>
        <w:rPr>
          <w:noProof/>
        </w:rPr>
        <w:fldChar w:fldCharType="begin"/>
      </w:r>
      <w:r>
        <w:rPr>
          <w:noProof/>
        </w:rPr>
        <w:instrText xml:space="preserve"> PAGEREF _Toc70640798 \h </w:instrText>
      </w:r>
      <w:r>
        <w:rPr>
          <w:noProof/>
        </w:rPr>
      </w:r>
      <w:r>
        <w:rPr>
          <w:noProof/>
        </w:rPr>
        <w:fldChar w:fldCharType="separate"/>
      </w:r>
      <w:r>
        <w:rPr>
          <w:noProof/>
        </w:rPr>
        <w:t>30</w:t>
      </w:r>
      <w:r>
        <w:rPr>
          <w:noProof/>
        </w:rPr>
        <w:fldChar w:fldCharType="end"/>
      </w:r>
    </w:p>
    <w:p w14:paraId="1281FAEA" w14:textId="2954AE0A" w:rsidR="00C0509B" w:rsidRDefault="00C0509B">
      <w:pPr>
        <w:pStyle w:val="TM4"/>
        <w:tabs>
          <w:tab w:val="right" w:leader="dot" w:pos="9628"/>
        </w:tabs>
        <w:rPr>
          <w:rFonts w:eastAsiaTheme="minorEastAsia" w:cstheme="minorBidi"/>
          <w:noProof/>
          <w:sz w:val="24"/>
          <w:szCs w:val="24"/>
        </w:rPr>
      </w:pPr>
      <w:r>
        <w:rPr>
          <w:noProof/>
          <w:lang w:bidi="hi-IN"/>
        </w:rPr>
        <w:t>9.2.1.2 - Cas d’utilisation Y</w:t>
      </w:r>
      <w:r>
        <w:rPr>
          <w:noProof/>
        </w:rPr>
        <w:tab/>
      </w:r>
      <w:r>
        <w:rPr>
          <w:noProof/>
        </w:rPr>
        <w:fldChar w:fldCharType="begin"/>
      </w:r>
      <w:r>
        <w:rPr>
          <w:noProof/>
        </w:rPr>
        <w:instrText xml:space="preserve"> PAGEREF _Toc70640799 \h </w:instrText>
      </w:r>
      <w:r>
        <w:rPr>
          <w:noProof/>
        </w:rPr>
      </w:r>
      <w:r>
        <w:rPr>
          <w:noProof/>
        </w:rPr>
        <w:fldChar w:fldCharType="separate"/>
      </w:r>
      <w:r>
        <w:rPr>
          <w:noProof/>
        </w:rPr>
        <w:t>30</w:t>
      </w:r>
      <w:r>
        <w:rPr>
          <w:noProof/>
        </w:rPr>
        <w:fldChar w:fldCharType="end"/>
      </w:r>
    </w:p>
    <w:p w14:paraId="1F83A22D" w14:textId="58B5D70E" w:rsidR="00C0509B" w:rsidRDefault="00C0509B">
      <w:pPr>
        <w:pStyle w:val="TM2"/>
        <w:tabs>
          <w:tab w:val="right" w:leader="dot" w:pos="9628"/>
        </w:tabs>
        <w:rPr>
          <w:rFonts w:eastAsiaTheme="minorEastAsia" w:cstheme="minorBidi"/>
          <w:smallCaps w:val="0"/>
          <w:noProof/>
          <w:sz w:val="24"/>
          <w:szCs w:val="24"/>
        </w:rPr>
      </w:pPr>
      <w:r w:rsidRPr="00321AE7">
        <w:rPr>
          <w:noProof/>
          <w:lang w:bidi="hi-IN"/>
        </w:rPr>
        <w:t>9.3 - Les règles de gestion générales</w:t>
      </w:r>
      <w:r>
        <w:rPr>
          <w:noProof/>
        </w:rPr>
        <w:tab/>
      </w:r>
      <w:r>
        <w:rPr>
          <w:noProof/>
        </w:rPr>
        <w:fldChar w:fldCharType="begin"/>
      </w:r>
      <w:r>
        <w:rPr>
          <w:noProof/>
        </w:rPr>
        <w:instrText xml:space="preserve"> PAGEREF _Toc70640800 \h </w:instrText>
      </w:r>
      <w:r>
        <w:rPr>
          <w:noProof/>
        </w:rPr>
      </w:r>
      <w:r>
        <w:rPr>
          <w:noProof/>
        </w:rPr>
        <w:fldChar w:fldCharType="separate"/>
      </w:r>
      <w:r>
        <w:rPr>
          <w:noProof/>
        </w:rPr>
        <w:t>30</w:t>
      </w:r>
      <w:r>
        <w:rPr>
          <w:noProof/>
        </w:rPr>
        <w:fldChar w:fldCharType="end"/>
      </w:r>
    </w:p>
    <w:p w14:paraId="17F1508C" w14:textId="448D3BDC" w:rsidR="00C0509B" w:rsidRPr="00C0509B" w:rsidRDefault="00C0509B">
      <w:pPr>
        <w:pStyle w:val="TM2"/>
        <w:tabs>
          <w:tab w:val="right" w:leader="dot" w:pos="9628"/>
        </w:tabs>
        <w:rPr>
          <w:rFonts w:eastAsiaTheme="minorEastAsia" w:cstheme="minorBidi"/>
          <w:smallCaps w:val="0"/>
          <w:noProof/>
          <w:sz w:val="24"/>
          <w:szCs w:val="24"/>
          <w:lang w:val="en-US"/>
        </w:rPr>
      </w:pPr>
      <w:r w:rsidRPr="00C0509B">
        <w:rPr>
          <w:noProof/>
          <w:lang w:val="en-US" w:bidi="hi-IN"/>
        </w:rPr>
        <w:t>9.4 - Le workflow XXX</w:t>
      </w:r>
      <w:r w:rsidRPr="00C0509B">
        <w:rPr>
          <w:noProof/>
          <w:lang w:val="en-US"/>
        </w:rPr>
        <w:tab/>
      </w:r>
      <w:r>
        <w:rPr>
          <w:noProof/>
        </w:rPr>
        <w:fldChar w:fldCharType="begin"/>
      </w:r>
      <w:r w:rsidRPr="00C0509B">
        <w:rPr>
          <w:noProof/>
          <w:lang w:val="en-US"/>
        </w:rPr>
        <w:instrText xml:space="preserve"> PAGEREF _Toc70640801 \h </w:instrText>
      </w:r>
      <w:r>
        <w:rPr>
          <w:noProof/>
        </w:rPr>
      </w:r>
      <w:r>
        <w:rPr>
          <w:noProof/>
        </w:rPr>
        <w:fldChar w:fldCharType="separate"/>
      </w:r>
      <w:r w:rsidRPr="00C0509B">
        <w:rPr>
          <w:noProof/>
          <w:lang w:val="en-US"/>
        </w:rPr>
        <w:t>30</w:t>
      </w:r>
      <w:r>
        <w:rPr>
          <w:noProof/>
        </w:rPr>
        <w:fldChar w:fldCharType="end"/>
      </w:r>
    </w:p>
    <w:p w14:paraId="1FABC72E" w14:textId="6EE79E50" w:rsidR="00C0509B" w:rsidRPr="00C0509B" w:rsidRDefault="00C0509B">
      <w:pPr>
        <w:pStyle w:val="TM1"/>
        <w:tabs>
          <w:tab w:val="right" w:leader="dot" w:pos="9628"/>
        </w:tabs>
        <w:rPr>
          <w:rFonts w:eastAsiaTheme="minorEastAsia" w:cstheme="minorBidi"/>
          <w:b w:val="0"/>
          <w:bCs w:val="0"/>
          <w:caps w:val="0"/>
          <w:noProof/>
          <w:sz w:val="24"/>
          <w:szCs w:val="24"/>
          <w:lang w:val="en-US"/>
        </w:rPr>
      </w:pPr>
      <w:r w:rsidRPr="00C0509B">
        <w:rPr>
          <w:noProof/>
          <w:lang w:val="en-US" w:bidi="hi-IN"/>
        </w:rPr>
        <w:t>10 - Application XXX</w:t>
      </w:r>
      <w:r w:rsidRPr="00C0509B">
        <w:rPr>
          <w:noProof/>
          <w:lang w:val="en-US"/>
        </w:rPr>
        <w:tab/>
      </w:r>
      <w:r>
        <w:rPr>
          <w:noProof/>
        </w:rPr>
        <w:fldChar w:fldCharType="begin"/>
      </w:r>
      <w:r w:rsidRPr="00C0509B">
        <w:rPr>
          <w:noProof/>
          <w:lang w:val="en-US"/>
        </w:rPr>
        <w:instrText xml:space="preserve"> PAGEREF _Toc70640802 \h </w:instrText>
      </w:r>
      <w:r>
        <w:rPr>
          <w:noProof/>
        </w:rPr>
      </w:r>
      <w:r>
        <w:rPr>
          <w:noProof/>
        </w:rPr>
        <w:fldChar w:fldCharType="separate"/>
      </w:r>
      <w:r w:rsidRPr="00C0509B">
        <w:rPr>
          <w:noProof/>
          <w:lang w:val="en-US"/>
        </w:rPr>
        <w:t>31</w:t>
      </w:r>
      <w:r>
        <w:rPr>
          <w:noProof/>
        </w:rPr>
        <w:fldChar w:fldCharType="end"/>
      </w:r>
    </w:p>
    <w:p w14:paraId="1C04EBA8" w14:textId="2027898A" w:rsidR="00C0509B" w:rsidRDefault="00C0509B">
      <w:pPr>
        <w:pStyle w:val="TM1"/>
        <w:tabs>
          <w:tab w:val="right" w:leader="dot" w:pos="9628"/>
        </w:tabs>
        <w:rPr>
          <w:rFonts w:eastAsiaTheme="minorEastAsia" w:cstheme="minorBidi"/>
          <w:b w:val="0"/>
          <w:bCs w:val="0"/>
          <w:caps w:val="0"/>
          <w:noProof/>
          <w:sz w:val="24"/>
          <w:szCs w:val="24"/>
        </w:rPr>
      </w:pPr>
      <w:r>
        <w:rPr>
          <w:noProof/>
          <w:lang w:bidi="hi-IN"/>
        </w:rPr>
        <w:t>11 - Glossaire</w:t>
      </w:r>
      <w:r>
        <w:rPr>
          <w:noProof/>
        </w:rPr>
        <w:tab/>
      </w:r>
      <w:r>
        <w:rPr>
          <w:noProof/>
        </w:rPr>
        <w:fldChar w:fldCharType="begin"/>
      </w:r>
      <w:r>
        <w:rPr>
          <w:noProof/>
        </w:rPr>
        <w:instrText xml:space="preserve"> PAGEREF _Toc70640803 \h </w:instrText>
      </w:r>
      <w:r>
        <w:rPr>
          <w:noProof/>
        </w:rPr>
      </w:r>
      <w:r>
        <w:rPr>
          <w:noProof/>
        </w:rPr>
        <w:fldChar w:fldCharType="separate"/>
      </w:r>
      <w:r>
        <w:rPr>
          <w:noProof/>
        </w:rPr>
        <w:t>32</w:t>
      </w:r>
      <w:r>
        <w:rPr>
          <w:noProof/>
        </w:rPr>
        <w:fldChar w:fldCharType="end"/>
      </w:r>
    </w:p>
    <w:p w14:paraId="121714AF" w14:textId="03D14B80" w:rsidR="00A9438D" w:rsidRDefault="000D22B6">
      <w:pPr>
        <w:pStyle w:val="TM1"/>
        <w:tabs>
          <w:tab w:val="right" w:leader="dot" w:pos="9866"/>
        </w:tabs>
      </w:pPr>
      <w:r>
        <w:fldChar w:fldCharType="end"/>
      </w:r>
    </w:p>
    <w:p w14:paraId="1A813579" w14:textId="77777777" w:rsidR="00A9438D" w:rsidRPr="00E375C8" w:rsidRDefault="00A9438D">
      <w:pPr>
        <w:pStyle w:val="Balise"/>
        <w:rPr>
          <w:color w:val="auto"/>
          <w:lang w:val="fr-FR"/>
        </w:rPr>
      </w:pPr>
    </w:p>
    <w:p w14:paraId="69ED29C3" w14:textId="77777777" w:rsidR="00A9438D" w:rsidRPr="00E375C8" w:rsidRDefault="00A9438D">
      <w:pPr>
        <w:pStyle w:val="Balise"/>
        <w:rPr>
          <w:color w:val="auto"/>
          <w:lang w:val="fr-FR"/>
        </w:rPr>
      </w:pPr>
    </w:p>
    <w:p w14:paraId="4A6810A1" w14:textId="77777777" w:rsidR="00A9438D" w:rsidRDefault="000D22B6">
      <w:pPr>
        <w:pStyle w:val="Titre1"/>
      </w:pPr>
      <w:bookmarkStart w:id="0" w:name="_Toc70640747"/>
      <w:r>
        <w:lastRenderedPageBreak/>
        <w:t>Versions</w:t>
      </w:r>
      <w:bookmarkEnd w:id="0"/>
    </w:p>
    <w:p w14:paraId="1552D4D2" w14:textId="77777777" w:rsidR="00A9438D" w:rsidRDefault="00A9438D">
      <w:pPr>
        <w:pStyle w:val="Corpsdetexte"/>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517"/>
        <w:gridCol w:w="1414"/>
        <w:gridCol w:w="5389"/>
        <w:gridCol w:w="1553"/>
      </w:tblGrid>
      <w:tr w:rsidR="00A9438D" w14:paraId="589B8BBF" w14:textId="77777777">
        <w:tc>
          <w:tcPr>
            <w:tcW w:w="1517" w:type="dxa"/>
            <w:tcBorders>
              <w:top w:val="none" w:sz="1" w:space="0" w:color="000000"/>
              <w:left w:val="none" w:sz="1" w:space="0" w:color="000000"/>
              <w:bottom w:val="none" w:sz="1" w:space="0" w:color="000000"/>
              <w:right w:val="none" w:sz="1" w:space="0" w:color="000000"/>
            </w:tcBorders>
            <w:shd w:val="clear" w:color="auto" w:fill="555555"/>
          </w:tcPr>
          <w:p w14:paraId="25BB3815" w14:textId="77777777" w:rsidR="00A9438D" w:rsidRDefault="000D22B6">
            <w:pPr>
              <w:pStyle w:val="Tableauentte"/>
              <w:jc w:val="center"/>
            </w:pPr>
            <w:r>
              <w:t>Auteur</w:t>
            </w:r>
          </w:p>
        </w:tc>
        <w:tc>
          <w:tcPr>
            <w:tcW w:w="1414" w:type="dxa"/>
            <w:tcBorders>
              <w:top w:val="none" w:sz="1" w:space="0" w:color="000000"/>
              <w:left w:val="none" w:sz="1" w:space="0" w:color="000000"/>
              <w:bottom w:val="none" w:sz="1" w:space="0" w:color="000000"/>
              <w:right w:val="none" w:sz="1" w:space="0" w:color="000000"/>
            </w:tcBorders>
            <w:shd w:val="clear" w:color="auto" w:fill="555555"/>
          </w:tcPr>
          <w:p w14:paraId="1A635586" w14:textId="77777777" w:rsidR="00A9438D" w:rsidRDefault="000D22B6">
            <w:pPr>
              <w:pStyle w:val="Tableauentte"/>
              <w:jc w:val="center"/>
            </w:pPr>
            <w:r>
              <w:t>Date</w:t>
            </w:r>
          </w:p>
        </w:tc>
        <w:tc>
          <w:tcPr>
            <w:tcW w:w="5389" w:type="dxa"/>
            <w:tcBorders>
              <w:top w:val="none" w:sz="1" w:space="0" w:color="000000"/>
              <w:left w:val="none" w:sz="1" w:space="0" w:color="000000"/>
              <w:bottom w:val="none" w:sz="1" w:space="0" w:color="000000"/>
              <w:right w:val="none" w:sz="1" w:space="0" w:color="000000"/>
            </w:tcBorders>
            <w:shd w:val="clear" w:color="auto" w:fill="555555"/>
          </w:tcPr>
          <w:p w14:paraId="6FD4ABA0" w14:textId="77777777" w:rsidR="00A9438D" w:rsidRDefault="000D22B6">
            <w:pPr>
              <w:pStyle w:val="Tableauentte"/>
            </w:pPr>
            <w:r>
              <w:t>Description</w:t>
            </w:r>
          </w:p>
        </w:tc>
        <w:tc>
          <w:tcPr>
            <w:tcW w:w="1553" w:type="dxa"/>
            <w:tcBorders>
              <w:top w:val="none" w:sz="1" w:space="0" w:color="000000"/>
              <w:left w:val="none" w:sz="1" w:space="0" w:color="000000"/>
              <w:bottom w:val="none" w:sz="1" w:space="0" w:color="000000"/>
              <w:right w:val="none" w:sz="1" w:space="0" w:color="000000"/>
            </w:tcBorders>
            <w:shd w:val="clear" w:color="auto" w:fill="555555"/>
          </w:tcPr>
          <w:p w14:paraId="4CC910EF" w14:textId="77777777" w:rsidR="00A9438D" w:rsidRDefault="000D22B6">
            <w:pPr>
              <w:pStyle w:val="Tableauentte"/>
              <w:jc w:val="center"/>
            </w:pPr>
            <w:r>
              <w:t>Version</w:t>
            </w:r>
          </w:p>
        </w:tc>
      </w:tr>
      <w:tr w:rsidR="00A9438D" w14:paraId="1800F30F" w14:textId="77777777">
        <w:trPr>
          <w:trHeight w:val="377"/>
        </w:trPr>
        <w:tc>
          <w:tcPr>
            <w:tcW w:w="1517" w:type="dxa"/>
            <w:tcBorders>
              <w:top w:val="none" w:sz="1" w:space="0" w:color="000000"/>
              <w:left w:val="none" w:sz="1" w:space="0" w:color="000000"/>
              <w:bottom w:val="none" w:sz="1" w:space="0" w:color="000000"/>
            </w:tcBorders>
            <w:shd w:val="clear" w:color="auto" w:fill="auto"/>
          </w:tcPr>
          <w:p w14:paraId="624CFFF1" w14:textId="58C7AFCE" w:rsidR="00A9438D" w:rsidRPr="000301B5" w:rsidRDefault="00A02DF9" w:rsidP="000301B5">
            <w:pPr>
              <w:pStyle w:val="Corpsdetexte"/>
              <w:spacing w:before="120"/>
              <w:rPr>
                <w:lang w:val="fr-FR"/>
              </w:rPr>
            </w:pPr>
            <w:r w:rsidRPr="000301B5">
              <w:rPr>
                <w:lang w:val="fr-FR"/>
              </w:rPr>
              <w:t>Eric AUBRUN</w:t>
            </w:r>
          </w:p>
        </w:tc>
        <w:tc>
          <w:tcPr>
            <w:tcW w:w="1414" w:type="dxa"/>
            <w:tcBorders>
              <w:top w:val="none" w:sz="1" w:space="0" w:color="000000"/>
              <w:left w:val="none" w:sz="1" w:space="0" w:color="000000"/>
              <w:bottom w:val="none" w:sz="1" w:space="0" w:color="000000"/>
            </w:tcBorders>
            <w:shd w:val="clear" w:color="auto" w:fill="auto"/>
          </w:tcPr>
          <w:p w14:paraId="3F03AD6C" w14:textId="3446CDE0" w:rsidR="00A9438D" w:rsidRPr="000301B5" w:rsidRDefault="00A02DF9" w:rsidP="000301B5">
            <w:pPr>
              <w:pStyle w:val="Corpsdetexte"/>
              <w:spacing w:before="120"/>
              <w:rPr>
                <w:lang w:val="fr-FR"/>
              </w:rPr>
            </w:pPr>
            <w:r w:rsidRPr="000301B5">
              <w:rPr>
                <w:lang w:val="fr-FR"/>
              </w:rPr>
              <w:t>23/04/2021</w:t>
            </w:r>
          </w:p>
        </w:tc>
        <w:tc>
          <w:tcPr>
            <w:tcW w:w="5389" w:type="dxa"/>
            <w:tcBorders>
              <w:top w:val="none" w:sz="1" w:space="0" w:color="000000"/>
              <w:left w:val="none" w:sz="1" w:space="0" w:color="000000"/>
              <w:bottom w:val="none" w:sz="1" w:space="0" w:color="000000"/>
            </w:tcBorders>
            <w:shd w:val="clear" w:color="auto" w:fill="auto"/>
          </w:tcPr>
          <w:p w14:paraId="0B20DF28" w14:textId="77777777" w:rsidR="00A9438D" w:rsidRPr="000301B5" w:rsidRDefault="000D22B6" w:rsidP="000301B5">
            <w:pPr>
              <w:pStyle w:val="Corpsdetexte"/>
              <w:spacing w:before="120"/>
              <w:rPr>
                <w:lang w:val="fr-FR"/>
              </w:rPr>
            </w:pPr>
            <w:r w:rsidRPr="000301B5">
              <w:rPr>
                <w:lang w:val="fr-FR"/>
              </w:rPr>
              <w:t>Création du document</w:t>
            </w:r>
          </w:p>
        </w:tc>
        <w:tc>
          <w:tcPr>
            <w:tcW w:w="1553" w:type="dxa"/>
            <w:tcBorders>
              <w:top w:val="none" w:sz="1" w:space="0" w:color="000000"/>
              <w:left w:val="none" w:sz="1" w:space="0" w:color="000000"/>
              <w:bottom w:val="none" w:sz="1" w:space="0" w:color="000000"/>
              <w:right w:val="none" w:sz="1" w:space="0" w:color="000000"/>
            </w:tcBorders>
            <w:shd w:val="clear" w:color="auto" w:fill="auto"/>
          </w:tcPr>
          <w:p w14:paraId="071DA99F" w14:textId="1A29BDA7" w:rsidR="00A9438D" w:rsidRPr="000301B5" w:rsidRDefault="00A02DF9" w:rsidP="000301B5">
            <w:pPr>
              <w:pStyle w:val="Corpsdetexte"/>
              <w:spacing w:before="120"/>
              <w:ind w:firstLine="709"/>
              <w:rPr>
                <w:lang w:val="fr-FR"/>
              </w:rPr>
            </w:pPr>
            <w:r w:rsidRPr="000301B5">
              <w:rPr>
                <w:lang w:val="fr-FR"/>
              </w:rPr>
              <w:t>1.0</w:t>
            </w:r>
          </w:p>
        </w:tc>
      </w:tr>
      <w:tr w:rsidR="00A9438D" w14:paraId="0E8354F8" w14:textId="77777777">
        <w:trPr>
          <w:trHeight w:val="377"/>
        </w:trPr>
        <w:tc>
          <w:tcPr>
            <w:tcW w:w="1517" w:type="dxa"/>
            <w:tcBorders>
              <w:left w:val="none" w:sz="1" w:space="0" w:color="000000"/>
              <w:bottom w:val="none" w:sz="1" w:space="0" w:color="000000"/>
            </w:tcBorders>
            <w:shd w:val="clear" w:color="auto" w:fill="auto"/>
          </w:tcPr>
          <w:p w14:paraId="7779460F" w14:textId="77777777" w:rsidR="00A9438D" w:rsidRDefault="00A9438D">
            <w:pPr>
              <w:pStyle w:val="Contenudetableau"/>
              <w:jc w:val="center"/>
            </w:pPr>
          </w:p>
        </w:tc>
        <w:tc>
          <w:tcPr>
            <w:tcW w:w="1414" w:type="dxa"/>
            <w:tcBorders>
              <w:left w:val="none" w:sz="1" w:space="0" w:color="000000"/>
              <w:bottom w:val="none" w:sz="1" w:space="0" w:color="000000"/>
            </w:tcBorders>
            <w:shd w:val="clear" w:color="auto" w:fill="auto"/>
          </w:tcPr>
          <w:p w14:paraId="0281B5D3" w14:textId="77777777" w:rsidR="00A9438D" w:rsidRDefault="00A9438D">
            <w:pPr>
              <w:pStyle w:val="Contenudetableau"/>
              <w:jc w:val="center"/>
            </w:pPr>
          </w:p>
        </w:tc>
        <w:tc>
          <w:tcPr>
            <w:tcW w:w="5389" w:type="dxa"/>
            <w:tcBorders>
              <w:left w:val="none" w:sz="1" w:space="0" w:color="000000"/>
              <w:bottom w:val="none" w:sz="1" w:space="0" w:color="000000"/>
            </w:tcBorders>
            <w:shd w:val="clear" w:color="auto" w:fill="auto"/>
          </w:tcPr>
          <w:p w14:paraId="4529033E" w14:textId="77777777" w:rsidR="00A9438D" w:rsidRDefault="00A9438D">
            <w:pPr>
              <w:pStyle w:val="Contenudetableau"/>
            </w:pPr>
          </w:p>
        </w:tc>
        <w:tc>
          <w:tcPr>
            <w:tcW w:w="1553" w:type="dxa"/>
            <w:tcBorders>
              <w:left w:val="none" w:sz="1" w:space="0" w:color="000000"/>
              <w:bottom w:val="none" w:sz="1" w:space="0" w:color="000000"/>
              <w:right w:val="none" w:sz="1" w:space="0" w:color="000000"/>
            </w:tcBorders>
            <w:shd w:val="clear" w:color="auto" w:fill="auto"/>
          </w:tcPr>
          <w:p w14:paraId="516E4614" w14:textId="77777777" w:rsidR="00A9438D" w:rsidRDefault="00A9438D">
            <w:pPr>
              <w:pStyle w:val="Contenudetableau"/>
              <w:jc w:val="center"/>
            </w:pPr>
          </w:p>
        </w:tc>
      </w:tr>
      <w:tr w:rsidR="00A9438D" w14:paraId="365FD6A4" w14:textId="77777777">
        <w:trPr>
          <w:trHeight w:val="377"/>
        </w:trPr>
        <w:tc>
          <w:tcPr>
            <w:tcW w:w="1517" w:type="dxa"/>
            <w:tcBorders>
              <w:left w:val="none" w:sz="1" w:space="0" w:color="000000"/>
              <w:bottom w:val="none" w:sz="1" w:space="0" w:color="000000"/>
            </w:tcBorders>
            <w:shd w:val="clear" w:color="auto" w:fill="auto"/>
          </w:tcPr>
          <w:p w14:paraId="5F5F708E" w14:textId="77777777" w:rsidR="00A9438D" w:rsidRDefault="00A9438D">
            <w:pPr>
              <w:pStyle w:val="Contenudetableau"/>
              <w:jc w:val="center"/>
            </w:pPr>
          </w:p>
        </w:tc>
        <w:tc>
          <w:tcPr>
            <w:tcW w:w="1414" w:type="dxa"/>
            <w:tcBorders>
              <w:left w:val="none" w:sz="1" w:space="0" w:color="000000"/>
              <w:bottom w:val="none" w:sz="1" w:space="0" w:color="000000"/>
            </w:tcBorders>
            <w:shd w:val="clear" w:color="auto" w:fill="auto"/>
          </w:tcPr>
          <w:p w14:paraId="6B6DD5D8" w14:textId="77777777" w:rsidR="00A9438D" w:rsidRDefault="00A9438D">
            <w:pPr>
              <w:pStyle w:val="Contenudetableau"/>
              <w:jc w:val="center"/>
            </w:pPr>
          </w:p>
        </w:tc>
        <w:tc>
          <w:tcPr>
            <w:tcW w:w="5389" w:type="dxa"/>
            <w:tcBorders>
              <w:left w:val="none" w:sz="1" w:space="0" w:color="000000"/>
              <w:bottom w:val="none" w:sz="1" w:space="0" w:color="000000"/>
            </w:tcBorders>
            <w:shd w:val="clear" w:color="auto" w:fill="auto"/>
          </w:tcPr>
          <w:p w14:paraId="6FB1ACA3" w14:textId="77777777" w:rsidR="00A9438D" w:rsidRDefault="00A9438D">
            <w:pPr>
              <w:pStyle w:val="Contenudetableau"/>
            </w:pPr>
          </w:p>
        </w:tc>
        <w:tc>
          <w:tcPr>
            <w:tcW w:w="1553" w:type="dxa"/>
            <w:tcBorders>
              <w:left w:val="none" w:sz="1" w:space="0" w:color="000000"/>
              <w:bottom w:val="none" w:sz="1" w:space="0" w:color="000000"/>
              <w:right w:val="none" w:sz="1" w:space="0" w:color="000000"/>
            </w:tcBorders>
            <w:shd w:val="clear" w:color="auto" w:fill="auto"/>
          </w:tcPr>
          <w:p w14:paraId="0E38DC15" w14:textId="77777777" w:rsidR="00A9438D" w:rsidRDefault="00A9438D">
            <w:pPr>
              <w:pStyle w:val="Contenudetableau"/>
              <w:jc w:val="center"/>
            </w:pPr>
          </w:p>
        </w:tc>
      </w:tr>
      <w:tr w:rsidR="00A9438D" w14:paraId="09986B30" w14:textId="77777777">
        <w:trPr>
          <w:trHeight w:val="377"/>
        </w:trPr>
        <w:tc>
          <w:tcPr>
            <w:tcW w:w="1517" w:type="dxa"/>
            <w:tcBorders>
              <w:left w:val="none" w:sz="1" w:space="0" w:color="000000"/>
              <w:bottom w:val="none" w:sz="1" w:space="0" w:color="000000"/>
            </w:tcBorders>
            <w:shd w:val="clear" w:color="auto" w:fill="auto"/>
          </w:tcPr>
          <w:p w14:paraId="15BA1039" w14:textId="77777777" w:rsidR="00A9438D" w:rsidRDefault="00A9438D">
            <w:pPr>
              <w:pStyle w:val="Contenudetableau"/>
              <w:jc w:val="center"/>
            </w:pPr>
          </w:p>
        </w:tc>
        <w:tc>
          <w:tcPr>
            <w:tcW w:w="1414" w:type="dxa"/>
            <w:tcBorders>
              <w:left w:val="none" w:sz="1" w:space="0" w:color="000000"/>
              <w:bottom w:val="none" w:sz="1" w:space="0" w:color="000000"/>
            </w:tcBorders>
            <w:shd w:val="clear" w:color="auto" w:fill="auto"/>
          </w:tcPr>
          <w:p w14:paraId="1E0D087E" w14:textId="77777777" w:rsidR="00A9438D" w:rsidRDefault="00A9438D">
            <w:pPr>
              <w:pStyle w:val="Contenudetableau"/>
              <w:jc w:val="center"/>
            </w:pPr>
          </w:p>
        </w:tc>
        <w:tc>
          <w:tcPr>
            <w:tcW w:w="5389" w:type="dxa"/>
            <w:tcBorders>
              <w:left w:val="none" w:sz="1" w:space="0" w:color="000000"/>
              <w:bottom w:val="none" w:sz="1" w:space="0" w:color="000000"/>
            </w:tcBorders>
            <w:shd w:val="clear" w:color="auto" w:fill="auto"/>
          </w:tcPr>
          <w:p w14:paraId="750B7C92" w14:textId="77777777" w:rsidR="00A9438D" w:rsidRDefault="00A9438D">
            <w:pPr>
              <w:pStyle w:val="Contenudetableau"/>
            </w:pPr>
          </w:p>
        </w:tc>
        <w:tc>
          <w:tcPr>
            <w:tcW w:w="1553" w:type="dxa"/>
            <w:tcBorders>
              <w:left w:val="none" w:sz="1" w:space="0" w:color="000000"/>
              <w:bottom w:val="none" w:sz="1" w:space="0" w:color="000000"/>
              <w:right w:val="none" w:sz="1" w:space="0" w:color="000000"/>
            </w:tcBorders>
            <w:shd w:val="clear" w:color="auto" w:fill="auto"/>
          </w:tcPr>
          <w:p w14:paraId="54B6F316" w14:textId="77777777" w:rsidR="00A9438D" w:rsidRDefault="00A9438D">
            <w:pPr>
              <w:pStyle w:val="Contenudetableau"/>
              <w:jc w:val="center"/>
            </w:pPr>
          </w:p>
        </w:tc>
      </w:tr>
    </w:tbl>
    <w:p w14:paraId="3754BBE6" w14:textId="77777777" w:rsidR="00A9438D" w:rsidRDefault="00A9438D">
      <w:pPr>
        <w:pStyle w:val="Code"/>
        <w:rPr>
          <w:rFonts w:ascii="DejaVu Sans" w:hAnsi="DejaVu Sans"/>
          <w:sz w:val="20"/>
          <w:szCs w:val="20"/>
        </w:rPr>
      </w:pPr>
    </w:p>
    <w:p w14:paraId="48B92784" w14:textId="77777777" w:rsidR="00A9438D" w:rsidRDefault="00A9438D">
      <w:pPr>
        <w:pStyle w:val="Corpsdetexte"/>
        <w:jc w:val="center"/>
        <w:rPr>
          <w:rFonts w:ascii="DejaVu Sans" w:hAnsi="DejaVu Sans"/>
          <w:sz w:val="20"/>
          <w:szCs w:val="20"/>
        </w:rPr>
      </w:pPr>
    </w:p>
    <w:p w14:paraId="022DDF4E" w14:textId="77777777" w:rsidR="00A9438D" w:rsidRDefault="000D22B6">
      <w:pPr>
        <w:pStyle w:val="Titre1"/>
      </w:pPr>
      <w:bookmarkStart w:id="1" w:name="_Toc70640748"/>
      <w:r>
        <w:lastRenderedPageBreak/>
        <w:t>Introduction</w:t>
      </w:r>
      <w:bookmarkEnd w:id="1"/>
    </w:p>
    <w:p w14:paraId="34DC597A" w14:textId="77777777" w:rsidR="00A9438D" w:rsidRDefault="000D22B6">
      <w:pPr>
        <w:pStyle w:val="Titre2"/>
      </w:pPr>
      <w:bookmarkStart w:id="2" w:name="_Toc70640749"/>
      <w:proofErr w:type="spellStart"/>
      <w:r>
        <w:t>Objet</w:t>
      </w:r>
      <w:proofErr w:type="spellEnd"/>
      <w:r>
        <w:t xml:space="preserve"> du document</w:t>
      </w:r>
      <w:bookmarkEnd w:id="2"/>
    </w:p>
    <w:p w14:paraId="04616243" w14:textId="4B2D3C2A" w:rsidR="00A9438D" w:rsidRPr="005A223A" w:rsidRDefault="000D22B6" w:rsidP="00AB0AC0">
      <w:pPr>
        <w:pStyle w:val="Corpsdetexte"/>
        <w:spacing w:before="120"/>
        <w:ind w:firstLine="709"/>
        <w:rPr>
          <w:lang w:val="fr-FR"/>
        </w:rPr>
      </w:pPr>
      <w:r w:rsidRPr="005A223A">
        <w:rPr>
          <w:lang w:val="fr-FR"/>
        </w:rPr>
        <w:t xml:space="preserve">Le présent document constitue le dossier de conception fonctionnelle de l'application </w:t>
      </w:r>
      <w:r w:rsidR="00A02DF9">
        <w:rPr>
          <w:lang w:val="fr-FR"/>
        </w:rPr>
        <w:t>OC PIZZA</w:t>
      </w:r>
      <w:r w:rsidR="007369F6">
        <w:rPr>
          <w:lang w:val="fr-FR"/>
        </w:rPr>
        <w:t>. Il a été rédigé à l’attention de la maîtrise d’ouvrage (MOA) et à la maîtrise d’œuvre (MOE)</w:t>
      </w:r>
    </w:p>
    <w:p w14:paraId="71BA44A9" w14:textId="1E4D4911" w:rsidR="004560CE" w:rsidRPr="00AB0AC0" w:rsidRDefault="000D22B6" w:rsidP="00AB0AC0">
      <w:pPr>
        <w:pStyle w:val="Corpsdetexte"/>
        <w:spacing w:before="120"/>
        <w:ind w:firstLine="709"/>
        <w:rPr>
          <w:u w:val="single"/>
          <w:lang w:val="fr-FR"/>
        </w:rPr>
      </w:pPr>
      <w:r w:rsidRPr="00AB0AC0">
        <w:rPr>
          <w:u w:val="single"/>
          <w:lang w:val="fr-FR"/>
        </w:rPr>
        <w:t>Objectif du documen</w:t>
      </w:r>
      <w:r w:rsidR="008A3880" w:rsidRPr="00AB0AC0">
        <w:rPr>
          <w:u w:val="single"/>
          <w:lang w:val="fr-FR"/>
        </w:rPr>
        <w:t>t :</w:t>
      </w:r>
      <w:r w:rsidR="00AB0AC0">
        <w:rPr>
          <w:u w:val="single"/>
          <w:lang w:val="fr-FR"/>
        </w:rPr>
        <w:t xml:space="preserve"> </w:t>
      </w:r>
      <w:r w:rsidR="008A3880" w:rsidRPr="00AB0AC0">
        <w:rPr>
          <w:lang w:val="fr-FR"/>
        </w:rPr>
        <w:t>Le dossier de conception fonctionnelle définit le fonctionnement et les fonctionnalités de l’application OC PIZZA, à partir des objectifs que celle-ci doit atteindre</w:t>
      </w:r>
      <w:r w:rsidR="00FA11AC">
        <w:rPr>
          <w:lang w:val="fr-FR"/>
        </w:rPr>
        <w:t>,</w:t>
      </w:r>
      <w:r w:rsidR="008A3880" w:rsidRPr="00AB0AC0">
        <w:rPr>
          <w:lang w:val="fr-FR"/>
        </w:rPr>
        <w:t xml:space="preserve"> </w:t>
      </w:r>
      <w:r w:rsidR="00FA11AC">
        <w:rPr>
          <w:lang w:val="fr-FR"/>
        </w:rPr>
        <w:t>en proportion</w:t>
      </w:r>
      <w:r w:rsidR="008A3880" w:rsidRPr="00AB0AC0">
        <w:rPr>
          <w:lang w:val="fr-FR"/>
        </w:rPr>
        <w:t xml:space="preserve"> des besoins de ses utilisateurs.</w:t>
      </w:r>
    </w:p>
    <w:p w14:paraId="44A071DE" w14:textId="647365D2" w:rsidR="00A9438D" w:rsidRPr="005A223A" w:rsidRDefault="000D22B6" w:rsidP="00AB0AC0">
      <w:pPr>
        <w:pStyle w:val="Corpsdetexte"/>
        <w:spacing w:before="120"/>
        <w:ind w:firstLine="709"/>
        <w:rPr>
          <w:lang w:val="fr-FR"/>
        </w:rPr>
      </w:pPr>
      <w:r w:rsidRPr="005A223A">
        <w:rPr>
          <w:lang w:val="fr-FR"/>
        </w:rPr>
        <w:t xml:space="preserve">Les éléments </w:t>
      </w:r>
      <w:r w:rsidR="00A02DF9" w:rsidRPr="005A223A">
        <w:rPr>
          <w:lang w:val="fr-FR"/>
        </w:rPr>
        <w:t>du présent dossier</w:t>
      </w:r>
      <w:r w:rsidRPr="005A223A">
        <w:rPr>
          <w:lang w:val="fr-FR"/>
        </w:rPr>
        <w:t xml:space="preserve"> découlent</w:t>
      </w:r>
      <w:r w:rsidR="008A3880">
        <w:rPr>
          <w:lang w:val="fr-FR"/>
        </w:rPr>
        <w:t xml:space="preserve"> des documents suivants</w:t>
      </w:r>
      <w:r w:rsidRPr="005A223A">
        <w:rPr>
          <w:lang w:val="fr-FR"/>
        </w:rPr>
        <w:t xml:space="preserve"> :</w:t>
      </w:r>
    </w:p>
    <w:p w14:paraId="5A3D2B43" w14:textId="01E08B39" w:rsidR="00A9438D" w:rsidRPr="00A02DF9" w:rsidRDefault="00A02DF9" w:rsidP="00AB0AC0">
      <w:pPr>
        <w:pStyle w:val="Corpsdetexte"/>
        <w:numPr>
          <w:ilvl w:val="0"/>
          <w:numId w:val="13"/>
        </w:numPr>
        <w:spacing w:before="120"/>
        <w:rPr>
          <w:lang w:val="fr-FR"/>
        </w:rPr>
      </w:pPr>
      <w:r w:rsidRPr="00A02DF9">
        <w:rPr>
          <w:lang w:val="fr-FR"/>
        </w:rPr>
        <w:t>Mise en place d’un nouveau système informatique pour l’ensemble des pizzerias du groupe OC Pizza</w:t>
      </w:r>
    </w:p>
    <w:p w14:paraId="77B18C78" w14:textId="18947E31" w:rsidR="00A9438D" w:rsidRPr="00A02DF9" w:rsidRDefault="00A02DF9" w:rsidP="00AB0AC0">
      <w:pPr>
        <w:pStyle w:val="Corpsdetexte"/>
        <w:numPr>
          <w:ilvl w:val="0"/>
          <w:numId w:val="13"/>
        </w:numPr>
        <w:spacing w:before="120"/>
        <w:rPr>
          <w:lang w:val="fr-FR"/>
        </w:rPr>
      </w:pPr>
      <w:r w:rsidRPr="00A02DF9">
        <w:rPr>
          <w:lang w:val="fr-FR"/>
        </w:rPr>
        <w:t>Concevez la solution technique d’un système de gestion de pizzeria</w:t>
      </w:r>
    </w:p>
    <w:p w14:paraId="7166BD58" w14:textId="77777777" w:rsidR="00A9438D" w:rsidRDefault="000D22B6">
      <w:pPr>
        <w:pStyle w:val="Titre2"/>
      </w:pPr>
      <w:bookmarkStart w:id="3" w:name="_Toc70640750"/>
      <w:proofErr w:type="spellStart"/>
      <w:r>
        <w:t>Références</w:t>
      </w:r>
      <w:bookmarkEnd w:id="3"/>
      <w:proofErr w:type="spellEnd"/>
    </w:p>
    <w:p w14:paraId="0D7ACC96" w14:textId="77777777" w:rsidR="00A9438D" w:rsidRPr="00AB0AC0" w:rsidRDefault="000D22B6" w:rsidP="00AB0AC0">
      <w:pPr>
        <w:pStyle w:val="Corpsdetexte"/>
        <w:spacing w:before="120"/>
        <w:ind w:firstLine="709"/>
        <w:rPr>
          <w:lang w:val="fr-FR"/>
        </w:rPr>
      </w:pPr>
      <w:r w:rsidRPr="00AB0AC0">
        <w:rPr>
          <w:lang w:val="fr-FR"/>
        </w:rPr>
        <w:t>Pour de plus amples informations, se référer également aux éléments suivants :</w:t>
      </w:r>
    </w:p>
    <w:p w14:paraId="3B075475" w14:textId="42DED752" w:rsidR="00A9438D" w:rsidRPr="00BB33D5" w:rsidRDefault="00B9737A" w:rsidP="00AB0AC0">
      <w:pPr>
        <w:pStyle w:val="Corpsdetexte"/>
        <w:numPr>
          <w:ilvl w:val="0"/>
          <w:numId w:val="14"/>
        </w:numPr>
        <w:spacing w:before="120"/>
        <w:rPr>
          <w:lang w:val="fr-FR"/>
        </w:rPr>
      </w:pPr>
      <w:r w:rsidRPr="00AB0AC0">
        <w:rPr>
          <w:b/>
          <w:bCs/>
          <w:lang w:val="fr-FR"/>
        </w:rPr>
        <w:t>PDOCPizza_02_technique</w:t>
      </w:r>
      <w:r w:rsidR="00BB33D5" w:rsidRPr="00AB0AC0">
        <w:rPr>
          <w:b/>
          <w:bCs/>
          <w:lang w:val="fr-FR"/>
        </w:rPr>
        <w:t>.pdf – 1.0</w:t>
      </w:r>
      <w:r w:rsidR="000D22B6" w:rsidRPr="00BB33D5">
        <w:rPr>
          <w:lang w:val="fr-FR"/>
        </w:rPr>
        <w:t xml:space="preserve"> : </w:t>
      </w:r>
      <w:r w:rsidR="007369F6">
        <w:rPr>
          <w:lang w:val="fr-FR"/>
        </w:rPr>
        <w:t xml:space="preserve">Le </w:t>
      </w:r>
      <w:r w:rsidR="000D22B6" w:rsidRPr="00BB33D5">
        <w:rPr>
          <w:lang w:val="fr-FR"/>
        </w:rPr>
        <w:t>Dossier de conception technique de l'application</w:t>
      </w:r>
    </w:p>
    <w:p w14:paraId="3CEC4797" w14:textId="05DECC23" w:rsidR="00B9737A" w:rsidRPr="00B9737A" w:rsidRDefault="00CA380F" w:rsidP="00AB0AC0">
      <w:pPr>
        <w:pStyle w:val="Corpsdetexte"/>
        <w:numPr>
          <w:ilvl w:val="0"/>
          <w:numId w:val="14"/>
        </w:numPr>
        <w:spacing w:before="120"/>
        <w:rPr>
          <w:lang w:val="fr-FR"/>
        </w:rPr>
      </w:pPr>
      <w:r w:rsidRPr="00AB0AC0">
        <w:rPr>
          <w:b/>
          <w:bCs/>
          <w:lang w:val="fr-FR"/>
        </w:rPr>
        <w:t>PDOCPizza_03_exploitation</w:t>
      </w:r>
      <w:r w:rsidR="00BB33D5" w:rsidRPr="00AB0AC0">
        <w:rPr>
          <w:b/>
          <w:bCs/>
          <w:lang w:val="fr-FR"/>
        </w:rPr>
        <w:t>.pdf – 1.0</w:t>
      </w:r>
      <w:r>
        <w:rPr>
          <w:lang w:val="fr-FR"/>
        </w:rPr>
        <w:t xml:space="preserve"> : </w:t>
      </w:r>
      <w:r w:rsidR="007369F6">
        <w:rPr>
          <w:lang w:val="fr-FR"/>
        </w:rPr>
        <w:t xml:space="preserve">Le </w:t>
      </w:r>
      <w:r>
        <w:rPr>
          <w:lang w:val="fr-FR"/>
        </w:rPr>
        <w:t>D</w:t>
      </w:r>
      <w:r w:rsidRPr="00CA380F">
        <w:rPr>
          <w:lang w:val="fr-FR"/>
        </w:rPr>
        <w:t>ossier d'exploitation de l’application</w:t>
      </w:r>
    </w:p>
    <w:p w14:paraId="233FEEA9" w14:textId="05A28A40" w:rsidR="00A9438D" w:rsidRPr="00B9737A" w:rsidRDefault="00A02DF9" w:rsidP="00AB0AC0">
      <w:pPr>
        <w:pStyle w:val="Corpsdetexte"/>
        <w:numPr>
          <w:ilvl w:val="0"/>
          <w:numId w:val="14"/>
        </w:numPr>
        <w:spacing w:before="120"/>
        <w:rPr>
          <w:lang w:val="fr-FR"/>
        </w:rPr>
      </w:pPr>
      <w:r w:rsidRPr="00AB0AC0">
        <w:rPr>
          <w:b/>
          <w:bCs/>
          <w:lang w:val="fr-FR"/>
        </w:rPr>
        <w:t>PDOCPizza_04_livraison</w:t>
      </w:r>
      <w:r w:rsidR="00BB33D5" w:rsidRPr="00AB0AC0">
        <w:rPr>
          <w:b/>
          <w:bCs/>
          <w:lang w:val="fr-FR"/>
        </w:rPr>
        <w:t>.pdf – 1.0</w:t>
      </w:r>
      <w:r w:rsidR="00B9737A">
        <w:rPr>
          <w:lang w:val="fr-FR"/>
        </w:rPr>
        <w:t xml:space="preserve"> : </w:t>
      </w:r>
      <w:r w:rsidR="00B9737A" w:rsidRPr="00B9737A">
        <w:rPr>
          <w:lang w:val="fr-FR"/>
        </w:rPr>
        <w:t>Le PV de livraison finale</w:t>
      </w:r>
    </w:p>
    <w:p w14:paraId="66B3A149" w14:textId="0A8F81EA" w:rsidR="00A9438D" w:rsidRPr="00A02DF9" w:rsidRDefault="000D22B6">
      <w:pPr>
        <w:pStyle w:val="Titre2"/>
        <w:spacing w:before="240" w:after="120"/>
        <w:rPr>
          <w:lang w:val="fr-FR"/>
        </w:rPr>
      </w:pPr>
      <w:bookmarkStart w:id="4" w:name="_Toc70640751"/>
      <w:proofErr w:type="spellStart"/>
      <w:r>
        <w:rPr>
          <w:rFonts w:eastAsia="DejaVu Sans" w:cs="DejaVu Sans"/>
        </w:rPr>
        <w:t>Besoin</w:t>
      </w:r>
      <w:r w:rsidR="0030757C">
        <w:rPr>
          <w:rFonts w:eastAsia="DejaVu Sans" w:cs="DejaVu Sans"/>
        </w:rPr>
        <w:t>s</w:t>
      </w:r>
      <w:proofErr w:type="spellEnd"/>
      <w:r>
        <w:rPr>
          <w:rFonts w:eastAsia="DejaVu Sans" w:cs="DejaVu Sans"/>
        </w:rPr>
        <w:t xml:space="preserve"> du client</w:t>
      </w:r>
      <w:bookmarkEnd w:id="4"/>
    </w:p>
    <w:p w14:paraId="516E8B38" w14:textId="4DB90C9F" w:rsidR="005A223A" w:rsidRPr="005A223A" w:rsidRDefault="000D22B6" w:rsidP="005A223A">
      <w:pPr>
        <w:pStyle w:val="Titre3"/>
        <w:spacing w:before="240" w:after="120"/>
        <w:rPr>
          <w:rFonts w:eastAsia="DejaVu Sans" w:cs="DejaVu Sans"/>
        </w:rPr>
      </w:pPr>
      <w:bookmarkStart w:id="5" w:name="_Toc70640752"/>
      <w:proofErr w:type="spellStart"/>
      <w:r>
        <w:rPr>
          <w:rFonts w:eastAsia="DejaVu Sans" w:cs="DejaVu Sans"/>
        </w:rPr>
        <w:t>Contexte</w:t>
      </w:r>
      <w:bookmarkEnd w:id="5"/>
      <w:proofErr w:type="spellEnd"/>
    </w:p>
    <w:p w14:paraId="6602B50E" w14:textId="1D3EBAC3" w:rsidR="0030757C" w:rsidRPr="00AB0AC0" w:rsidRDefault="003F74EA" w:rsidP="00FA02D0">
      <w:pPr>
        <w:pStyle w:val="Corpsdetexte"/>
        <w:spacing w:before="120"/>
        <w:ind w:firstLine="709"/>
        <w:rPr>
          <w:lang w:val="fr-FR"/>
        </w:rPr>
      </w:pPr>
      <w:r w:rsidRPr="00AB0AC0">
        <w:rPr>
          <w:lang w:val="fr-FR"/>
        </w:rPr>
        <w:t>« OC Pizza » est un jeune groupe de pizzeria en plein essor et spécialisé dans les pizzas livrées ou à emporter.</w:t>
      </w:r>
      <w:r w:rsidR="0030757C" w:rsidRPr="00AB0AC0">
        <w:rPr>
          <w:lang w:val="fr-FR"/>
        </w:rPr>
        <w:t xml:space="preserve"> Il compte déjà 5 points de vente et prévoit d’en ouvrir au moins 3 de plus d’ici la fin de l’année. Un des responsables du groupe a pris contact avec vous afin de mettre en place un système informatique sur-mesure, déployé dans toutes ses pizzerias et qui lui permettrait notamment :</w:t>
      </w:r>
    </w:p>
    <w:p w14:paraId="10E8D50C" w14:textId="77777777" w:rsidR="0030757C" w:rsidRPr="00FA02D0" w:rsidRDefault="0030757C" w:rsidP="00FA02D0">
      <w:pPr>
        <w:pStyle w:val="Corpsdetexte"/>
        <w:numPr>
          <w:ilvl w:val="0"/>
          <w:numId w:val="16"/>
        </w:numPr>
        <w:spacing w:before="120"/>
        <w:rPr>
          <w:lang w:val="fr-FR"/>
        </w:rPr>
      </w:pPr>
      <w:r w:rsidRPr="00FA02D0">
        <w:rPr>
          <w:lang w:val="fr-FR"/>
        </w:rPr>
        <w:lastRenderedPageBreak/>
        <w:t>D’être plus efficace dans la gestion des commandes, de leur réception à leur livraison en passant par leur préparation ;</w:t>
      </w:r>
    </w:p>
    <w:p w14:paraId="4F41E39B" w14:textId="77777777" w:rsidR="0030757C" w:rsidRPr="00FA02D0" w:rsidRDefault="0030757C" w:rsidP="00FA02D0">
      <w:pPr>
        <w:pStyle w:val="Corpsdetexte"/>
        <w:numPr>
          <w:ilvl w:val="0"/>
          <w:numId w:val="16"/>
        </w:numPr>
        <w:spacing w:before="120"/>
        <w:rPr>
          <w:lang w:val="fr-FR"/>
        </w:rPr>
      </w:pPr>
      <w:r w:rsidRPr="00FA02D0">
        <w:rPr>
          <w:lang w:val="fr-FR"/>
        </w:rPr>
        <w:t>De suivre en temps réel les commandes passées et en préparation ;</w:t>
      </w:r>
    </w:p>
    <w:p w14:paraId="2DC59EA1" w14:textId="77777777" w:rsidR="0030757C" w:rsidRPr="00FA02D0" w:rsidRDefault="0030757C" w:rsidP="00FA02D0">
      <w:pPr>
        <w:pStyle w:val="Corpsdetexte"/>
        <w:numPr>
          <w:ilvl w:val="0"/>
          <w:numId w:val="16"/>
        </w:numPr>
        <w:spacing w:before="120"/>
        <w:rPr>
          <w:lang w:val="fr-FR"/>
        </w:rPr>
      </w:pPr>
      <w:r w:rsidRPr="00FA02D0">
        <w:rPr>
          <w:lang w:val="fr-FR"/>
        </w:rPr>
        <w:t>De suivre en temps réel le stock d’ingrédients restants pour savoir quelles pizzas sont encore réalisables ;</w:t>
      </w:r>
    </w:p>
    <w:p w14:paraId="116360DB" w14:textId="77777777" w:rsidR="0030757C" w:rsidRPr="00FA02D0" w:rsidRDefault="0030757C" w:rsidP="00FA02D0">
      <w:pPr>
        <w:pStyle w:val="Corpsdetexte"/>
        <w:numPr>
          <w:ilvl w:val="0"/>
          <w:numId w:val="16"/>
        </w:numPr>
        <w:spacing w:before="120"/>
        <w:rPr>
          <w:lang w:val="fr-FR"/>
        </w:rPr>
      </w:pPr>
      <w:r w:rsidRPr="00FA02D0">
        <w:rPr>
          <w:lang w:val="fr-FR"/>
        </w:rPr>
        <w:t>De proposer un site internet pour que les clients puissent :</w:t>
      </w:r>
    </w:p>
    <w:p w14:paraId="2C876749" w14:textId="77777777" w:rsidR="0030757C" w:rsidRPr="00FA02D0" w:rsidRDefault="0030757C" w:rsidP="00FA02D0">
      <w:pPr>
        <w:pStyle w:val="Corpsdetexte"/>
        <w:numPr>
          <w:ilvl w:val="1"/>
          <w:numId w:val="16"/>
        </w:numPr>
        <w:spacing w:before="120"/>
        <w:rPr>
          <w:lang w:val="fr-FR"/>
        </w:rPr>
      </w:pPr>
      <w:r w:rsidRPr="00FA02D0">
        <w:rPr>
          <w:lang w:val="fr-FR"/>
        </w:rPr>
        <w:t>Passer leurs commandes, en plus de la prise de commande par téléphone ou sur place,</w:t>
      </w:r>
    </w:p>
    <w:p w14:paraId="6192180F" w14:textId="77777777" w:rsidR="0030757C" w:rsidRPr="00FA02D0" w:rsidRDefault="0030757C" w:rsidP="00FA02D0">
      <w:pPr>
        <w:pStyle w:val="Corpsdetexte"/>
        <w:numPr>
          <w:ilvl w:val="1"/>
          <w:numId w:val="16"/>
        </w:numPr>
        <w:spacing w:before="120"/>
        <w:rPr>
          <w:lang w:val="fr-FR"/>
        </w:rPr>
      </w:pPr>
      <w:r w:rsidRPr="00FA02D0">
        <w:rPr>
          <w:lang w:val="fr-FR"/>
        </w:rPr>
        <w:t>Payer en ligne leur commande s’il le souhaite, sinon, ils paieront directement à la livraison</w:t>
      </w:r>
    </w:p>
    <w:p w14:paraId="3CB1EEA9" w14:textId="77777777" w:rsidR="0030757C" w:rsidRPr="00FA02D0" w:rsidRDefault="0030757C" w:rsidP="00FA02D0">
      <w:pPr>
        <w:pStyle w:val="Corpsdetexte"/>
        <w:numPr>
          <w:ilvl w:val="1"/>
          <w:numId w:val="16"/>
        </w:numPr>
        <w:spacing w:before="120"/>
        <w:rPr>
          <w:lang w:val="fr-FR"/>
        </w:rPr>
      </w:pPr>
      <w:r w:rsidRPr="00FA02D0">
        <w:rPr>
          <w:lang w:val="fr-FR"/>
        </w:rPr>
        <w:t>Modifier ou annuler leur commande tant que celle-ci n’a pas été préparée</w:t>
      </w:r>
    </w:p>
    <w:p w14:paraId="111DA2DD" w14:textId="160D20A1" w:rsidR="0030757C" w:rsidRPr="00FA02D0" w:rsidRDefault="0030757C" w:rsidP="00FA02D0">
      <w:pPr>
        <w:pStyle w:val="Corpsdetexte"/>
        <w:numPr>
          <w:ilvl w:val="0"/>
          <w:numId w:val="16"/>
        </w:numPr>
        <w:spacing w:before="120"/>
        <w:rPr>
          <w:lang w:val="fr-FR"/>
        </w:rPr>
      </w:pPr>
      <w:r w:rsidRPr="00FA02D0">
        <w:rPr>
          <w:lang w:val="fr-FR"/>
        </w:rPr>
        <w:t>De proposer un aide-mémoire aux pizzaiolos indiquant la recette de chaque pizza</w:t>
      </w:r>
      <w:r w:rsidR="005B3FCD">
        <w:rPr>
          <w:lang w:val="fr-FR"/>
        </w:rPr>
        <w:t> ;</w:t>
      </w:r>
    </w:p>
    <w:p w14:paraId="0D67FF0D" w14:textId="10A97F0E" w:rsidR="0030757C" w:rsidRPr="00001AA5" w:rsidRDefault="0030757C" w:rsidP="005B3FCD">
      <w:pPr>
        <w:pStyle w:val="Corpsdetexte"/>
        <w:numPr>
          <w:ilvl w:val="0"/>
          <w:numId w:val="16"/>
        </w:numPr>
        <w:spacing w:before="120"/>
        <w:rPr>
          <w:lang w:val="fr-FR"/>
        </w:rPr>
      </w:pPr>
      <w:r w:rsidRPr="00FA02D0">
        <w:rPr>
          <w:lang w:val="fr-FR"/>
        </w:rPr>
        <w:t>D’informer ou notifier les clients sur l’état de leur commande</w:t>
      </w:r>
      <w:r w:rsidR="005B3FCD">
        <w:rPr>
          <w:lang w:val="fr-FR"/>
        </w:rPr>
        <w:t>.</w:t>
      </w:r>
    </w:p>
    <w:p w14:paraId="5B0041D3" w14:textId="7E339985" w:rsidR="00A9438D" w:rsidRDefault="000D22B6">
      <w:pPr>
        <w:pStyle w:val="Titre3"/>
        <w:spacing w:before="240" w:after="120"/>
        <w:rPr>
          <w:rFonts w:eastAsia="DejaVu Sans" w:cs="DejaVu Sans"/>
        </w:rPr>
      </w:pPr>
      <w:bookmarkStart w:id="6" w:name="_Toc70640753"/>
      <w:proofErr w:type="spellStart"/>
      <w:r>
        <w:rPr>
          <w:rFonts w:eastAsia="DejaVu Sans" w:cs="DejaVu Sans"/>
        </w:rPr>
        <w:t>Enjeux</w:t>
      </w:r>
      <w:proofErr w:type="spellEnd"/>
      <w:r>
        <w:rPr>
          <w:rFonts w:eastAsia="DejaVu Sans" w:cs="DejaVu Sans"/>
        </w:rPr>
        <w:t xml:space="preserve"> et </w:t>
      </w:r>
      <w:proofErr w:type="spellStart"/>
      <w:r>
        <w:rPr>
          <w:rFonts w:eastAsia="DejaVu Sans" w:cs="DejaVu Sans"/>
        </w:rPr>
        <w:t>Objectifs</w:t>
      </w:r>
      <w:bookmarkEnd w:id="6"/>
      <w:proofErr w:type="spellEnd"/>
    </w:p>
    <w:p w14:paraId="2CFC9CA3" w14:textId="77777777" w:rsidR="0082649A" w:rsidRDefault="00D572F4" w:rsidP="00001AA5">
      <w:pPr>
        <w:pStyle w:val="Corpsdetexte"/>
        <w:spacing w:before="120"/>
        <w:ind w:firstLine="709"/>
        <w:rPr>
          <w:lang w:val="fr-FR"/>
        </w:rPr>
      </w:pPr>
      <w:r w:rsidRPr="00001AA5">
        <w:rPr>
          <w:lang w:val="fr-FR"/>
        </w:rPr>
        <w:t>Les lycéens et les étudiants</w:t>
      </w:r>
      <w:r w:rsidR="00AB0AC0" w:rsidRPr="00001AA5">
        <w:rPr>
          <w:lang w:val="fr-FR"/>
        </w:rPr>
        <w:t xml:space="preserve"> (tranche d’âge de 16 à 25 ans)</w:t>
      </w:r>
      <w:r w:rsidRPr="00001AA5">
        <w:rPr>
          <w:lang w:val="fr-FR"/>
        </w:rPr>
        <w:t xml:space="preserve"> peuvent constituer la plus grosse partie de la clientèle liée à l’</w:t>
      </w:r>
      <w:r w:rsidR="00DE0192" w:rsidRPr="00001AA5">
        <w:rPr>
          <w:lang w:val="fr-FR"/>
        </w:rPr>
        <w:t>utilisation</w:t>
      </w:r>
      <w:r w:rsidRPr="00001AA5">
        <w:rPr>
          <w:lang w:val="fr-FR"/>
        </w:rPr>
        <w:t xml:space="preserve"> de cette application et les services auxquels elle donne accès. </w:t>
      </w:r>
      <w:r w:rsidR="00AB0AC0" w:rsidRPr="00001AA5">
        <w:rPr>
          <w:lang w:val="fr-FR"/>
        </w:rPr>
        <w:t xml:space="preserve">En effet, </w:t>
      </w:r>
      <w:r w:rsidR="00D11437">
        <w:rPr>
          <w:lang w:val="fr-FR"/>
        </w:rPr>
        <w:t>cette tranche d’âge est aguerrie d</w:t>
      </w:r>
      <w:r w:rsidR="007C429E">
        <w:rPr>
          <w:lang w:val="fr-FR"/>
        </w:rPr>
        <w:t>’</w:t>
      </w:r>
      <w:r w:rsidR="00D11437">
        <w:rPr>
          <w:lang w:val="fr-FR"/>
        </w:rPr>
        <w:t xml:space="preserve">applications </w:t>
      </w:r>
      <w:r w:rsidR="007C429E">
        <w:rPr>
          <w:lang w:val="fr-FR"/>
        </w:rPr>
        <w:t xml:space="preserve">en tout genre </w:t>
      </w:r>
      <w:r w:rsidR="00D11437">
        <w:rPr>
          <w:lang w:val="fr-FR"/>
        </w:rPr>
        <w:t xml:space="preserve">sur smartphone et </w:t>
      </w:r>
      <w:r w:rsidR="007C429E">
        <w:rPr>
          <w:lang w:val="fr-FR"/>
        </w:rPr>
        <w:t>utilise de manière</w:t>
      </w:r>
      <w:r w:rsidR="00D11437">
        <w:rPr>
          <w:lang w:val="fr-FR"/>
        </w:rPr>
        <w:t xml:space="preserve"> décomplexée </w:t>
      </w:r>
      <w:r w:rsidR="007C429E">
        <w:rPr>
          <w:lang w:val="fr-FR"/>
        </w:rPr>
        <w:t>les</w:t>
      </w:r>
      <w:r w:rsidR="00D11437">
        <w:rPr>
          <w:lang w:val="fr-FR"/>
        </w:rPr>
        <w:t xml:space="preserve"> sites de e-commerce.</w:t>
      </w:r>
      <w:r w:rsidR="00412EC5">
        <w:rPr>
          <w:lang w:val="fr-FR"/>
        </w:rPr>
        <w:t xml:space="preserve"> Cette phygitalisation</w:t>
      </w:r>
      <w:r w:rsidR="00412EC5">
        <w:rPr>
          <w:rStyle w:val="Appelnotedebasdep"/>
          <w:lang w:val="fr-FR"/>
        </w:rPr>
        <w:footnoteReference w:id="1"/>
      </w:r>
      <w:r w:rsidR="00412EC5">
        <w:rPr>
          <w:lang w:val="fr-FR"/>
        </w:rPr>
        <w:t xml:space="preserve"> amène, selon nous, votre entreprise à </w:t>
      </w:r>
      <w:r w:rsidR="00BF7F99">
        <w:rPr>
          <w:lang w:val="fr-FR"/>
        </w:rPr>
        <w:t>devoir positionner</w:t>
      </w:r>
      <w:r w:rsidR="00412EC5">
        <w:rPr>
          <w:lang w:val="fr-FR"/>
        </w:rPr>
        <w:t xml:space="preserve"> vos points de vente physique à proximité notamment des </w:t>
      </w:r>
      <w:r w:rsidR="00BF7F99">
        <w:rPr>
          <w:lang w:val="fr-FR"/>
        </w:rPr>
        <w:t>lycées et universités de manières à pouvoir fidéliser et développer votre clientèle.</w:t>
      </w:r>
    </w:p>
    <w:p w14:paraId="33EA2680" w14:textId="0AAAB60F" w:rsidR="00A9438D" w:rsidRPr="000A3E2D" w:rsidRDefault="000D22B6">
      <w:pPr>
        <w:pStyle w:val="Titre1"/>
        <w:rPr>
          <w:lang w:val="fr-FR"/>
        </w:rPr>
      </w:pPr>
      <w:bookmarkStart w:id="7" w:name="_Toc70640754"/>
      <w:r w:rsidRPr="000A3E2D">
        <w:rPr>
          <w:rFonts w:eastAsia="DejaVu Sans" w:cs="DejaVu Sans"/>
          <w:lang w:val="fr-FR"/>
        </w:rPr>
        <w:lastRenderedPageBreak/>
        <w:t xml:space="preserve">Description </w:t>
      </w:r>
      <w:r w:rsidRPr="000A3E2D">
        <w:rPr>
          <w:lang w:val="fr-FR"/>
        </w:rPr>
        <w:t>générale</w:t>
      </w:r>
      <w:r w:rsidRPr="000A3E2D">
        <w:rPr>
          <w:rFonts w:eastAsia="DejaVu Sans" w:cs="DejaVu Sans"/>
          <w:lang w:val="fr-FR"/>
        </w:rPr>
        <w:t xml:space="preserve"> de la solution</w:t>
      </w:r>
      <w:bookmarkEnd w:id="7"/>
    </w:p>
    <w:p w14:paraId="38D3D717" w14:textId="3500877D" w:rsidR="00A9438D" w:rsidRPr="00F838FC" w:rsidRDefault="00F838FC" w:rsidP="00F838FC">
      <w:pPr>
        <w:pStyle w:val="Corpsdetexte"/>
        <w:spacing w:before="120"/>
        <w:ind w:firstLine="709"/>
        <w:rPr>
          <w:lang w:val="fr-FR"/>
        </w:rPr>
      </w:pPr>
      <w:r w:rsidRPr="00F838FC">
        <w:rPr>
          <w:lang w:val="fr-FR"/>
        </w:rPr>
        <w:t>Sept acteurs</w:t>
      </w:r>
      <w:r w:rsidR="00B02930">
        <w:rPr>
          <w:lang w:val="fr-FR"/>
        </w:rPr>
        <w:t>, dont 5 principaux et 2 secondaires,</w:t>
      </w:r>
      <w:r w:rsidRPr="00F838FC">
        <w:rPr>
          <w:lang w:val="fr-FR"/>
        </w:rPr>
        <w:t xml:space="preserve"> et trois diagrammes vont permettre de définir les axes forts de l’application et des fonctionnalités </w:t>
      </w:r>
      <w:r w:rsidR="00BD44B0">
        <w:rPr>
          <w:lang w:val="fr-FR"/>
        </w:rPr>
        <w:t>qu’elle développe</w:t>
      </w:r>
      <w:r w:rsidRPr="00F838FC">
        <w:rPr>
          <w:lang w:val="fr-FR"/>
        </w:rPr>
        <w:t>.</w:t>
      </w:r>
    </w:p>
    <w:p w14:paraId="31EF57FC" w14:textId="1E641D68" w:rsidR="00A9438D" w:rsidRDefault="000D22B6">
      <w:pPr>
        <w:pStyle w:val="Titre2"/>
      </w:pPr>
      <w:bookmarkStart w:id="8" w:name="_Toc70640755"/>
      <w:r>
        <w:t xml:space="preserve">Les </w:t>
      </w:r>
      <w:proofErr w:type="spellStart"/>
      <w:r>
        <w:t>principe</w:t>
      </w:r>
      <w:r w:rsidR="00A54213">
        <w:t>s</w:t>
      </w:r>
      <w:proofErr w:type="spellEnd"/>
      <w:r>
        <w:t xml:space="preserve"> de </w:t>
      </w:r>
      <w:proofErr w:type="spellStart"/>
      <w:r>
        <w:t>fonctionnement</w:t>
      </w:r>
      <w:bookmarkEnd w:id="8"/>
      <w:proofErr w:type="spellEnd"/>
    </w:p>
    <w:p w14:paraId="3C7CA9FF" w14:textId="09C4520B" w:rsidR="008741B2" w:rsidRDefault="00DB6D1F" w:rsidP="007A2601">
      <w:pPr>
        <w:pStyle w:val="Corpsdetexte"/>
        <w:spacing w:before="120"/>
        <w:ind w:firstLine="709"/>
        <w:rPr>
          <w:lang w:val="fr-FR"/>
        </w:rPr>
      </w:pPr>
      <w:r>
        <w:rPr>
          <w:lang w:val="fr-FR"/>
        </w:rPr>
        <w:t xml:space="preserve">Afin de bien comprendre le fonctionnement de l’application, il est important de garder à l’esprit qu’elle présente une interface unique quel que soit l’utilisateur. Ce qui va faire la différence ce sont les « rôles » ou les droits d’accès. </w:t>
      </w:r>
      <w:r w:rsidR="007A2601">
        <w:rPr>
          <w:lang w:val="fr-FR"/>
        </w:rPr>
        <w:t xml:space="preserve">Par exemple, les fonctionnalités spécifiques au </w:t>
      </w:r>
      <w:r w:rsidR="007A2601" w:rsidRPr="007A2601">
        <w:rPr>
          <w:b/>
          <w:bCs/>
          <w:u w:val="single"/>
          <w:lang w:val="fr-FR"/>
        </w:rPr>
        <w:t>Responsable</w:t>
      </w:r>
      <w:r w:rsidR="007A2601" w:rsidRPr="007A2601">
        <w:rPr>
          <w:lang w:val="fr-FR"/>
        </w:rPr>
        <w:t xml:space="preserve"> comme la possibilité de « Créer un compte Employé », « Afficher la liste de toutes les commandes</w:t>
      </w:r>
      <w:r w:rsidR="007A2601">
        <w:rPr>
          <w:lang w:val="fr-FR"/>
        </w:rPr>
        <w:t xml:space="preserve"> », « Afficher l’état du stock », « Enregistrer un produit dans le stock », « Affecter une commande à un livreur », « Passer une commande auprès d’un fournisseur », </w:t>
      </w:r>
      <w:r w:rsidR="008F4B6F">
        <w:rPr>
          <w:lang w:val="fr-FR"/>
        </w:rPr>
        <w:t xml:space="preserve">ne </w:t>
      </w:r>
      <w:r w:rsidR="007A2601">
        <w:rPr>
          <w:lang w:val="fr-FR"/>
        </w:rPr>
        <w:t>verront leur accès libéré qu’à la condition que le système reconnaît l’utilisateur comme ayant des droits d’accès d’administrateur.</w:t>
      </w:r>
    </w:p>
    <w:p w14:paraId="4B8C2D83" w14:textId="133E89F0" w:rsidR="00157805" w:rsidRDefault="00DC3733" w:rsidP="007A2601">
      <w:pPr>
        <w:pStyle w:val="Corpsdetexte"/>
        <w:spacing w:before="120"/>
        <w:ind w:firstLine="709"/>
        <w:rPr>
          <w:lang w:val="fr-FR"/>
        </w:rPr>
      </w:pPr>
      <w:r>
        <w:rPr>
          <w:lang w:val="fr-FR"/>
        </w:rPr>
        <w:t>L</w:t>
      </w:r>
      <w:r w:rsidR="00157805">
        <w:rPr>
          <w:lang w:val="fr-FR"/>
        </w:rPr>
        <w:t>e diagramme de packages suivant permet de mieux comprendre le déploiement de l’application OC Pizza :</w:t>
      </w:r>
    </w:p>
    <w:p w14:paraId="3CB356E9" w14:textId="777C898E" w:rsidR="00157805" w:rsidRDefault="00942B3F" w:rsidP="00AC60E0">
      <w:pPr>
        <w:pStyle w:val="Corpsdetexte"/>
        <w:spacing w:before="120"/>
        <w:jc w:val="center"/>
        <w:rPr>
          <w:lang w:val="fr-FR"/>
        </w:rPr>
      </w:pPr>
      <w:r>
        <w:rPr>
          <w:noProof/>
          <w:lang w:val="fr-FR"/>
        </w:rPr>
        <w:drawing>
          <wp:inline distT="0" distB="0" distL="0" distR="0" wp14:anchorId="7FB60AD6" wp14:editId="01F415CB">
            <wp:extent cx="4072467" cy="3681616"/>
            <wp:effectExtent l="0" t="0" r="4445"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87316" cy="3695040"/>
                    </a:xfrm>
                    <a:prstGeom prst="rect">
                      <a:avLst/>
                    </a:prstGeom>
                  </pic:spPr>
                </pic:pic>
              </a:graphicData>
            </a:graphic>
          </wp:inline>
        </w:drawing>
      </w:r>
    </w:p>
    <w:p w14:paraId="367DF53C" w14:textId="66FCC2A6" w:rsidR="00157805" w:rsidRPr="00157805" w:rsidRDefault="00157805" w:rsidP="00B237AF">
      <w:pPr>
        <w:pStyle w:val="Corpsdetexte"/>
        <w:spacing w:before="120"/>
        <w:jc w:val="center"/>
        <w:rPr>
          <w:b/>
          <w:bCs/>
          <w:u w:val="single"/>
          <w:lang w:val="fr-FR"/>
        </w:rPr>
      </w:pPr>
      <w:r>
        <w:rPr>
          <w:b/>
          <w:bCs/>
          <w:u w:val="single"/>
          <w:lang w:val="fr-FR"/>
        </w:rPr>
        <w:t xml:space="preserve">DIAGRAMME 1 : </w:t>
      </w:r>
      <w:r w:rsidRPr="00157805">
        <w:rPr>
          <w:b/>
          <w:bCs/>
          <w:u w:val="single"/>
          <w:lang w:val="fr-FR"/>
        </w:rPr>
        <w:t>DIAGRAMME DE PACKAGES</w:t>
      </w:r>
    </w:p>
    <w:p w14:paraId="607422B5" w14:textId="105C0D7C" w:rsidR="007A2601" w:rsidRDefault="008741B2" w:rsidP="007A2601">
      <w:pPr>
        <w:pStyle w:val="Corpsdetexte"/>
        <w:spacing w:before="120"/>
        <w:ind w:firstLine="709"/>
        <w:rPr>
          <w:lang w:val="fr-FR"/>
        </w:rPr>
      </w:pPr>
      <w:r>
        <w:rPr>
          <w:lang w:val="fr-FR"/>
        </w:rPr>
        <w:lastRenderedPageBreak/>
        <w:t xml:space="preserve">Ce qui est commun à l’ensemble des utilisateurs, c’est notamment, </w:t>
      </w:r>
      <w:r w:rsidR="002F0C31">
        <w:rPr>
          <w:lang w:val="fr-FR"/>
        </w:rPr>
        <w:t>sur</w:t>
      </w:r>
      <w:r>
        <w:rPr>
          <w:lang w:val="fr-FR"/>
        </w:rPr>
        <w:t xml:space="preserve"> la page d’accueil, la fonctionnalité « Se connecter ». Nous pourrions également imaginer que l’application puisse être dotée d’une API de géolocalisation, de sorte que le client</w:t>
      </w:r>
      <w:r w:rsidR="00BE4E93">
        <w:rPr>
          <w:lang w:val="fr-FR"/>
        </w:rPr>
        <w:t xml:space="preserve"> enregistré</w:t>
      </w:r>
      <w:r>
        <w:rPr>
          <w:lang w:val="fr-FR"/>
        </w:rPr>
        <w:t xml:space="preserve"> puisse rechercher les points de vente à proximité de sa position.</w:t>
      </w:r>
    </w:p>
    <w:p w14:paraId="6CC9989A" w14:textId="4066A9CF" w:rsidR="00A90CAE" w:rsidRPr="000D04F5" w:rsidRDefault="003678D4" w:rsidP="007A2601">
      <w:pPr>
        <w:pStyle w:val="Corpsdetexte"/>
        <w:spacing w:before="120"/>
        <w:ind w:firstLine="709"/>
        <w:rPr>
          <w:lang w:val="fr-FR"/>
        </w:rPr>
      </w:pPr>
      <w:r>
        <w:rPr>
          <w:lang w:val="fr-FR"/>
        </w:rPr>
        <w:t xml:space="preserve">Après que le </w:t>
      </w:r>
      <w:r w:rsidR="007979AF" w:rsidRPr="006B247B">
        <w:rPr>
          <w:b/>
          <w:bCs/>
          <w:u w:val="single"/>
          <w:lang w:val="fr-FR"/>
        </w:rPr>
        <w:t>Client</w:t>
      </w:r>
      <w:r w:rsidR="007979AF" w:rsidRPr="00BE015B">
        <w:rPr>
          <w:lang w:val="fr-FR"/>
        </w:rPr>
        <w:t xml:space="preserve"> </w:t>
      </w:r>
      <w:r>
        <w:rPr>
          <w:lang w:val="fr-FR"/>
        </w:rPr>
        <w:t xml:space="preserve">a passé une commande, plusieurs options s’offrent à lui : </w:t>
      </w:r>
      <w:r w:rsidR="00A90CAE">
        <w:rPr>
          <w:lang w:val="fr-FR"/>
        </w:rPr>
        <w:t xml:space="preserve">Le </w:t>
      </w:r>
      <w:r w:rsidR="00A90CAE" w:rsidRPr="006B247B">
        <w:rPr>
          <w:b/>
          <w:bCs/>
          <w:u w:val="single"/>
          <w:lang w:val="fr-FR"/>
        </w:rPr>
        <w:t>Client</w:t>
      </w:r>
      <w:r w:rsidR="00A90CAE" w:rsidRPr="002F0C31">
        <w:rPr>
          <w:lang w:val="fr-FR"/>
        </w:rPr>
        <w:t xml:space="preserve"> </w:t>
      </w:r>
      <w:r w:rsidR="00A90CAE">
        <w:rPr>
          <w:lang w:val="fr-FR"/>
        </w:rPr>
        <w:t xml:space="preserve">va pouvoir payer </w:t>
      </w:r>
      <w:r w:rsidR="002F0C31">
        <w:rPr>
          <w:lang w:val="fr-FR"/>
        </w:rPr>
        <w:t xml:space="preserve">soit </w:t>
      </w:r>
      <w:r w:rsidR="00A90CAE">
        <w:rPr>
          <w:lang w:val="fr-FR"/>
        </w:rPr>
        <w:t>en ligne soit sur place soit à la livraison.</w:t>
      </w:r>
      <w:r w:rsidR="000D04F5">
        <w:rPr>
          <w:lang w:val="fr-FR"/>
        </w:rPr>
        <w:t xml:space="preserve"> Le </w:t>
      </w:r>
      <w:r w:rsidR="000D04F5" w:rsidRPr="006B247B">
        <w:rPr>
          <w:b/>
          <w:bCs/>
          <w:u w:val="single"/>
          <w:lang w:val="fr-FR"/>
        </w:rPr>
        <w:t>Client</w:t>
      </w:r>
      <w:r w:rsidR="000D04F5">
        <w:rPr>
          <w:lang w:val="fr-FR"/>
        </w:rPr>
        <w:t xml:space="preserve"> aura plus particulièrement accès à la liste de ses commandes</w:t>
      </w:r>
      <w:r w:rsidR="00B06F87">
        <w:rPr>
          <w:lang w:val="fr-FR"/>
        </w:rPr>
        <w:t>, il</w:t>
      </w:r>
      <w:r w:rsidR="000D04F5" w:rsidRPr="006B247B">
        <w:rPr>
          <w:lang w:val="fr-FR"/>
        </w:rPr>
        <w:t xml:space="preserve"> </w:t>
      </w:r>
      <w:r w:rsidR="000D04F5">
        <w:rPr>
          <w:lang w:val="fr-FR"/>
        </w:rPr>
        <w:t>pourra</w:t>
      </w:r>
      <w:r w:rsidR="00B06F87">
        <w:rPr>
          <w:lang w:val="fr-FR"/>
        </w:rPr>
        <w:t xml:space="preserve"> également</w:t>
      </w:r>
      <w:r w:rsidR="000D04F5">
        <w:rPr>
          <w:lang w:val="fr-FR"/>
        </w:rPr>
        <w:t xml:space="preserve"> modifier ou annuler sa commande, dès lors qu’elle ne sera pas en préparation.</w:t>
      </w:r>
      <w:r w:rsidR="00BF1CE6">
        <w:rPr>
          <w:lang w:val="fr-FR"/>
        </w:rPr>
        <w:t xml:space="preserve"> On pourrait d’ailleurs imaginer que l’application puisse </w:t>
      </w:r>
      <w:r w:rsidR="00BF1CE6" w:rsidRPr="007979AF">
        <w:rPr>
          <w:i/>
          <w:iCs/>
          <w:lang w:val="fr-FR"/>
        </w:rPr>
        <w:t>verrouiller</w:t>
      </w:r>
      <w:r w:rsidR="00BF1CE6">
        <w:rPr>
          <w:lang w:val="fr-FR"/>
        </w:rPr>
        <w:t xml:space="preserve"> la fonctionnalité « Annuler la commande »</w:t>
      </w:r>
      <w:r w:rsidR="00D518E6">
        <w:rPr>
          <w:lang w:val="fr-FR"/>
        </w:rPr>
        <w:t xml:space="preserve"> ou « Modifier la commande »</w:t>
      </w:r>
      <w:r w:rsidR="00BF1CE6">
        <w:rPr>
          <w:lang w:val="fr-FR"/>
        </w:rPr>
        <w:t xml:space="preserve"> (if « Préparer une commande » == </w:t>
      </w:r>
      <w:proofErr w:type="spellStart"/>
      <w:r w:rsidR="00BF1CE6">
        <w:rPr>
          <w:lang w:val="fr-FR"/>
        </w:rPr>
        <w:t>true</w:t>
      </w:r>
      <w:proofErr w:type="spellEnd"/>
      <w:r w:rsidR="00BF1CE6">
        <w:rPr>
          <w:lang w:val="fr-FR"/>
        </w:rPr>
        <w:t xml:space="preserve"> </w:t>
      </w:r>
      <w:r w:rsidR="00881D7D">
        <w:rPr>
          <w:lang w:val="fr-FR"/>
        </w:rPr>
        <w:t xml:space="preserve">« Annuler la commande » </w:t>
      </w:r>
      <w:r w:rsidR="008E3E77">
        <w:rPr>
          <w:lang w:val="fr-FR"/>
        </w:rPr>
        <w:t>&amp;&amp;</w:t>
      </w:r>
      <w:r w:rsidR="00881D7D">
        <w:rPr>
          <w:lang w:val="fr-FR"/>
        </w:rPr>
        <w:t xml:space="preserve"> « Modifier la commande » == false</w:t>
      </w:r>
      <w:r w:rsidR="00BF1CE6">
        <w:rPr>
          <w:lang w:val="fr-FR"/>
        </w:rPr>
        <w:t>) dès lors que la commande est en préparation.</w:t>
      </w:r>
    </w:p>
    <w:tbl>
      <w:tblPr>
        <w:tblpPr w:leftFromText="141" w:rightFromText="141" w:vertAnchor="page" w:horzAnchor="margin" w:tblpXSpec="center" w:tblpY="7708"/>
        <w:tblW w:w="0" w:type="auto"/>
        <w:tblCellMar>
          <w:left w:w="70" w:type="dxa"/>
          <w:right w:w="70" w:type="dxa"/>
        </w:tblCellMar>
        <w:tblLook w:val="04A0" w:firstRow="1" w:lastRow="0" w:firstColumn="1" w:lastColumn="0" w:noHBand="0" w:noVBand="1"/>
      </w:tblPr>
      <w:tblGrid>
        <w:gridCol w:w="885"/>
        <w:gridCol w:w="1334"/>
        <w:gridCol w:w="1444"/>
        <w:gridCol w:w="1419"/>
        <w:gridCol w:w="1712"/>
        <w:gridCol w:w="2824"/>
      </w:tblGrid>
      <w:tr w:rsidR="0080724B" w14:paraId="7F8CD3FB" w14:textId="77777777" w:rsidTr="00A07CC6">
        <w:trPr>
          <w:trHeight w:val="340"/>
        </w:trPr>
        <w:tc>
          <w:tcPr>
            <w:tcW w:w="0" w:type="auto"/>
            <w:gridSpan w:val="6"/>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92BDEC" w14:textId="77777777" w:rsidR="0080724B" w:rsidRDefault="0080724B" w:rsidP="0080724B">
            <w:pPr>
              <w:jc w:val="center"/>
              <w:rPr>
                <w:b/>
                <w:bCs/>
                <w:color w:val="000000"/>
                <w:sz w:val="20"/>
                <w:szCs w:val="20"/>
              </w:rPr>
            </w:pPr>
            <w:r>
              <w:rPr>
                <w:b/>
                <w:bCs/>
                <w:color w:val="000000"/>
                <w:sz w:val="20"/>
                <w:szCs w:val="20"/>
              </w:rPr>
              <w:t>FONCTIONNALITES CLIENTS ET EMPLOYES/RESPONSABLE</w:t>
            </w:r>
          </w:p>
        </w:tc>
      </w:tr>
      <w:tr w:rsidR="0080724B" w14:paraId="6CCF0132" w14:textId="77777777" w:rsidTr="00A07CC6">
        <w:trPr>
          <w:trHeight w:val="34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58AD4ECD"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0BB4E9D0" w14:textId="77777777" w:rsidR="0080724B" w:rsidRDefault="0080724B" w:rsidP="0080724B">
            <w:pPr>
              <w:jc w:val="center"/>
              <w:rPr>
                <w:color w:val="000000"/>
                <w:sz w:val="20"/>
                <w:szCs w:val="20"/>
              </w:rPr>
            </w:pPr>
            <w:r>
              <w:rPr>
                <w:color w:val="000000"/>
                <w:sz w:val="20"/>
                <w:szCs w:val="20"/>
              </w:rPr>
              <w:t>S'inscrire</w:t>
            </w:r>
          </w:p>
        </w:tc>
        <w:tc>
          <w:tcPr>
            <w:tcW w:w="0" w:type="auto"/>
            <w:tcBorders>
              <w:top w:val="nil"/>
              <w:left w:val="nil"/>
              <w:bottom w:val="single" w:sz="8" w:space="0" w:color="auto"/>
              <w:right w:val="single" w:sz="8" w:space="0" w:color="auto"/>
            </w:tcBorders>
            <w:shd w:val="clear" w:color="auto" w:fill="auto"/>
            <w:vAlign w:val="center"/>
            <w:hideMark/>
          </w:tcPr>
          <w:p w14:paraId="367A9426" w14:textId="77777777" w:rsidR="0080724B" w:rsidRDefault="0080724B" w:rsidP="0080724B">
            <w:pPr>
              <w:jc w:val="center"/>
              <w:rPr>
                <w:color w:val="000000"/>
                <w:sz w:val="20"/>
                <w:szCs w:val="20"/>
              </w:rPr>
            </w:pPr>
            <w:r>
              <w:rPr>
                <w:color w:val="000000"/>
                <w:sz w:val="20"/>
                <w:szCs w:val="20"/>
              </w:rPr>
              <w:t>Se connecter</w:t>
            </w:r>
          </w:p>
        </w:tc>
        <w:tc>
          <w:tcPr>
            <w:tcW w:w="0" w:type="auto"/>
            <w:tcBorders>
              <w:top w:val="nil"/>
              <w:left w:val="nil"/>
              <w:bottom w:val="single" w:sz="8" w:space="0" w:color="auto"/>
              <w:right w:val="single" w:sz="8" w:space="0" w:color="auto"/>
            </w:tcBorders>
            <w:shd w:val="clear" w:color="auto" w:fill="auto"/>
            <w:vAlign w:val="center"/>
            <w:hideMark/>
          </w:tcPr>
          <w:p w14:paraId="17924981" w14:textId="77777777" w:rsidR="0080724B" w:rsidRDefault="0080724B" w:rsidP="0080724B">
            <w:pPr>
              <w:jc w:val="center"/>
              <w:rPr>
                <w:color w:val="000000"/>
                <w:sz w:val="20"/>
                <w:szCs w:val="20"/>
              </w:rPr>
            </w:pPr>
            <w:r>
              <w:rPr>
                <w:color w:val="000000"/>
                <w:sz w:val="20"/>
                <w:szCs w:val="20"/>
              </w:rPr>
              <w:t>Constituer un panier</w:t>
            </w:r>
          </w:p>
        </w:tc>
        <w:tc>
          <w:tcPr>
            <w:tcW w:w="0" w:type="auto"/>
            <w:tcBorders>
              <w:top w:val="nil"/>
              <w:left w:val="nil"/>
              <w:bottom w:val="single" w:sz="8" w:space="0" w:color="auto"/>
              <w:right w:val="single" w:sz="8" w:space="0" w:color="auto"/>
            </w:tcBorders>
            <w:shd w:val="clear" w:color="auto" w:fill="auto"/>
            <w:vAlign w:val="center"/>
            <w:hideMark/>
          </w:tcPr>
          <w:p w14:paraId="621A8937" w14:textId="77777777" w:rsidR="0080724B" w:rsidRDefault="0080724B" w:rsidP="0080724B">
            <w:pPr>
              <w:jc w:val="center"/>
              <w:rPr>
                <w:color w:val="000000"/>
                <w:sz w:val="20"/>
                <w:szCs w:val="20"/>
              </w:rPr>
            </w:pPr>
            <w:r>
              <w:rPr>
                <w:color w:val="000000"/>
                <w:sz w:val="20"/>
                <w:szCs w:val="20"/>
              </w:rPr>
              <w:t>Consulter un panier</w:t>
            </w:r>
          </w:p>
        </w:tc>
        <w:tc>
          <w:tcPr>
            <w:tcW w:w="0" w:type="auto"/>
            <w:tcBorders>
              <w:top w:val="nil"/>
              <w:left w:val="nil"/>
              <w:bottom w:val="single" w:sz="8" w:space="0" w:color="auto"/>
              <w:right w:val="single" w:sz="8" w:space="0" w:color="auto"/>
            </w:tcBorders>
            <w:shd w:val="clear" w:color="auto" w:fill="auto"/>
            <w:vAlign w:val="center"/>
            <w:hideMark/>
          </w:tcPr>
          <w:p w14:paraId="2F0EFB64" w14:textId="77777777" w:rsidR="0080724B" w:rsidRDefault="0080724B" w:rsidP="0080724B">
            <w:pPr>
              <w:jc w:val="center"/>
              <w:rPr>
                <w:color w:val="000000"/>
                <w:sz w:val="20"/>
                <w:szCs w:val="20"/>
              </w:rPr>
            </w:pPr>
            <w:r>
              <w:rPr>
                <w:color w:val="000000"/>
                <w:sz w:val="20"/>
                <w:szCs w:val="20"/>
              </w:rPr>
              <w:t>Passer une commande</w:t>
            </w:r>
          </w:p>
        </w:tc>
      </w:tr>
      <w:tr w:rsidR="0080724B" w14:paraId="602B54EA"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C6DBB25" w14:textId="77777777" w:rsidR="0080724B" w:rsidRDefault="0080724B" w:rsidP="0080724B">
            <w:pPr>
              <w:jc w:val="center"/>
              <w:rPr>
                <w:color w:val="000000"/>
                <w:sz w:val="20"/>
                <w:szCs w:val="20"/>
              </w:rPr>
            </w:pPr>
            <w:r>
              <w:rPr>
                <w:color w:val="000000"/>
                <w:sz w:val="20"/>
                <w:szCs w:val="20"/>
              </w:rPr>
              <w:t>Client U</w:t>
            </w:r>
          </w:p>
        </w:tc>
        <w:tc>
          <w:tcPr>
            <w:tcW w:w="0" w:type="auto"/>
            <w:tcBorders>
              <w:top w:val="nil"/>
              <w:left w:val="nil"/>
              <w:bottom w:val="single" w:sz="8" w:space="0" w:color="auto"/>
              <w:right w:val="single" w:sz="8" w:space="0" w:color="auto"/>
            </w:tcBorders>
            <w:shd w:val="clear" w:color="auto" w:fill="auto"/>
            <w:vAlign w:val="center"/>
            <w:hideMark/>
          </w:tcPr>
          <w:p w14:paraId="78B16E81"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9E93290"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245A72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529C7FA"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7EE988A0" w14:textId="77777777" w:rsidR="0080724B" w:rsidRDefault="0080724B" w:rsidP="0080724B">
            <w:pPr>
              <w:jc w:val="center"/>
              <w:rPr>
                <w:color w:val="000000"/>
                <w:sz w:val="20"/>
                <w:szCs w:val="20"/>
              </w:rPr>
            </w:pPr>
            <w:r>
              <w:rPr>
                <w:color w:val="000000"/>
                <w:sz w:val="20"/>
                <w:szCs w:val="20"/>
              </w:rPr>
              <w:t>OUI</w:t>
            </w:r>
          </w:p>
        </w:tc>
      </w:tr>
      <w:tr w:rsidR="0080724B" w14:paraId="5022EFCC"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9657955" w14:textId="77777777" w:rsidR="0080724B" w:rsidRDefault="0080724B" w:rsidP="0080724B">
            <w:pPr>
              <w:jc w:val="center"/>
              <w:rPr>
                <w:color w:val="000000"/>
                <w:sz w:val="20"/>
                <w:szCs w:val="20"/>
              </w:rPr>
            </w:pPr>
            <w:r>
              <w:rPr>
                <w:color w:val="000000"/>
                <w:sz w:val="20"/>
                <w:szCs w:val="20"/>
              </w:rPr>
              <w:t>Client V</w:t>
            </w:r>
          </w:p>
        </w:tc>
        <w:tc>
          <w:tcPr>
            <w:tcW w:w="0" w:type="auto"/>
            <w:tcBorders>
              <w:top w:val="nil"/>
              <w:left w:val="nil"/>
              <w:bottom w:val="single" w:sz="8" w:space="0" w:color="auto"/>
              <w:right w:val="single" w:sz="8" w:space="0" w:color="auto"/>
            </w:tcBorders>
            <w:shd w:val="clear" w:color="auto" w:fill="auto"/>
            <w:vAlign w:val="center"/>
            <w:hideMark/>
          </w:tcPr>
          <w:p w14:paraId="44ECBA66"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8B7B318"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A5E89F7"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7DFB84D"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CAE2735" w14:textId="77777777" w:rsidR="0080724B" w:rsidRDefault="0080724B" w:rsidP="0080724B">
            <w:pPr>
              <w:jc w:val="center"/>
              <w:rPr>
                <w:color w:val="000000"/>
                <w:sz w:val="20"/>
                <w:szCs w:val="20"/>
              </w:rPr>
            </w:pPr>
            <w:r>
              <w:rPr>
                <w:color w:val="000000"/>
                <w:sz w:val="20"/>
                <w:szCs w:val="20"/>
              </w:rPr>
              <w:t>OUI</w:t>
            </w:r>
          </w:p>
        </w:tc>
      </w:tr>
      <w:tr w:rsidR="0080724B" w14:paraId="799B1638"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7565340"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75C4BEE6"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17DC790A"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01C354D"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5357515"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ED9839D" w14:textId="77777777" w:rsidR="0080724B" w:rsidRDefault="0080724B" w:rsidP="0080724B">
            <w:pPr>
              <w:jc w:val="center"/>
              <w:rPr>
                <w:color w:val="000000"/>
                <w:sz w:val="20"/>
                <w:szCs w:val="20"/>
              </w:rPr>
            </w:pPr>
            <w:r>
              <w:rPr>
                <w:color w:val="000000"/>
                <w:sz w:val="20"/>
                <w:szCs w:val="20"/>
              </w:rPr>
              <w:t> </w:t>
            </w:r>
          </w:p>
        </w:tc>
      </w:tr>
      <w:tr w:rsidR="0080724B" w14:paraId="04F017F4"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DB049AB" w14:textId="77777777" w:rsidR="0080724B" w:rsidRDefault="0080724B" w:rsidP="0080724B">
            <w:pPr>
              <w:jc w:val="center"/>
              <w:rPr>
                <w:color w:val="000000"/>
                <w:sz w:val="20"/>
                <w:szCs w:val="20"/>
              </w:rPr>
            </w:pPr>
            <w:r>
              <w:rPr>
                <w:color w:val="000000"/>
                <w:sz w:val="20"/>
                <w:szCs w:val="20"/>
              </w:rPr>
              <w:t>Livreur</w:t>
            </w:r>
          </w:p>
        </w:tc>
        <w:tc>
          <w:tcPr>
            <w:tcW w:w="0" w:type="auto"/>
            <w:tcBorders>
              <w:top w:val="nil"/>
              <w:left w:val="nil"/>
              <w:bottom w:val="single" w:sz="8" w:space="0" w:color="auto"/>
              <w:right w:val="single" w:sz="8" w:space="0" w:color="auto"/>
            </w:tcBorders>
            <w:shd w:val="clear" w:color="auto" w:fill="auto"/>
            <w:vAlign w:val="center"/>
            <w:hideMark/>
          </w:tcPr>
          <w:p w14:paraId="7F07118A"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D38D4F7"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84EEF0F"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735D86F"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7BCE6D3" w14:textId="77777777" w:rsidR="0080724B" w:rsidRDefault="0080724B" w:rsidP="0080724B">
            <w:pPr>
              <w:jc w:val="center"/>
              <w:rPr>
                <w:color w:val="000000"/>
                <w:sz w:val="20"/>
                <w:szCs w:val="20"/>
              </w:rPr>
            </w:pPr>
            <w:r>
              <w:rPr>
                <w:color w:val="000000"/>
                <w:sz w:val="20"/>
                <w:szCs w:val="20"/>
              </w:rPr>
              <w:t> </w:t>
            </w:r>
          </w:p>
        </w:tc>
      </w:tr>
      <w:tr w:rsidR="0080724B" w14:paraId="11E5FAD4"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9D3A351"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172D0C55"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363ECB4E"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20A528B"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010D64D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9E2EE89" w14:textId="77777777" w:rsidR="0080724B" w:rsidRDefault="0080724B" w:rsidP="0080724B">
            <w:pPr>
              <w:jc w:val="center"/>
              <w:rPr>
                <w:color w:val="000000"/>
                <w:sz w:val="20"/>
                <w:szCs w:val="20"/>
              </w:rPr>
            </w:pPr>
            <w:r>
              <w:rPr>
                <w:color w:val="000000"/>
                <w:sz w:val="20"/>
                <w:szCs w:val="20"/>
              </w:rPr>
              <w:t> </w:t>
            </w:r>
          </w:p>
        </w:tc>
      </w:tr>
      <w:tr w:rsidR="0080724B" w14:paraId="60F82334" w14:textId="77777777" w:rsidTr="00A07CC6">
        <w:trPr>
          <w:trHeight w:val="340"/>
        </w:trPr>
        <w:tc>
          <w:tcPr>
            <w:tcW w:w="0" w:type="auto"/>
            <w:tcBorders>
              <w:top w:val="nil"/>
              <w:left w:val="nil"/>
              <w:bottom w:val="nil"/>
              <w:right w:val="nil"/>
            </w:tcBorders>
            <w:shd w:val="clear" w:color="auto" w:fill="auto"/>
            <w:noWrap/>
            <w:vAlign w:val="bottom"/>
            <w:hideMark/>
          </w:tcPr>
          <w:p w14:paraId="3ED45C2D" w14:textId="77777777" w:rsidR="0080724B" w:rsidRDefault="0080724B" w:rsidP="0080724B">
            <w:pPr>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73E0F6EC"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186DAE01"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42B90FFD"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50A73C85"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3AC98B77" w14:textId="77777777" w:rsidR="0080724B" w:rsidRDefault="0080724B" w:rsidP="0080724B">
            <w:pPr>
              <w:rPr>
                <w:sz w:val="20"/>
                <w:szCs w:val="20"/>
              </w:rPr>
            </w:pPr>
          </w:p>
        </w:tc>
      </w:tr>
      <w:tr w:rsidR="0080724B" w14:paraId="764008DC" w14:textId="77777777" w:rsidTr="00A07CC6">
        <w:trPr>
          <w:trHeight w:val="340"/>
        </w:trPr>
        <w:tc>
          <w:tcPr>
            <w:tcW w:w="0" w:type="auto"/>
            <w:gridSpan w:val="6"/>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A6B6CF7" w14:textId="77777777" w:rsidR="0080724B" w:rsidRDefault="0080724B" w:rsidP="0080724B">
            <w:pPr>
              <w:jc w:val="center"/>
              <w:rPr>
                <w:b/>
                <w:bCs/>
                <w:color w:val="000000"/>
                <w:sz w:val="20"/>
                <w:szCs w:val="20"/>
              </w:rPr>
            </w:pPr>
            <w:r>
              <w:rPr>
                <w:b/>
                <w:bCs/>
                <w:color w:val="000000"/>
                <w:sz w:val="20"/>
                <w:szCs w:val="20"/>
              </w:rPr>
              <w:t>FONCTIONNALITES CLIENTS ET EMPLOYES/RESPONSABLE</w:t>
            </w:r>
          </w:p>
        </w:tc>
      </w:tr>
      <w:tr w:rsidR="0080724B" w14:paraId="65D4F56F" w14:textId="77777777" w:rsidTr="00A07CC6">
        <w:trPr>
          <w:trHeight w:val="86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11A0C48E"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FA12CF6" w14:textId="77777777" w:rsidR="0080724B" w:rsidRDefault="0080724B" w:rsidP="0080724B">
            <w:pPr>
              <w:jc w:val="center"/>
              <w:rPr>
                <w:color w:val="000000"/>
                <w:sz w:val="20"/>
                <w:szCs w:val="20"/>
              </w:rPr>
            </w:pPr>
            <w:r>
              <w:rPr>
                <w:color w:val="000000"/>
                <w:sz w:val="20"/>
                <w:szCs w:val="20"/>
              </w:rPr>
              <w:t>Payer la commande</w:t>
            </w:r>
          </w:p>
        </w:tc>
        <w:tc>
          <w:tcPr>
            <w:tcW w:w="0" w:type="auto"/>
            <w:tcBorders>
              <w:top w:val="nil"/>
              <w:left w:val="nil"/>
              <w:bottom w:val="single" w:sz="8" w:space="0" w:color="auto"/>
              <w:right w:val="single" w:sz="8" w:space="0" w:color="auto"/>
            </w:tcBorders>
            <w:shd w:val="clear" w:color="auto" w:fill="auto"/>
            <w:vAlign w:val="center"/>
            <w:hideMark/>
          </w:tcPr>
          <w:p w14:paraId="4546CE1B" w14:textId="77777777" w:rsidR="0080724B" w:rsidRDefault="0080724B" w:rsidP="0080724B">
            <w:pPr>
              <w:jc w:val="center"/>
              <w:rPr>
                <w:color w:val="000000"/>
                <w:sz w:val="20"/>
                <w:szCs w:val="20"/>
              </w:rPr>
            </w:pPr>
            <w:r>
              <w:rPr>
                <w:color w:val="000000"/>
                <w:sz w:val="20"/>
                <w:szCs w:val="20"/>
              </w:rPr>
              <w:t>Modifier la commande</w:t>
            </w:r>
          </w:p>
        </w:tc>
        <w:tc>
          <w:tcPr>
            <w:tcW w:w="0" w:type="auto"/>
            <w:tcBorders>
              <w:top w:val="nil"/>
              <w:left w:val="nil"/>
              <w:bottom w:val="single" w:sz="8" w:space="0" w:color="auto"/>
              <w:right w:val="single" w:sz="8" w:space="0" w:color="auto"/>
            </w:tcBorders>
            <w:shd w:val="clear" w:color="auto" w:fill="auto"/>
            <w:vAlign w:val="center"/>
            <w:hideMark/>
          </w:tcPr>
          <w:p w14:paraId="485DBB7F" w14:textId="77777777" w:rsidR="0080724B" w:rsidRDefault="0080724B" w:rsidP="0080724B">
            <w:pPr>
              <w:jc w:val="center"/>
              <w:rPr>
                <w:color w:val="000000"/>
                <w:sz w:val="20"/>
                <w:szCs w:val="20"/>
              </w:rPr>
            </w:pPr>
            <w:r>
              <w:rPr>
                <w:color w:val="000000"/>
                <w:sz w:val="20"/>
                <w:szCs w:val="20"/>
              </w:rPr>
              <w:t>Annuler la commande</w:t>
            </w:r>
          </w:p>
        </w:tc>
        <w:tc>
          <w:tcPr>
            <w:tcW w:w="0" w:type="auto"/>
            <w:tcBorders>
              <w:top w:val="nil"/>
              <w:left w:val="nil"/>
              <w:bottom w:val="single" w:sz="8" w:space="0" w:color="auto"/>
              <w:right w:val="single" w:sz="8" w:space="0" w:color="auto"/>
            </w:tcBorders>
            <w:shd w:val="clear" w:color="auto" w:fill="auto"/>
            <w:vAlign w:val="center"/>
            <w:hideMark/>
          </w:tcPr>
          <w:p w14:paraId="4EEEE13C" w14:textId="77777777" w:rsidR="0080724B" w:rsidRDefault="0080724B" w:rsidP="0080724B">
            <w:pPr>
              <w:jc w:val="center"/>
              <w:rPr>
                <w:color w:val="000000"/>
                <w:sz w:val="20"/>
                <w:szCs w:val="20"/>
              </w:rPr>
            </w:pPr>
            <w:r>
              <w:rPr>
                <w:color w:val="000000"/>
                <w:sz w:val="20"/>
                <w:szCs w:val="20"/>
              </w:rPr>
              <w:t>Consulter le catalogue de pizzas</w:t>
            </w:r>
          </w:p>
        </w:tc>
        <w:tc>
          <w:tcPr>
            <w:tcW w:w="0" w:type="auto"/>
            <w:tcBorders>
              <w:top w:val="nil"/>
              <w:left w:val="nil"/>
              <w:bottom w:val="single" w:sz="8" w:space="0" w:color="auto"/>
              <w:right w:val="single" w:sz="8" w:space="0" w:color="auto"/>
            </w:tcBorders>
            <w:shd w:val="clear" w:color="auto" w:fill="auto"/>
            <w:vAlign w:val="center"/>
            <w:hideMark/>
          </w:tcPr>
          <w:p w14:paraId="3D439C6E" w14:textId="77777777" w:rsidR="0080724B" w:rsidRDefault="0080724B" w:rsidP="0080724B">
            <w:pPr>
              <w:jc w:val="center"/>
              <w:rPr>
                <w:color w:val="000000"/>
                <w:sz w:val="20"/>
                <w:szCs w:val="20"/>
              </w:rPr>
            </w:pPr>
            <w:r>
              <w:rPr>
                <w:color w:val="000000"/>
                <w:sz w:val="20"/>
                <w:szCs w:val="20"/>
              </w:rPr>
              <w:t>Afficher la liste des commandes d'un client connecté (Client)</w:t>
            </w:r>
          </w:p>
        </w:tc>
      </w:tr>
      <w:tr w:rsidR="0080724B" w14:paraId="4A5D21E9"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5D89C7C" w14:textId="77777777" w:rsidR="0080724B" w:rsidRDefault="0080724B" w:rsidP="0080724B">
            <w:pPr>
              <w:jc w:val="center"/>
              <w:rPr>
                <w:color w:val="000000"/>
                <w:sz w:val="20"/>
                <w:szCs w:val="20"/>
              </w:rPr>
            </w:pPr>
            <w:r>
              <w:rPr>
                <w:color w:val="000000"/>
                <w:sz w:val="20"/>
                <w:szCs w:val="20"/>
              </w:rPr>
              <w:t>Client U</w:t>
            </w:r>
          </w:p>
        </w:tc>
        <w:tc>
          <w:tcPr>
            <w:tcW w:w="0" w:type="auto"/>
            <w:tcBorders>
              <w:top w:val="nil"/>
              <w:left w:val="nil"/>
              <w:bottom w:val="single" w:sz="8" w:space="0" w:color="auto"/>
              <w:right w:val="single" w:sz="8" w:space="0" w:color="auto"/>
            </w:tcBorders>
            <w:shd w:val="clear" w:color="auto" w:fill="auto"/>
            <w:vAlign w:val="center"/>
            <w:hideMark/>
          </w:tcPr>
          <w:p w14:paraId="51F80FDF"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3485BB26"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969722E"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D4E0C3B"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637EBC8" w14:textId="77777777" w:rsidR="0080724B" w:rsidRDefault="0080724B" w:rsidP="0080724B">
            <w:pPr>
              <w:jc w:val="center"/>
              <w:rPr>
                <w:color w:val="000000"/>
                <w:sz w:val="20"/>
                <w:szCs w:val="20"/>
              </w:rPr>
            </w:pPr>
            <w:r>
              <w:rPr>
                <w:color w:val="000000"/>
                <w:sz w:val="20"/>
                <w:szCs w:val="20"/>
              </w:rPr>
              <w:t>OUI</w:t>
            </w:r>
          </w:p>
        </w:tc>
      </w:tr>
      <w:tr w:rsidR="0080724B" w14:paraId="563FC530"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1EAC1B5" w14:textId="77777777" w:rsidR="0080724B" w:rsidRDefault="0080724B" w:rsidP="0080724B">
            <w:pPr>
              <w:jc w:val="center"/>
              <w:rPr>
                <w:color w:val="000000"/>
                <w:sz w:val="20"/>
                <w:szCs w:val="20"/>
              </w:rPr>
            </w:pPr>
            <w:r>
              <w:rPr>
                <w:color w:val="000000"/>
                <w:sz w:val="20"/>
                <w:szCs w:val="20"/>
              </w:rPr>
              <w:t>Client V</w:t>
            </w:r>
          </w:p>
        </w:tc>
        <w:tc>
          <w:tcPr>
            <w:tcW w:w="0" w:type="auto"/>
            <w:tcBorders>
              <w:top w:val="nil"/>
              <w:left w:val="nil"/>
              <w:bottom w:val="single" w:sz="8" w:space="0" w:color="auto"/>
              <w:right w:val="single" w:sz="8" w:space="0" w:color="auto"/>
            </w:tcBorders>
            <w:shd w:val="clear" w:color="auto" w:fill="auto"/>
            <w:vAlign w:val="center"/>
            <w:hideMark/>
          </w:tcPr>
          <w:p w14:paraId="5616235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A5640FB"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A07B380"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47E18EF"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48F3DBA" w14:textId="77777777" w:rsidR="0080724B" w:rsidRDefault="0080724B" w:rsidP="0080724B">
            <w:pPr>
              <w:jc w:val="center"/>
              <w:rPr>
                <w:color w:val="000000"/>
                <w:sz w:val="20"/>
                <w:szCs w:val="20"/>
              </w:rPr>
            </w:pPr>
            <w:r>
              <w:rPr>
                <w:color w:val="000000"/>
                <w:sz w:val="20"/>
                <w:szCs w:val="20"/>
              </w:rPr>
              <w:t>OUI</w:t>
            </w:r>
          </w:p>
        </w:tc>
      </w:tr>
      <w:tr w:rsidR="0080724B" w14:paraId="3DF400C5"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77C9A40"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323684F5"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0978092"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F2C4B82"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159BEC6"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AF89835" w14:textId="77777777" w:rsidR="0080724B" w:rsidRDefault="0080724B" w:rsidP="0080724B">
            <w:pPr>
              <w:jc w:val="center"/>
              <w:rPr>
                <w:color w:val="000000"/>
                <w:sz w:val="20"/>
                <w:szCs w:val="20"/>
              </w:rPr>
            </w:pPr>
            <w:r>
              <w:rPr>
                <w:color w:val="000000"/>
                <w:sz w:val="20"/>
                <w:szCs w:val="20"/>
              </w:rPr>
              <w:t> </w:t>
            </w:r>
          </w:p>
        </w:tc>
      </w:tr>
      <w:tr w:rsidR="0080724B" w14:paraId="0902E5C3"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4CE6566" w14:textId="77777777" w:rsidR="0080724B" w:rsidRDefault="0080724B" w:rsidP="0080724B">
            <w:pPr>
              <w:jc w:val="center"/>
              <w:rPr>
                <w:color w:val="000000"/>
                <w:sz w:val="20"/>
                <w:szCs w:val="20"/>
              </w:rPr>
            </w:pPr>
            <w:r>
              <w:rPr>
                <w:color w:val="000000"/>
                <w:sz w:val="20"/>
                <w:szCs w:val="20"/>
              </w:rPr>
              <w:t>Livreur</w:t>
            </w:r>
          </w:p>
        </w:tc>
        <w:tc>
          <w:tcPr>
            <w:tcW w:w="0" w:type="auto"/>
            <w:tcBorders>
              <w:top w:val="nil"/>
              <w:left w:val="nil"/>
              <w:bottom w:val="single" w:sz="8" w:space="0" w:color="auto"/>
              <w:right w:val="single" w:sz="8" w:space="0" w:color="auto"/>
            </w:tcBorders>
            <w:shd w:val="clear" w:color="auto" w:fill="auto"/>
            <w:vAlign w:val="center"/>
            <w:hideMark/>
          </w:tcPr>
          <w:p w14:paraId="0D14E01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4E654C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34F68DA"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876581F"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F1F90CD" w14:textId="77777777" w:rsidR="0080724B" w:rsidRDefault="0080724B" w:rsidP="0080724B">
            <w:pPr>
              <w:jc w:val="center"/>
              <w:rPr>
                <w:color w:val="000000"/>
                <w:sz w:val="20"/>
                <w:szCs w:val="20"/>
              </w:rPr>
            </w:pPr>
            <w:r>
              <w:rPr>
                <w:color w:val="000000"/>
                <w:sz w:val="20"/>
                <w:szCs w:val="20"/>
              </w:rPr>
              <w:t> </w:t>
            </w:r>
          </w:p>
        </w:tc>
      </w:tr>
      <w:tr w:rsidR="0080724B" w14:paraId="6FD48081"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F3522C9"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448454A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3B0907E"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7A3F4F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7FA3EC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646A929" w14:textId="77777777" w:rsidR="0080724B" w:rsidRDefault="0080724B" w:rsidP="0080724B">
            <w:pPr>
              <w:jc w:val="center"/>
              <w:rPr>
                <w:color w:val="000000"/>
                <w:sz w:val="20"/>
                <w:szCs w:val="20"/>
              </w:rPr>
            </w:pPr>
            <w:r>
              <w:rPr>
                <w:color w:val="000000"/>
                <w:sz w:val="20"/>
                <w:szCs w:val="20"/>
              </w:rPr>
              <w:t> </w:t>
            </w:r>
          </w:p>
        </w:tc>
      </w:tr>
    </w:tbl>
    <w:p w14:paraId="55F951EA" w14:textId="4598963E" w:rsidR="003D74E3" w:rsidRDefault="004023BC" w:rsidP="0080724B">
      <w:pPr>
        <w:pStyle w:val="Corpsdetexte"/>
        <w:spacing w:before="120"/>
        <w:ind w:firstLine="709"/>
        <w:rPr>
          <w:lang w:val="fr-FR"/>
        </w:rPr>
      </w:pPr>
      <w:r w:rsidRPr="006B247B">
        <w:rPr>
          <w:lang w:val="fr-FR"/>
        </w:rPr>
        <w:t>Le</w:t>
      </w:r>
      <w:r w:rsidR="008A2EE2">
        <w:rPr>
          <w:lang w:val="fr-FR"/>
        </w:rPr>
        <w:t>s deux</w:t>
      </w:r>
      <w:r w:rsidRPr="006B247B">
        <w:rPr>
          <w:lang w:val="fr-FR"/>
        </w:rPr>
        <w:t xml:space="preserve"> tableau</w:t>
      </w:r>
      <w:r w:rsidR="008A2EE2">
        <w:rPr>
          <w:lang w:val="fr-FR"/>
        </w:rPr>
        <w:t>x</w:t>
      </w:r>
      <w:r w:rsidRPr="006B247B">
        <w:rPr>
          <w:lang w:val="fr-FR"/>
        </w:rPr>
        <w:t xml:space="preserve"> suivant</w:t>
      </w:r>
      <w:r w:rsidR="008A2EE2">
        <w:rPr>
          <w:lang w:val="fr-FR"/>
        </w:rPr>
        <w:t>s</w:t>
      </w:r>
      <w:r w:rsidRPr="006B247B">
        <w:rPr>
          <w:lang w:val="fr-FR"/>
        </w:rPr>
        <w:t xml:space="preserve"> répertorie</w:t>
      </w:r>
      <w:r w:rsidR="008A2EE2">
        <w:rPr>
          <w:lang w:val="fr-FR"/>
        </w:rPr>
        <w:t>nt</w:t>
      </w:r>
      <w:r w:rsidRPr="006B247B">
        <w:rPr>
          <w:lang w:val="fr-FR"/>
        </w:rPr>
        <w:t xml:space="preserve"> les 1</w:t>
      </w:r>
      <w:r w:rsidR="00A471C1">
        <w:rPr>
          <w:lang w:val="fr-FR"/>
        </w:rPr>
        <w:t>0</w:t>
      </w:r>
      <w:r w:rsidRPr="006B247B">
        <w:rPr>
          <w:lang w:val="fr-FR"/>
        </w:rPr>
        <w:t xml:space="preserve"> fonctionnalités auxquelles le </w:t>
      </w:r>
      <w:r w:rsidRPr="006B247B">
        <w:rPr>
          <w:b/>
          <w:bCs/>
          <w:u w:val="single"/>
          <w:lang w:val="fr-FR"/>
        </w:rPr>
        <w:t>Client</w:t>
      </w:r>
      <w:r w:rsidRPr="006B247B">
        <w:rPr>
          <w:lang w:val="fr-FR"/>
        </w:rPr>
        <w:t xml:space="preserve"> a accès. </w:t>
      </w:r>
      <w:r w:rsidR="00A471C1">
        <w:rPr>
          <w:lang w:val="fr-FR"/>
        </w:rPr>
        <w:t>La</w:t>
      </w:r>
      <w:r w:rsidRPr="006B247B">
        <w:rPr>
          <w:lang w:val="fr-FR"/>
        </w:rPr>
        <w:t xml:space="preserve"> fonctionnalité</w:t>
      </w:r>
      <w:r w:rsidR="00A471C1">
        <w:rPr>
          <w:lang w:val="fr-FR"/>
        </w:rPr>
        <w:t xml:space="preserve"> « Se connecter »</w:t>
      </w:r>
      <w:r w:rsidRPr="006B247B">
        <w:rPr>
          <w:lang w:val="fr-FR"/>
        </w:rPr>
        <w:t xml:space="preserve"> </w:t>
      </w:r>
      <w:r w:rsidR="00A471C1">
        <w:rPr>
          <w:lang w:val="fr-FR"/>
        </w:rPr>
        <w:t>es</w:t>
      </w:r>
      <w:r w:rsidRPr="006B247B">
        <w:rPr>
          <w:lang w:val="fr-FR"/>
        </w:rPr>
        <w:t xml:space="preserve">t </w:t>
      </w:r>
      <w:r w:rsidR="006D52F8">
        <w:rPr>
          <w:lang w:val="fr-FR"/>
        </w:rPr>
        <w:t xml:space="preserve">bien entendu </w:t>
      </w:r>
      <w:r w:rsidRPr="006B247B">
        <w:rPr>
          <w:lang w:val="fr-FR"/>
        </w:rPr>
        <w:t xml:space="preserve">accessible au </w:t>
      </w:r>
      <w:r w:rsidR="000A4209" w:rsidRPr="006B247B">
        <w:rPr>
          <w:b/>
          <w:bCs/>
          <w:u w:val="single"/>
          <w:lang w:val="fr-FR"/>
        </w:rPr>
        <w:t>Pizzaiolo</w:t>
      </w:r>
      <w:r w:rsidR="000A4209" w:rsidRPr="006B247B">
        <w:rPr>
          <w:lang w:val="fr-FR"/>
        </w:rPr>
        <w:t xml:space="preserve">, au </w:t>
      </w:r>
      <w:r w:rsidR="000A4209" w:rsidRPr="006B247B">
        <w:rPr>
          <w:b/>
          <w:bCs/>
          <w:u w:val="single"/>
          <w:lang w:val="fr-FR"/>
        </w:rPr>
        <w:t>Livreur</w:t>
      </w:r>
      <w:r w:rsidR="000A4209" w:rsidRPr="006B247B">
        <w:rPr>
          <w:lang w:val="fr-FR"/>
        </w:rPr>
        <w:t xml:space="preserve"> et au </w:t>
      </w:r>
      <w:r w:rsidR="000A4209" w:rsidRPr="006B247B">
        <w:rPr>
          <w:b/>
          <w:bCs/>
          <w:u w:val="single"/>
          <w:lang w:val="fr-FR"/>
        </w:rPr>
        <w:t>Responsable</w:t>
      </w:r>
      <w:r w:rsidR="000A4209" w:rsidRPr="006B247B">
        <w:rPr>
          <w:lang w:val="fr-FR"/>
        </w:rPr>
        <w:t>.</w:t>
      </w:r>
    </w:p>
    <w:p w14:paraId="04051647" w14:textId="77777777" w:rsidR="000925F4" w:rsidRDefault="000925F4" w:rsidP="00F838FC">
      <w:pPr>
        <w:pStyle w:val="Corpsdetexte"/>
        <w:spacing w:before="120"/>
        <w:ind w:firstLine="709"/>
        <w:rPr>
          <w:lang w:val="fr-FR"/>
        </w:rPr>
      </w:pPr>
    </w:p>
    <w:p w14:paraId="64F4755B" w14:textId="77777777" w:rsidR="0080724B" w:rsidRPr="0079557E" w:rsidRDefault="0080724B" w:rsidP="0080724B">
      <w:pPr>
        <w:pStyle w:val="Corpsdetexte"/>
        <w:spacing w:before="120"/>
        <w:ind w:firstLine="709"/>
        <w:jc w:val="center"/>
        <w:rPr>
          <w:b/>
          <w:bCs/>
          <w:u w:val="single"/>
          <w:lang w:val="fr-FR"/>
        </w:rPr>
      </w:pPr>
      <w:r w:rsidRPr="0079557E">
        <w:rPr>
          <w:b/>
          <w:bCs/>
          <w:u w:val="single"/>
          <w:lang w:val="fr-FR"/>
        </w:rPr>
        <w:t>TABLEAU</w:t>
      </w:r>
      <w:r>
        <w:rPr>
          <w:b/>
          <w:bCs/>
          <w:u w:val="single"/>
          <w:lang w:val="fr-FR"/>
        </w:rPr>
        <w:t>X</w:t>
      </w:r>
      <w:r w:rsidRPr="0079557E">
        <w:rPr>
          <w:b/>
          <w:bCs/>
          <w:u w:val="single"/>
          <w:lang w:val="fr-FR"/>
        </w:rPr>
        <w:t xml:space="preserve"> 1</w:t>
      </w:r>
      <w:r>
        <w:rPr>
          <w:b/>
          <w:bCs/>
          <w:u w:val="single"/>
          <w:lang w:val="fr-FR"/>
        </w:rPr>
        <w:t xml:space="preserve"> ET 2</w:t>
      </w:r>
      <w:r w:rsidRPr="0079557E">
        <w:rPr>
          <w:b/>
          <w:bCs/>
          <w:u w:val="single"/>
          <w:lang w:val="fr-FR"/>
        </w:rPr>
        <w:t> : FONCTIONNALITES ACCESSIBLES AUX CLIENTS</w:t>
      </w:r>
    </w:p>
    <w:p w14:paraId="029E5FD1" w14:textId="333BA28E" w:rsidR="003D74E3" w:rsidRDefault="003D74E3" w:rsidP="00F838FC">
      <w:pPr>
        <w:pStyle w:val="Corpsdetexte"/>
        <w:spacing w:before="120"/>
        <w:ind w:firstLine="709"/>
        <w:rPr>
          <w:lang w:val="fr-FR"/>
        </w:rPr>
      </w:pPr>
    </w:p>
    <w:p w14:paraId="3CF18BF8" w14:textId="4DD1A09D" w:rsidR="001E212C" w:rsidRDefault="00DE4571" w:rsidP="001E212C">
      <w:pPr>
        <w:pStyle w:val="Corpsdetexte"/>
        <w:spacing w:before="120"/>
        <w:ind w:firstLine="709"/>
        <w:rPr>
          <w:lang w:val="fr-FR"/>
        </w:rPr>
      </w:pPr>
      <w:r>
        <w:rPr>
          <w:lang w:val="fr-FR"/>
        </w:rPr>
        <w:lastRenderedPageBreak/>
        <w:t xml:space="preserve">Le </w:t>
      </w:r>
      <w:r w:rsidR="0054499E" w:rsidRPr="006B247B">
        <w:rPr>
          <w:b/>
          <w:bCs/>
          <w:u w:val="single"/>
          <w:lang w:val="fr-FR"/>
        </w:rPr>
        <w:t>Responsable</w:t>
      </w:r>
      <w:r w:rsidR="0054499E">
        <w:rPr>
          <w:lang w:val="fr-FR"/>
        </w:rPr>
        <w:t xml:space="preserve"> a accès à toutes les fonctionnalités sans exception mais il n’est pas utilisateur premier sur toutes. Les différentes fonctionnalités sont effectivement réparties entre tous, de sorte que chacun, le </w:t>
      </w:r>
      <w:r w:rsidR="0054499E" w:rsidRPr="006B247B">
        <w:rPr>
          <w:b/>
          <w:bCs/>
          <w:u w:val="single"/>
          <w:lang w:val="fr-FR"/>
        </w:rPr>
        <w:t>Pizzaiolo</w:t>
      </w:r>
      <w:r w:rsidR="0054499E">
        <w:rPr>
          <w:lang w:val="fr-FR"/>
        </w:rPr>
        <w:t xml:space="preserve">, le </w:t>
      </w:r>
      <w:r w:rsidR="0054499E" w:rsidRPr="006B247B">
        <w:rPr>
          <w:b/>
          <w:bCs/>
          <w:u w:val="single"/>
          <w:lang w:val="fr-FR"/>
        </w:rPr>
        <w:t>Livreur</w:t>
      </w:r>
      <w:r w:rsidR="0054499E" w:rsidRPr="006B247B">
        <w:rPr>
          <w:lang w:val="fr-FR"/>
        </w:rPr>
        <w:t xml:space="preserve"> </w:t>
      </w:r>
      <w:r w:rsidR="0054499E">
        <w:rPr>
          <w:lang w:val="fr-FR"/>
        </w:rPr>
        <w:t xml:space="preserve">et le </w:t>
      </w:r>
      <w:r w:rsidR="0054499E" w:rsidRPr="006B247B">
        <w:rPr>
          <w:b/>
          <w:bCs/>
          <w:u w:val="single"/>
          <w:lang w:val="fr-FR"/>
        </w:rPr>
        <w:t>Responsable</w:t>
      </w:r>
      <w:r w:rsidR="0054499E">
        <w:rPr>
          <w:lang w:val="fr-FR"/>
        </w:rPr>
        <w:t xml:space="preserve"> a un rôle déterminant à jouer dans la chaîne de production de l’offre commerciale.</w:t>
      </w:r>
    </w:p>
    <w:p w14:paraId="22DC1AE5" w14:textId="50B1AE33" w:rsidR="001E212C" w:rsidRPr="007A2601" w:rsidRDefault="001E212C" w:rsidP="001E212C">
      <w:pPr>
        <w:pStyle w:val="Corpsdetexte"/>
        <w:spacing w:before="120"/>
        <w:ind w:firstLine="709"/>
        <w:rPr>
          <w:rFonts w:ascii="Times New Roman" w:eastAsia="Times New Roman" w:hAnsi="Times New Roman" w:cs="Times New Roman"/>
          <w:kern w:val="0"/>
          <w:sz w:val="24"/>
          <w:lang w:val="fr-FR" w:eastAsia="fr-FR" w:bidi="ar-SA"/>
        </w:rPr>
      </w:pPr>
      <w:r w:rsidRPr="007D767B">
        <w:rPr>
          <w:lang w:val="fr-FR"/>
        </w:rPr>
        <w:t>Les tableaux 3 et 4</w:t>
      </w:r>
      <w:r w:rsidR="00A840EB">
        <w:rPr>
          <w:lang w:val="fr-FR"/>
        </w:rPr>
        <w:t xml:space="preserve"> suivants</w:t>
      </w:r>
      <w:r w:rsidRPr="007D767B">
        <w:rPr>
          <w:lang w:val="fr-FR"/>
        </w:rPr>
        <w:t xml:space="preserve"> présentent les </w:t>
      </w:r>
      <w:r>
        <w:rPr>
          <w:lang w:val="fr-FR"/>
        </w:rPr>
        <w:t xml:space="preserve">12 </w:t>
      </w:r>
      <w:r w:rsidRPr="007D767B">
        <w:rPr>
          <w:lang w:val="fr-FR"/>
        </w:rPr>
        <w:t xml:space="preserve">fonctionnalités exclusivement accessibles </w:t>
      </w:r>
      <w:r w:rsidRPr="006B247B">
        <w:rPr>
          <w:lang w:val="fr-FR"/>
        </w:rPr>
        <w:t xml:space="preserve">au </w:t>
      </w:r>
      <w:r w:rsidRPr="006B247B">
        <w:rPr>
          <w:b/>
          <w:bCs/>
          <w:u w:val="single"/>
          <w:lang w:val="fr-FR"/>
        </w:rPr>
        <w:t>Pizzaiolo</w:t>
      </w:r>
      <w:r w:rsidRPr="006B247B">
        <w:rPr>
          <w:lang w:val="fr-FR"/>
        </w:rPr>
        <w:t xml:space="preserve">, au </w:t>
      </w:r>
      <w:r w:rsidRPr="006B247B">
        <w:rPr>
          <w:b/>
          <w:bCs/>
          <w:u w:val="single"/>
          <w:lang w:val="fr-FR"/>
        </w:rPr>
        <w:t>Livreur</w:t>
      </w:r>
      <w:r w:rsidRPr="006B247B">
        <w:rPr>
          <w:lang w:val="fr-FR"/>
        </w:rPr>
        <w:t xml:space="preserve"> et au </w:t>
      </w:r>
      <w:r w:rsidRPr="006B247B">
        <w:rPr>
          <w:b/>
          <w:bCs/>
          <w:u w:val="single"/>
          <w:lang w:val="fr-FR"/>
        </w:rPr>
        <w:t>Responsable</w:t>
      </w:r>
      <w:r w:rsidRPr="006B247B">
        <w:rPr>
          <w:lang w:val="fr-FR"/>
        </w:rPr>
        <w:t>.</w:t>
      </w:r>
    </w:p>
    <w:tbl>
      <w:tblPr>
        <w:tblpPr w:leftFromText="141" w:rightFromText="141" w:vertAnchor="page" w:horzAnchor="margin" w:tblpXSpec="center" w:tblpY="4841"/>
        <w:tblW w:w="0" w:type="auto"/>
        <w:tblCellMar>
          <w:left w:w="70" w:type="dxa"/>
          <w:right w:w="70" w:type="dxa"/>
        </w:tblCellMar>
        <w:tblLook w:val="04A0" w:firstRow="1" w:lastRow="0" w:firstColumn="1" w:lastColumn="0" w:noHBand="0" w:noVBand="1"/>
      </w:tblPr>
      <w:tblGrid>
        <w:gridCol w:w="885"/>
        <w:gridCol w:w="1411"/>
        <w:gridCol w:w="1562"/>
        <w:gridCol w:w="1553"/>
        <w:gridCol w:w="1226"/>
        <w:gridCol w:w="1584"/>
        <w:gridCol w:w="1397"/>
      </w:tblGrid>
      <w:tr w:rsidR="0080724B" w14:paraId="578FC755" w14:textId="77777777" w:rsidTr="00A07CC6">
        <w:trPr>
          <w:trHeight w:val="340"/>
        </w:trPr>
        <w:tc>
          <w:tcPr>
            <w:tcW w:w="0" w:type="auto"/>
            <w:gridSpan w:val="7"/>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C1E7589" w14:textId="77777777" w:rsidR="0080724B" w:rsidRDefault="0080724B" w:rsidP="0080724B">
            <w:pPr>
              <w:jc w:val="center"/>
              <w:rPr>
                <w:b/>
                <w:bCs/>
                <w:color w:val="000000"/>
                <w:sz w:val="20"/>
                <w:szCs w:val="20"/>
              </w:rPr>
            </w:pPr>
            <w:r>
              <w:rPr>
                <w:b/>
                <w:bCs/>
                <w:color w:val="000000"/>
                <w:sz w:val="20"/>
                <w:szCs w:val="20"/>
              </w:rPr>
              <w:t>FONCTIONNALITES EMPLOYES/RESPONSABLE</w:t>
            </w:r>
          </w:p>
        </w:tc>
      </w:tr>
      <w:tr w:rsidR="0080724B" w14:paraId="6EE12A1F" w14:textId="77777777" w:rsidTr="00A07CC6">
        <w:trPr>
          <w:trHeight w:val="58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41DEFB6B"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2601529" w14:textId="77777777" w:rsidR="0080724B" w:rsidRDefault="0080724B" w:rsidP="0080724B">
            <w:pPr>
              <w:jc w:val="center"/>
              <w:rPr>
                <w:color w:val="000000"/>
                <w:sz w:val="20"/>
                <w:szCs w:val="20"/>
              </w:rPr>
            </w:pPr>
            <w:r>
              <w:rPr>
                <w:color w:val="000000"/>
                <w:sz w:val="20"/>
                <w:szCs w:val="20"/>
              </w:rPr>
              <w:t>Créer un compte Employé</w:t>
            </w:r>
          </w:p>
        </w:tc>
        <w:tc>
          <w:tcPr>
            <w:tcW w:w="0" w:type="auto"/>
            <w:tcBorders>
              <w:top w:val="nil"/>
              <w:left w:val="nil"/>
              <w:bottom w:val="single" w:sz="8" w:space="0" w:color="auto"/>
              <w:right w:val="single" w:sz="8" w:space="0" w:color="auto"/>
            </w:tcBorders>
            <w:shd w:val="clear" w:color="auto" w:fill="auto"/>
            <w:vAlign w:val="center"/>
            <w:hideMark/>
          </w:tcPr>
          <w:p w14:paraId="5B187ED7" w14:textId="77777777" w:rsidR="0080724B" w:rsidRDefault="0080724B" w:rsidP="0080724B">
            <w:pPr>
              <w:jc w:val="center"/>
              <w:rPr>
                <w:color w:val="000000"/>
                <w:sz w:val="20"/>
                <w:szCs w:val="20"/>
              </w:rPr>
            </w:pPr>
            <w:r>
              <w:rPr>
                <w:color w:val="000000"/>
                <w:sz w:val="20"/>
                <w:szCs w:val="20"/>
              </w:rPr>
              <w:t>Indiquer "en live" que la commande est livrée</w:t>
            </w:r>
          </w:p>
        </w:tc>
        <w:tc>
          <w:tcPr>
            <w:tcW w:w="0" w:type="auto"/>
            <w:tcBorders>
              <w:top w:val="nil"/>
              <w:left w:val="nil"/>
              <w:bottom w:val="single" w:sz="8" w:space="0" w:color="auto"/>
              <w:right w:val="single" w:sz="8" w:space="0" w:color="auto"/>
            </w:tcBorders>
            <w:shd w:val="clear" w:color="auto" w:fill="auto"/>
            <w:vAlign w:val="center"/>
            <w:hideMark/>
          </w:tcPr>
          <w:p w14:paraId="55C6D9BE" w14:textId="77777777" w:rsidR="0080724B" w:rsidRDefault="0080724B" w:rsidP="0080724B">
            <w:pPr>
              <w:jc w:val="center"/>
              <w:rPr>
                <w:color w:val="000000"/>
                <w:sz w:val="20"/>
                <w:szCs w:val="20"/>
              </w:rPr>
            </w:pPr>
            <w:r>
              <w:rPr>
                <w:color w:val="000000"/>
                <w:sz w:val="20"/>
                <w:szCs w:val="20"/>
              </w:rPr>
              <w:t>Afficher la liste de toutes les commandes</w:t>
            </w:r>
          </w:p>
        </w:tc>
        <w:tc>
          <w:tcPr>
            <w:tcW w:w="0" w:type="auto"/>
            <w:tcBorders>
              <w:top w:val="nil"/>
              <w:left w:val="nil"/>
              <w:bottom w:val="single" w:sz="8" w:space="0" w:color="auto"/>
              <w:right w:val="single" w:sz="8" w:space="0" w:color="auto"/>
            </w:tcBorders>
            <w:shd w:val="clear" w:color="auto" w:fill="auto"/>
            <w:vAlign w:val="center"/>
            <w:hideMark/>
          </w:tcPr>
          <w:p w14:paraId="489C2D7B" w14:textId="77777777" w:rsidR="0080724B" w:rsidRDefault="0080724B" w:rsidP="0080724B">
            <w:pPr>
              <w:jc w:val="center"/>
              <w:rPr>
                <w:color w:val="000000"/>
                <w:sz w:val="20"/>
                <w:szCs w:val="20"/>
              </w:rPr>
            </w:pPr>
            <w:r>
              <w:rPr>
                <w:color w:val="000000"/>
                <w:sz w:val="20"/>
                <w:szCs w:val="20"/>
              </w:rPr>
              <w:t>Afficher l'état du stock</w:t>
            </w:r>
          </w:p>
        </w:tc>
        <w:tc>
          <w:tcPr>
            <w:tcW w:w="0" w:type="auto"/>
            <w:tcBorders>
              <w:top w:val="nil"/>
              <w:left w:val="nil"/>
              <w:bottom w:val="single" w:sz="8" w:space="0" w:color="auto"/>
              <w:right w:val="single" w:sz="8" w:space="0" w:color="auto"/>
            </w:tcBorders>
            <w:shd w:val="clear" w:color="auto" w:fill="auto"/>
            <w:vAlign w:val="center"/>
            <w:hideMark/>
          </w:tcPr>
          <w:p w14:paraId="2A89B142" w14:textId="77777777" w:rsidR="0080724B" w:rsidRDefault="0080724B" w:rsidP="0080724B">
            <w:pPr>
              <w:jc w:val="center"/>
              <w:rPr>
                <w:color w:val="000000"/>
                <w:sz w:val="20"/>
                <w:szCs w:val="20"/>
              </w:rPr>
            </w:pPr>
            <w:r>
              <w:rPr>
                <w:color w:val="000000"/>
                <w:sz w:val="20"/>
                <w:szCs w:val="20"/>
              </w:rPr>
              <w:t>Prise de commande au téléphone ou sur place</w:t>
            </w:r>
          </w:p>
        </w:tc>
        <w:tc>
          <w:tcPr>
            <w:tcW w:w="0" w:type="auto"/>
            <w:tcBorders>
              <w:top w:val="nil"/>
              <w:left w:val="nil"/>
              <w:bottom w:val="single" w:sz="8" w:space="0" w:color="auto"/>
              <w:right w:val="single" w:sz="8" w:space="0" w:color="auto"/>
            </w:tcBorders>
            <w:shd w:val="clear" w:color="auto" w:fill="auto"/>
            <w:vAlign w:val="center"/>
            <w:hideMark/>
          </w:tcPr>
          <w:p w14:paraId="7F620831" w14:textId="77777777" w:rsidR="0080724B" w:rsidRDefault="0080724B" w:rsidP="0080724B">
            <w:pPr>
              <w:jc w:val="center"/>
              <w:rPr>
                <w:color w:val="000000"/>
                <w:sz w:val="20"/>
                <w:szCs w:val="20"/>
              </w:rPr>
            </w:pPr>
            <w:r>
              <w:rPr>
                <w:color w:val="000000"/>
                <w:sz w:val="20"/>
                <w:szCs w:val="20"/>
              </w:rPr>
              <w:t>Commande en cours de livraison</w:t>
            </w:r>
          </w:p>
        </w:tc>
      </w:tr>
      <w:tr w:rsidR="0080724B" w14:paraId="16887D72"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F19DDDF"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2E61A28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2A5122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1B708D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5DBC8E6"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BB6E562"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328AEBE5" w14:textId="77777777" w:rsidR="0080724B" w:rsidRDefault="0080724B" w:rsidP="0080724B">
            <w:pPr>
              <w:jc w:val="center"/>
              <w:rPr>
                <w:color w:val="000000"/>
                <w:sz w:val="20"/>
                <w:szCs w:val="20"/>
              </w:rPr>
            </w:pPr>
            <w:r>
              <w:rPr>
                <w:color w:val="000000"/>
                <w:sz w:val="20"/>
                <w:szCs w:val="20"/>
              </w:rPr>
              <w:t> </w:t>
            </w:r>
          </w:p>
        </w:tc>
      </w:tr>
      <w:tr w:rsidR="0080724B" w14:paraId="497DD59F"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D413C4F" w14:textId="77777777" w:rsidR="0080724B" w:rsidRDefault="0080724B" w:rsidP="0080724B">
            <w:pPr>
              <w:jc w:val="center"/>
              <w:rPr>
                <w:color w:val="000000"/>
                <w:sz w:val="20"/>
                <w:szCs w:val="20"/>
              </w:rPr>
            </w:pPr>
            <w:r>
              <w:rPr>
                <w:color w:val="000000"/>
                <w:sz w:val="20"/>
                <w:szCs w:val="20"/>
              </w:rPr>
              <w:t>Livreur</w:t>
            </w:r>
          </w:p>
        </w:tc>
        <w:tc>
          <w:tcPr>
            <w:tcW w:w="0" w:type="auto"/>
            <w:tcBorders>
              <w:top w:val="nil"/>
              <w:left w:val="nil"/>
              <w:bottom w:val="single" w:sz="8" w:space="0" w:color="auto"/>
              <w:right w:val="single" w:sz="8" w:space="0" w:color="auto"/>
            </w:tcBorders>
            <w:shd w:val="clear" w:color="auto" w:fill="auto"/>
            <w:vAlign w:val="center"/>
            <w:hideMark/>
          </w:tcPr>
          <w:p w14:paraId="1AB35787"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D318BB0"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0C8E13D"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575B634"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1FDBC8F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DB8E6DF" w14:textId="77777777" w:rsidR="0080724B" w:rsidRDefault="0080724B" w:rsidP="0080724B">
            <w:pPr>
              <w:jc w:val="center"/>
              <w:rPr>
                <w:color w:val="000000"/>
                <w:sz w:val="20"/>
                <w:szCs w:val="20"/>
              </w:rPr>
            </w:pPr>
            <w:r>
              <w:rPr>
                <w:color w:val="000000"/>
                <w:sz w:val="20"/>
                <w:szCs w:val="20"/>
              </w:rPr>
              <w:t>OUI</w:t>
            </w:r>
          </w:p>
        </w:tc>
      </w:tr>
      <w:tr w:rsidR="0080724B" w14:paraId="7D45B701"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B792214"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711D59FD"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E12418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D68092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B33A00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68E8FB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62B7C1F" w14:textId="77777777" w:rsidR="0080724B" w:rsidRDefault="0080724B" w:rsidP="0080724B">
            <w:pPr>
              <w:jc w:val="center"/>
              <w:rPr>
                <w:color w:val="000000"/>
                <w:sz w:val="20"/>
                <w:szCs w:val="20"/>
              </w:rPr>
            </w:pPr>
            <w:r>
              <w:rPr>
                <w:color w:val="000000"/>
                <w:sz w:val="20"/>
                <w:szCs w:val="20"/>
              </w:rPr>
              <w:t> </w:t>
            </w:r>
          </w:p>
        </w:tc>
      </w:tr>
      <w:tr w:rsidR="0080724B" w14:paraId="395FE55D" w14:textId="77777777" w:rsidTr="00A07CC6">
        <w:trPr>
          <w:trHeight w:val="340"/>
        </w:trPr>
        <w:tc>
          <w:tcPr>
            <w:tcW w:w="0" w:type="auto"/>
            <w:tcBorders>
              <w:top w:val="nil"/>
              <w:left w:val="nil"/>
              <w:bottom w:val="nil"/>
              <w:right w:val="nil"/>
            </w:tcBorders>
            <w:shd w:val="clear" w:color="auto" w:fill="auto"/>
            <w:noWrap/>
            <w:vAlign w:val="bottom"/>
            <w:hideMark/>
          </w:tcPr>
          <w:p w14:paraId="768AAA67" w14:textId="77777777" w:rsidR="0080724B" w:rsidRDefault="0080724B" w:rsidP="0080724B">
            <w:pPr>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40B83A2A"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769C23C3"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5F14ED1E"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40D98CB6"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74F802C6"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698F4BE8" w14:textId="77777777" w:rsidR="0080724B" w:rsidRDefault="0080724B" w:rsidP="0080724B">
            <w:pPr>
              <w:rPr>
                <w:sz w:val="20"/>
                <w:szCs w:val="20"/>
              </w:rPr>
            </w:pPr>
          </w:p>
        </w:tc>
      </w:tr>
      <w:tr w:rsidR="0080724B" w14:paraId="1FBB8D30" w14:textId="77777777" w:rsidTr="00A07CC6">
        <w:trPr>
          <w:trHeight w:val="340"/>
        </w:trPr>
        <w:tc>
          <w:tcPr>
            <w:tcW w:w="0" w:type="auto"/>
            <w:gridSpan w:val="7"/>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EEEF1B6" w14:textId="77777777" w:rsidR="0080724B" w:rsidRDefault="0080724B" w:rsidP="0080724B">
            <w:pPr>
              <w:jc w:val="center"/>
              <w:rPr>
                <w:b/>
                <w:bCs/>
                <w:color w:val="000000"/>
                <w:sz w:val="20"/>
                <w:szCs w:val="20"/>
              </w:rPr>
            </w:pPr>
            <w:r>
              <w:rPr>
                <w:b/>
                <w:bCs/>
                <w:color w:val="000000"/>
                <w:sz w:val="20"/>
                <w:szCs w:val="20"/>
              </w:rPr>
              <w:t>FONCTIONNALITES EMPLOYES/RESPONSABLE</w:t>
            </w:r>
          </w:p>
        </w:tc>
      </w:tr>
      <w:tr w:rsidR="0080724B" w14:paraId="7E58C2A6" w14:textId="77777777" w:rsidTr="00A07CC6">
        <w:trPr>
          <w:trHeight w:val="58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79243B82"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E0BD898" w14:textId="77777777" w:rsidR="0080724B" w:rsidRDefault="0080724B" w:rsidP="0080724B">
            <w:pPr>
              <w:jc w:val="center"/>
              <w:rPr>
                <w:color w:val="000000"/>
                <w:sz w:val="20"/>
                <w:szCs w:val="20"/>
              </w:rPr>
            </w:pPr>
            <w:r>
              <w:rPr>
                <w:color w:val="000000"/>
                <w:sz w:val="20"/>
                <w:szCs w:val="20"/>
              </w:rPr>
              <w:t>Enregistrer un produit dans le stock</w:t>
            </w:r>
          </w:p>
        </w:tc>
        <w:tc>
          <w:tcPr>
            <w:tcW w:w="0" w:type="auto"/>
            <w:tcBorders>
              <w:top w:val="nil"/>
              <w:left w:val="nil"/>
              <w:bottom w:val="single" w:sz="8" w:space="0" w:color="auto"/>
              <w:right w:val="single" w:sz="8" w:space="0" w:color="auto"/>
            </w:tcBorders>
            <w:shd w:val="clear" w:color="auto" w:fill="auto"/>
            <w:vAlign w:val="center"/>
            <w:hideMark/>
          </w:tcPr>
          <w:p w14:paraId="27812E7D" w14:textId="77777777" w:rsidR="0080724B" w:rsidRDefault="0080724B" w:rsidP="0080724B">
            <w:pPr>
              <w:jc w:val="center"/>
              <w:rPr>
                <w:color w:val="000000"/>
                <w:sz w:val="20"/>
                <w:szCs w:val="20"/>
              </w:rPr>
            </w:pPr>
            <w:r>
              <w:rPr>
                <w:color w:val="000000"/>
                <w:sz w:val="20"/>
                <w:szCs w:val="20"/>
              </w:rPr>
              <w:t>Accepter la commande</w:t>
            </w:r>
          </w:p>
        </w:tc>
        <w:tc>
          <w:tcPr>
            <w:tcW w:w="0" w:type="auto"/>
            <w:tcBorders>
              <w:top w:val="nil"/>
              <w:left w:val="nil"/>
              <w:bottom w:val="single" w:sz="8" w:space="0" w:color="auto"/>
              <w:right w:val="single" w:sz="8" w:space="0" w:color="auto"/>
            </w:tcBorders>
            <w:shd w:val="clear" w:color="auto" w:fill="auto"/>
            <w:vAlign w:val="center"/>
            <w:hideMark/>
          </w:tcPr>
          <w:p w14:paraId="21E14136" w14:textId="77777777" w:rsidR="0080724B" w:rsidRDefault="0080724B" w:rsidP="0080724B">
            <w:pPr>
              <w:jc w:val="center"/>
              <w:rPr>
                <w:color w:val="000000"/>
                <w:sz w:val="20"/>
                <w:szCs w:val="20"/>
              </w:rPr>
            </w:pPr>
            <w:r>
              <w:rPr>
                <w:color w:val="000000"/>
                <w:sz w:val="20"/>
                <w:szCs w:val="20"/>
              </w:rPr>
              <w:t>Affecter une commande à un livreur</w:t>
            </w:r>
          </w:p>
        </w:tc>
        <w:tc>
          <w:tcPr>
            <w:tcW w:w="0" w:type="auto"/>
            <w:tcBorders>
              <w:top w:val="nil"/>
              <w:left w:val="nil"/>
              <w:bottom w:val="single" w:sz="8" w:space="0" w:color="auto"/>
              <w:right w:val="single" w:sz="8" w:space="0" w:color="auto"/>
            </w:tcBorders>
            <w:shd w:val="clear" w:color="auto" w:fill="auto"/>
            <w:vAlign w:val="center"/>
            <w:hideMark/>
          </w:tcPr>
          <w:p w14:paraId="598F7940" w14:textId="77777777" w:rsidR="0080724B" w:rsidRDefault="0080724B" w:rsidP="0080724B">
            <w:pPr>
              <w:jc w:val="center"/>
              <w:rPr>
                <w:color w:val="000000"/>
                <w:sz w:val="20"/>
                <w:szCs w:val="20"/>
              </w:rPr>
            </w:pPr>
            <w:r>
              <w:rPr>
                <w:color w:val="000000"/>
                <w:sz w:val="20"/>
                <w:szCs w:val="20"/>
              </w:rPr>
              <w:t>Préparer une commande</w:t>
            </w:r>
          </w:p>
        </w:tc>
        <w:tc>
          <w:tcPr>
            <w:tcW w:w="0" w:type="auto"/>
            <w:tcBorders>
              <w:top w:val="nil"/>
              <w:left w:val="nil"/>
              <w:bottom w:val="single" w:sz="8" w:space="0" w:color="auto"/>
              <w:right w:val="single" w:sz="8" w:space="0" w:color="auto"/>
            </w:tcBorders>
            <w:shd w:val="clear" w:color="auto" w:fill="auto"/>
            <w:vAlign w:val="center"/>
            <w:hideMark/>
          </w:tcPr>
          <w:p w14:paraId="702B74C6" w14:textId="77777777" w:rsidR="0080724B" w:rsidRDefault="0080724B" w:rsidP="0080724B">
            <w:pPr>
              <w:jc w:val="center"/>
              <w:rPr>
                <w:color w:val="000000"/>
                <w:sz w:val="20"/>
                <w:szCs w:val="20"/>
              </w:rPr>
            </w:pPr>
            <w:r>
              <w:rPr>
                <w:color w:val="000000"/>
                <w:sz w:val="20"/>
                <w:szCs w:val="20"/>
              </w:rPr>
              <w:t>Passer une commande auprès d'un fournisseur</w:t>
            </w:r>
          </w:p>
        </w:tc>
        <w:tc>
          <w:tcPr>
            <w:tcW w:w="0" w:type="auto"/>
            <w:tcBorders>
              <w:top w:val="nil"/>
              <w:left w:val="nil"/>
              <w:bottom w:val="single" w:sz="8" w:space="0" w:color="auto"/>
              <w:right w:val="single" w:sz="8" w:space="0" w:color="auto"/>
            </w:tcBorders>
            <w:shd w:val="clear" w:color="auto" w:fill="auto"/>
            <w:vAlign w:val="center"/>
            <w:hideMark/>
          </w:tcPr>
          <w:p w14:paraId="4E2BB8AE" w14:textId="77777777" w:rsidR="0080724B" w:rsidRDefault="0080724B" w:rsidP="0080724B">
            <w:pPr>
              <w:jc w:val="center"/>
              <w:rPr>
                <w:color w:val="000000"/>
                <w:sz w:val="20"/>
                <w:szCs w:val="20"/>
              </w:rPr>
            </w:pPr>
            <w:r>
              <w:rPr>
                <w:color w:val="000000"/>
                <w:sz w:val="20"/>
                <w:szCs w:val="20"/>
              </w:rPr>
              <w:t>Afficher l'aide-mémoire</w:t>
            </w:r>
          </w:p>
        </w:tc>
      </w:tr>
      <w:tr w:rsidR="0080724B" w14:paraId="49337061"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E305989"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0FE7A0B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40DF61B"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66A7514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3BE63171"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9038050"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65E42BE" w14:textId="77777777" w:rsidR="0080724B" w:rsidRDefault="0080724B" w:rsidP="0080724B">
            <w:pPr>
              <w:jc w:val="center"/>
              <w:rPr>
                <w:color w:val="000000"/>
                <w:sz w:val="20"/>
                <w:szCs w:val="20"/>
              </w:rPr>
            </w:pPr>
            <w:r>
              <w:rPr>
                <w:color w:val="000000"/>
                <w:sz w:val="20"/>
                <w:szCs w:val="20"/>
              </w:rPr>
              <w:t>OUI</w:t>
            </w:r>
          </w:p>
        </w:tc>
      </w:tr>
      <w:tr w:rsidR="0080724B" w14:paraId="57FF0FBB"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56B0EA8"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071E1F92"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9ADE40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0F11BF08"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36DA4B42"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F85E30A"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7E63DC15" w14:textId="77777777" w:rsidR="0080724B" w:rsidRDefault="0080724B" w:rsidP="0080724B">
            <w:pPr>
              <w:jc w:val="center"/>
              <w:rPr>
                <w:color w:val="000000"/>
                <w:sz w:val="20"/>
                <w:szCs w:val="20"/>
              </w:rPr>
            </w:pPr>
            <w:r>
              <w:rPr>
                <w:color w:val="000000"/>
                <w:sz w:val="20"/>
                <w:szCs w:val="20"/>
              </w:rPr>
              <w:t> </w:t>
            </w:r>
          </w:p>
        </w:tc>
      </w:tr>
    </w:tbl>
    <w:p w14:paraId="5B2873C1" w14:textId="77777777" w:rsidR="00D505A3" w:rsidRDefault="00D505A3" w:rsidP="00F838FC">
      <w:pPr>
        <w:pStyle w:val="Corpsdetexte"/>
        <w:spacing w:before="120"/>
        <w:ind w:firstLine="709"/>
        <w:rPr>
          <w:lang w:val="fr-FR"/>
        </w:rPr>
      </w:pPr>
    </w:p>
    <w:p w14:paraId="76E5119A" w14:textId="19F6905D" w:rsidR="000925F4" w:rsidRDefault="000925F4" w:rsidP="00F838FC">
      <w:pPr>
        <w:pStyle w:val="Corpsdetexte"/>
        <w:spacing w:before="120"/>
        <w:ind w:firstLine="709"/>
        <w:rPr>
          <w:lang w:val="fr-FR"/>
        </w:rPr>
      </w:pPr>
    </w:p>
    <w:p w14:paraId="230CED92" w14:textId="56F4829F" w:rsidR="00D505A3" w:rsidRPr="00A95F98" w:rsidRDefault="00A95F98" w:rsidP="00A95F98">
      <w:pPr>
        <w:pStyle w:val="Corpsdetexte"/>
        <w:spacing w:before="120"/>
        <w:ind w:firstLine="709"/>
        <w:jc w:val="center"/>
        <w:rPr>
          <w:b/>
          <w:bCs/>
          <w:u w:val="single"/>
          <w:lang w:val="fr-FR"/>
        </w:rPr>
      </w:pPr>
      <w:r w:rsidRPr="0079557E">
        <w:rPr>
          <w:b/>
          <w:bCs/>
          <w:u w:val="single"/>
          <w:lang w:val="fr-FR"/>
        </w:rPr>
        <w:t>TABLEAU</w:t>
      </w:r>
      <w:r>
        <w:rPr>
          <w:b/>
          <w:bCs/>
          <w:u w:val="single"/>
          <w:lang w:val="fr-FR"/>
        </w:rPr>
        <w:t>X</w:t>
      </w:r>
      <w:r w:rsidRPr="0079557E">
        <w:rPr>
          <w:b/>
          <w:bCs/>
          <w:u w:val="single"/>
          <w:lang w:val="fr-FR"/>
        </w:rPr>
        <w:t xml:space="preserve"> </w:t>
      </w:r>
      <w:r>
        <w:rPr>
          <w:b/>
          <w:bCs/>
          <w:u w:val="single"/>
          <w:lang w:val="fr-FR"/>
        </w:rPr>
        <w:t>3 ET 4</w:t>
      </w:r>
      <w:r w:rsidRPr="0079557E">
        <w:rPr>
          <w:b/>
          <w:bCs/>
          <w:u w:val="single"/>
          <w:lang w:val="fr-FR"/>
        </w:rPr>
        <w:t xml:space="preserve"> : FONCTIONNALITES ACCESSIBLES AUX </w:t>
      </w:r>
      <w:r>
        <w:rPr>
          <w:b/>
          <w:bCs/>
          <w:u w:val="single"/>
          <w:lang w:val="fr-FR"/>
        </w:rPr>
        <w:t>EMPLOYES/RESPONSABLE</w:t>
      </w:r>
    </w:p>
    <w:p w14:paraId="7E991233" w14:textId="77777777" w:rsidR="0080724B" w:rsidRPr="0012162E" w:rsidRDefault="0080724B">
      <w:pPr>
        <w:rPr>
          <w:rFonts w:ascii="Open Sans" w:eastAsia="Source Han Sans CN Regular" w:hAnsi="Open Sans" w:cs="Lohit Devanagari"/>
          <w:b/>
          <w:color w:val="4C4C4C"/>
          <w:kern w:val="1"/>
          <w:sz w:val="28"/>
          <w:lang w:eastAsia="zh-CN" w:bidi="hi-IN"/>
        </w:rPr>
      </w:pPr>
      <w:r>
        <w:br w:type="page"/>
      </w:r>
    </w:p>
    <w:p w14:paraId="50748554" w14:textId="1493A120" w:rsidR="00A9438D" w:rsidRDefault="000D22B6">
      <w:pPr>
        <w:pStyle w:val="Titre2"/>
      </w:pPr>
      <w:bookmarkStart w:id="9" w:name="_Toc70640756"/>
      <w:r>
        <w:lastRenderedPageBreak/>
        <w:t xml:space="preserve">Les </w:t>
      </w:r>
      <w:proofErr w:type="spellStart"/>
      <w:r>
        <w:t>acteurs</w:t>
      </w:r>
      <w:bookmarkEnd w:id="9"/>
      <w:proofErr w:type="spellEnd"/>
    </w:p>
    <w:p w14:paraId="212BB66B" w14:textId="34B6412D" w:rsidR="00A9438D" w:rsidRDefault="00CF475B" w:rsidP="0089019B">
      <w:pPr>
        <w:pStyle w:val="Corpsdetexte"/>
        <w:spacing w:before="120"/>
        <w:ind w:firstLine="709"/>
        <w:rPr>
          <w:lang w:val="fr-FR"/>
        </w:rPr>
      </w:pPr>
      <w:r w:rsidRPr="0089019B">
        <w:rPr>
          <w:lang w:val="fr-FR"/>
        </w:rPr>
        <w:t>Les acteurs clés sont les suivants : L</w:t>
      </w:r>
      <w:r w:rsidR="00924F6B">
        <w:rPr>
          <w:lang w:val="fr-FR"/>
        </w:rPr>
        <w:t>e</w:t>
      </w:r>
      <w:r w:rsidRPr="0089019B">
        <w:rPr>
          <w:lang w:val="fr-FR"/>
        </w:rPr>
        <w:t xml:space="preserve"> Client</w:t>
      </w:r>
      <w:r w:rsidR="00924F6B">
        <w:rPr>
          <w:lang w:val="fr-FR"/>
        </w:rPr>
        <w:t>-te</w:t>
      </w:r>
      <w:r w:rsidRPr="0089019B">
        <w:rPr>
          <w:lang w:val="fr-FR"/>
        </w:rPr>
        <w:t xml:space="preserve"> Utilisat</w:t>
      </w:r>
      <w:r w:rsidR="00924F6B">
        <w:rPr>
          <w:lang w:val="fr-FR"/>
        </w:rPr>
        <w:t>eur-</w:t>
      </w:r>
      <w:proofErr w:type="spellStart"/>
      <w:r w:rsidR="00924F6B">
        <w:rPr>
          <w:lang w:val="fr-FR"/>
        </w:rPr>
        <w:t>t</w:t>
      </w:r>
      <w:r w:rsidRPr="0089019B">
        <w:rPr>
          <w:lang w:val="fr-FR"/>
        </w:rPr>
        <w:t>rice</w:t>
      </w:r>
      <w:proofErr w:type="spellEnd"/>
      <w:r w:rsidRPr="0089019B">
        <w:rPr>
          <w:lang w:val="fr-FR"/>
        </w:rPr>
        <w:t>, L</w:t>
      </w:r>
      <w:r w:rsidR="00924F6B">
        <w:rPr>
          <w:lang w:val="fr-FR"/>
        </w:rPr>
        <w:t>e</w:t>
      </w:r>
      <w:r w:rsidRPr="0089019B">
        <w:rPr>
          <w:lang w:val="fr-FR"/>
        </w:rPr>
        <w:t xml:space="preserve"> Clien</w:t>
      </w:r>
      <w:r w:rsidR="00924F6B">
        <w:rPr>
          <w:lang w:val="fr-FR"/>
        </w:rPr>
        <w:t>t-</w:t>
      </w:r>
      <w:r w:rsidRPr="0089019B">
        <w:rPr>
          <w:lang w:val="fr-FR"/>
        </w:rPr>
        <w:t>te Visit</w:t>
      </w:r>
      <w:r w:rsidR="00924F6B">
        <w:rPr>
          <w:lang w:val="fr-FR"/>
        </w:rPr>
        <w:t>eur-</w:t>
      </w:r>
      <w:proofErr w:type="spellStart"/>
      <w:r w:rsidRPr="0089019B">
        <w:rPr>
          <w:lang w:val="fr-FR"/>
        </w:rPr>
        <w:t>euse</w:t>
      </w:r>
      <w:proofErr w:type="spellEnd"/>
      <w:r w:rsidRPr="0089019B">
        <w:rPr>
          <w:lang w:val="fr-FR"/>
        </w:rPr>
        <w:t>, le Pizzaiolo, le Livreur</w:t>
      </w:r>
      <w:r w:rsidR="00924F6B">
        <w:rPr>
          <w:lang w:val="fr-FR"/>
        </w:rPr>
        <w:t>-</w:t>
      </w:r>
      <w:proofErr w:type="spellStart"/>
      <w:r w:rsidR="00924F6B">
        <w:rPr>
          <w:lang w:val="fr-FR"/>
        </w:rPr>
        <w:t>euse</w:t>
      </w:r>
      <w:proofErr w:type="spellEnd"/>
      <w:r w:rsidRPr="0089019B">
        <w:rPr>
          <w:lang w:val="fr-FR"/>
        </w:rPr>
        <w:t>, l</w:t>
      </w:r>
      <w:r w:rsidR="00924F6B">
        <w:rPr>
          <w:lang w:val="fr-FR"/>
        </w:rPr>
        <w:t>e</w:t>
      </w:r>
      <w:r w:rsidRPr="0089019B">
        <w:rPr>
          <w:lang w:val="fr-FR"/>
        </w:rPr>
        <w:t xml:space="preserve"> Responsable.</w:t>
      </w:r>
      <w:r w:rsidR="009F6215">
        <w:rPr>
          <w:lang w:val="fr-FR"/>
        </w:rPr>
        <w:t xml:space="preserve"> Le Serveur des pizzérias ainsi que le </w:t>
      </w:r>
      <w:r w:rsidR="00765D37">
        <w:rPr>
          <w:lang w:val="fr-FR"/>
        </w:rPr>
        <w:t>S</w:t>
      </w:r>
      <w:r w:rsidR="009F6215">
        <w:rPr>
          <w:lang w:val="fr-FR"/>
        </w:rPr>
        <w:t>ystème de paiement sont des acteurs secondaires.</w:t>
      </w:r>
    </w:p>
    <w:p w14:paraId="0881FFE0" w14:textId="58D5A316" w:rsidR="002E1371" w:rsidRDefault="003D5077" w:rsidP="0089019B">
      <w:pPr>
        <w:pStyle w:val="Corpsdetexte"/>
        <w:spacing w:before="120"/>
        <w:ind w:firstLine="709"/>
        <w:rPr>
          <w:lang w:val="fr-FR"/>
        </w:rPr>
      </w:pPr>
      <w:r>
        <w:rPr>
          <w:noProof/>
          <w:lang w:val="fr-FR"/>
        </w:rPr>
        <w:drawing>
          <wp:anchor distT="0" distB="0" distL="114300" distR="114300" simplePos="0" relativeHeight="251658240" behindDoc="1" locked="0" layoutInCell="1" allowOverlap="1" wp14:anchorId="47E5C440" wp14:editId="68C026CE">
            <wp:simplePos x="0" y="0"/>
            <wp:positionH relativeFrom="column">
              <wp:posOffset>702310</wp:posOffset>
            </wp:positionH>
            <wp:positionV relativeFrom="paragraph">
              <wp:posOffset>167216</wp:posOffset>
            </wp:positionV>
            <wp:extent cx="4680083" cy="3964305"/>
            <wp:effectExtent l="0" t="0" r="635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80083" cy="3964305"/>
                    </a:xfrm>
                    <a:prstGeom prst="rect">
                      <a:avLst/>
                    </a:prstGeom>
                  </pic:spPr>
                </pic:pic>
              </a:graphicData>
            </a:graphic>
            <wp14:sizeRelH relativeFrom="margin">
              <wp14:pctWidth>0</wp14:pctWidth>
            </wp14:sizeRelH>
            <wp14:sizeRelV relativeFrom="margin">
              <wp14:pctHeight>0</wp14:pctHeight>
            </wp14:sizeRelV>
          </wp:anchor>
        </w:drawing>
      </w:r>
    </w:p>
    <w:p w14:paraId="1DEA4636" w14:textId="525BF16F" w:rsidR="002E1371" w:rsidRDefault="002E1371" w:rsidP="0089019B">
      <w:pPr>
        <w:pStyle w:val="Corpsdetexte"/>
        <w:spacing w:before="120"/>
        <w:ind w:firstLine="709"/>
        <w:rPr>
          <w:lang w:val="fr-FR"/>
        </w:rPr>
      </w:pPr>
    </w:p>
    <w:p w14:paraId="12279633" w14:textId="6BAB2497" w:rsidR="002E1371" w:rsidRDefault="002E1371" w:rsidP="0089019B">
      <w:pPr>
        <w:pStyle w:val="Corpsdetexte"/>
        <w:spacing w:before="120"/>
        <w:ind w:firstLine="709"/>
        <w:rPr>
          <w:lang w:val="fr-FR"/>
        </w:rPr>
      </w:pPr>
    </w:p>
    <w:p w14:paraId="0A56C50D" w14:textId="648837E8" w:rsidR="002E1371" w:rsidRDefault="002E1371" w:rsidP="0089019B">
      <w:pPr>
        <w:pStyle w:val="Corpsdetexte"/>
        <w:spacing w:before="120"/>
        <w:ind w:firstLine="709"/>
        <w:rPr>
          <w:lang w:val="fr-FR"/>
        </w:rPr>
      </w:pPr>
    </w:p>
    <w:p w14:paraId="4679A73C" w14:textId="480BBB05" w:rsidR="002E1371" w:rsidRDefault="002E1371" w:rsidP="0089019B">
      <w:pPr>
        <w:pStyle w:val="Corpsdetexte"/>
        <w:spacing w:before="120"/>
        <w:ind w:firstLine="709"/>
        <w:rPr>
          <w:lang w:val="fr-FR"/>
        </w:rPr>
      </w:pPr>
    </w:p>
    <w:p w14:paraId="6C243789" w14:textId="3ABD7911" w:rsidR="002E1371" w:rsidRDefault="002E1371" w:rsidP="0089019B">
      <w:pPr>
        <w:pStyle w:val="Corpsdetexte"/>
        <w:spacing w:before="120"/>
        <w:ind w:firstLine="709"/>
        <w:rPr>
          <w:lang w:val="fr-FR"/>
        </w:rPr>
      </w:pPr>
    </w:p>
    <w:p w14:paraId="1B46E0BB" w14:textId="040EE10D" w:rsidR="002E1371" w:rsidRDefault="002E1371" w:rsidP="0089019B">
      <w:pPr>
        <w:pStyle w:val="Corpsdetexte"/>
        <w:spacing w:before="120"/>
        <w:ind w:firstLine="709"/>
        <w:rPr>
          <w:lang w:val="fr-FR"/>
        </w:rPr>
      </w:pPr>
    </w:p>
    <w:p w14:paraId="649FA914" w14:textId="5C26558E" w:rsidR="002E1371" w:rsidRDefault="002E1371" w:rsidP="0089019B">
      <w:pPr>
        <w:pStyle w:val="Corpsdetexte"/>
        <w:spacing w:before="120"/>
        <w:ind w:firstLine="709"/>
        <w:rPr>
          <w:lang w:val="fr-FR"/>
        </w:rPr>
      </w:pPr>
    </w:p>
    <w:p w14:paraId="45AD1B00" w14:textId="77777777" w:rsidR="002E1371" w:rsidRDefault="002E1371" w:rsidP="0089019B">
      <w:pPr>
        <w:pStyle w:val="Corpsdetexte"/>
        <w:spacing w:before="120"/>
        <w:ind w:firstLine="709"/>
        <w:rPr>
          <w:lang w:val="fr-FR"/>
        </w:rPr>
      </w:pPr>
    </w:p>
    <w:p w14:paraId="3989BB22" w14:textId="025AC358" w:rsidR="002E1371" w:rsidRDefault="002E1371" w:rsidP="0089019B">
      <w:pPr>
        <w:pStyle w:val="Corpsdetexte"/>
        <w:spacing w:before="120"/>
        <w:ind w:firstLine="709"/>
        <w:rPr>
          <w:lang w:val="fr-FR"/>
        </w:rPr>
      </w:pPr>
    </w:p>
    <w:p w14:paraId="6F04C861" w14:textId="1FCB8DB6" w:rsidR="002E1371" w:rsidRDefault="002E1371" w:rsidP="0089019B">
      <w:pPr>
        <w:pStyle w:val="Corpsdetexte"/>
        <w:spacing w:before="120"/>
        <w:ind w:firstLine="709"/>
        <w:rPr>
          <w:lang w:val="fr-FR"/>
        </w:rPr>
      </w:pPr>
    </w:p>
    <w:p w14:paraId="5F0844E0" w14:textId="10E16A0C" w:rsidR="002E1371" w:rsidRDefault="002E1371" w:rsidP="0089019B">
      <w:pPr>
        <w:pStyle w:val="Corpsdetexte"/>
        <w:spacing w:before="120"/>
        <w:ind w:firstLine="709"/>
        <w:rPr>
          <w:lang w:val="fr-FR"/>
        </w:rPr>
      </w:pPr>
    </w:p>
    <w:p w14:paraId="03E92600" w14:textId="0C9FAE7B" w:rsidR="002E1371" w:rsidRPr="00F0541B" w:rsidRDefault="00531F73" w:rsidP="002E1371">
      <w:pPr>
        <w:jc w:val="center"/>
        <w:rPr>
          <w:b/>
          <w:bCs/>
          <w:sz w:val="28"/>
          <w:szCs w:val="28"/>
          <w:u w:val="single"/>
        </w:rPr>
      </w:pPr>
      <w:r>
        <w:rPr>
          <w:b/>
          <w:bCs/>
          <w:sz w:val="28"/>
          <w:szCs w:val="28"/>
          <w:u w:val="single"/>
        </w:rPr>
        <w:t>DIAGRAMME</w:t>
      </w:r>
      <w:r w:rsidRPr="00F0541B">
        <w:rPr>
          <w:b/>
          <w:bCs/>
          <w:sz w:val="28"/>
          <w:szCs w:val="28"/>
          <w:u w:val="single"/>
        </w:rPr>
        <w:t xml:space="preserve"> </w:t>
      </w:r>
      <w:r w:rsidR="00157805">
        <w:rPr>
          <w:b/>
          <w:bCs/>
          <w:sz w:val="28"/>
          <w:szCs w:val="28"/>
          <w:u w:val="single"/>
        </w:rPr>
        <w:t>2</w:t>
      </w:r>
      <w:r w:rsidR="002E1371" w:rsidRPr="00F0541B">
        <w:rPr>
          <w:b/>
          <w:bCs/>
          <w:sz w:val="28"/>
          <w:szCs w:val="28"/>
          <w:u w:val="single"/>
        </w:rPr>
        <w:t> : DIAGRAMME DE CONTEXTE D’OC PIZZA</w:t>
      </w:r>
    </w:p>
    <w:p w14:paraId="5445DCB0" w14:textId="77777777" w:rsidR="002E1371" w:rsidRPr="0089019B" w:rsidRDefault="002E1371" w:rsidP="0089019B">
      <w:pPr>
        <w:pStyle w:val="Corpsdetexte"/>
        <w:spacing w:before="120"/>
        <w:ind w:firstLine="709"/>
        <w:rPr>
          <w:lang w:val="fr-FR"/>
        </w:rPr>
      </w:pPr>
    </w:p>
    <w:p w14:paraId="3130AB5B" w14:textId="77777777" w:rsidR="00B32383" w:rsidRDefault="00A71F4B" w:rsidP="00A71F4B">
      <w:pPr>
        <w:pStyle w:val="Corpsdetexte"/>
        <w:spacing w:before="120"/>
        <w:ind w:firstLine="709"/>
        <w:rPr>
          <w:lang w:val="fr-FR"/>
        </w:rPr>
      </w:pPr>
      <w:r w:rsidRPr="00A71F4B">
        <w:rPr>
          <w:lang w:val="fr-FR"/>
        </w:rPr>
        <w:t xml:space="preserve">Il nous semble intéressant de pouvoir faire la distinction entre le </w:t>
      </w:r>
      <w:r w:rsidRPr="00A71F4B">
        <w:rPr>
          <w:b/>
          <w:bCs/>
          <w:u w:val="single"/>
          <w:lang w:val="fr-FR"/>
        </w:rPr>
        <w:t>Client Visiteur</w:t>
      </w:r>
      <w:r w:rsidRPr="00A71F4B">
        <w:rPr>
          <w:lang w:val="fr-FR"/>
        </w:rPr>
        <w:t xml:space="preserve"> et le </w:t>
      </w:r>
      <w:r w:rsidRPr="00A71F4B">
        <w:rPr>
          <w:b/>
          <w:bCs/>
          <w:u w:val="single"/>
          <w:lang w:val="fr-FR"/>
        </w:rPr>
        <w:t>Client Utilisateur</w:t>
      </w:r>
      <w:r>
        <w:rPr>
          <w:lang w:val="fr-FR"/>
        </w:rPr>
        <w:t xml:space="preserve">. Le Client Utilisateur est enregistré, il a donc fait le choix de devenir utilisateur régulier de l’application et/ou de l’offre commerciale d’OC Pizza. Le Client Visiteur est un Client Utilisateur en puissance. </w:t>
      </w:r>
      <w:r w:rsidR="00697EF8">
        <w:rPr>
          <w:lang w:val="fr-FR"/>
        </w:rPr>
        <w:t>Du coup</w:t>
      </w:r>
      <w:r>
        <w:rPr>
          <w:lang w:val="fr-FR"/>
        </w:rPr>
        <w:t xml:space="preserve">, </w:t>
      </w:r>
      <w:r w:rsidR="00697EF8">
        <w:rPr>
          <w:lang w:val="fr-FR"/>
        </w:rPr>
        <w:t xml:space="preserve">il est primordial que </w:t>
      </w:r>
      <w:r>
        <w:rPr>
          <w:lang w:val="fr-FR"/>
        </w:rPr>
        <w:t xml:space="preserve">la page d’accueil du site </w:t>
      </w:r>
      <w:r w:rsidR="00697EF8">
        <w:rPr>
          <w:lang w:val="fr-FR"/>
        </w:rPr>
        <w:t>puisse être</w:t>
      </w:r>
      <w:r>
        <w:rPr>
          <w:lang w:val="fr-FR"/>
        </w:rPr>
        <w:t xml:space="preserve"> </w:t>
      </w:r>
      <w:r w:rsidR="00697EF8">
        <w:rPr>
          <w:lang w:val="fr-FR"/>
        </w:rPr>
        <w:t>suffisamment</w:t>
      </w:r>
      <w:r>
        <w:rPr>
          <w:lang w:val="fr-FR"/>
        </w:rPr>
        <w:t xml:space="preserve"> attractive de sorte que le visiteur franchisse le pas pour devenir </w:t>
      </w:r>
      <w:r w:rsidR="00697EF8">
        <w:rPr>
          <w:lang w:val="fr-FR"/>
        </w:rPr>
        <w:t>utilisateur</w:t>
      </w:r>
      <w:r>
        <w:rPr>
          <w:lang w:val="fr-FR"/>
        </w:rPr>
        <w:t>.</w:t>
      </w:r>
    </w:p>
    <w:p w14:paraId="560CA75D" w14:textId="70784F0D" w:rsidR="00A71F4B" w:rsidRDefault="00B32383" w:rsidP="00A71F4B">
      <w:pPr>
        <w:pStyle w:val="Corpsdetexte"/>
        <w:spacing w:before="120"/>
        <w:ind w:firstLine="709"/>
        <w:rPr>
          <w:lang w:val="fr-FR"/>
        </w:rPr>
      </w:pPr>
      <w:r>
        <w:rPr>
          <w:lang w:val="fr-FR"/>
        </w:rPr>
        <w:t xml:space="preserve">Donc, le client aura la possibilité soit de se rendre sur place pour passer commande soit de passer commande en téléphonant soit de passer commande via l’application OC Pizza. </w:t>
      </w:r>
      <w:r w:rsidR="00437475">
        <w:rPr>
          <w:lang w:val="fr-FR"/>
        </w:rPr>
        <w:t>Une fois la commande passée et t</w:t>
      </w:r>
      <w:r>
        <w:rPr>
          <w:lang w:val="fr-FR"/>
        </w:rPr>
        <w:t xml:space="preserve">ant que le statut de </w:t>
      </w:r>
      <w:r w:rsidR="00437475">
        <w:rPr>
          <w:lang w:val="fr-FR"/>
        </w:rPr>
        <w:t>celle-ci</w:t>
      </w:r>
      <w:r>
        <w:rPr>
          <w:lang w:val="fr-FR"/>
        </w:rPr>
        <w:t xml:space="preserve"> ne passe pas à l’état</w:t>
      </w:r>
      <w:r w:rsidR="00437475">
        <w:rPr>
          <w:lang w:val="fr-FR"/>
        </w:rPr>
        <w:t xml:space="preserve"> </w:t>
      </w:r>
      <w:r>
        <w:rPr>
          <w:lang w:val="fr-FR"/>
        </w:rPr>
        <w:t>« commande en préparation », le client aura la possibilité soit d’annuler soit de modifier sa commande.</w:t>
      </w:r>
    </w:p>
    <w:p w14:paraId="50B56E27" w14:textId="1F92A9E5" w:rsidR="00B32383" w:rsidRDefault="00B32383" w:rsidP="00A71F4B">
      <w:pPr>
        <w:pStyle w:val="Corpsdetexte"/>
        <w:spacing w:before="120"/>
        <w:ind w:firstLine="709"/>
        <w:rPr>
          <w:lang w:val="fr-FR"/>
        </w:rPr>
      </w:pPr>
      <w:r>
        <w:rPr>
          <w:lang w:val="fr-FR"/>
        </w:rPr>
        <w:lastRenderedPageBreak/>
        <w:t>Que la commande soit réalisée en ligne, par téléphone ou sur place, le client a la liberté soit de se faire livrer soit de venir récupérer sa commande sur place.</w:t>
      </w:r>
    </w:p>
    <w:p w14:paraId="588C6D7D" w14:textId="24088DCC" w:rsidR="00B32383" w:rsidRDefault="000E671C" w:rsidP="00A71F4B">
      <w:pPr>
        <w:pStyle w:val="Corpsdetexte"/>
        <w:spacing w:before="120"/>
        <w:ind w:firstLine="709"/>
        <w:rPr>
          <w:lang w:val="fr-FR"/>
        </w:rPr>
      </w:pPr>
      <w:r>
        <w:rPr>
          <w:lang w:val="fr-FR"/>
        </w:rPr>
        <w:t xml:space="preserve">Le </w:t>
      </w:r>
      <w:r w:rsidR="00894324" w:rsidRPr="00894324">
        <w:rPr>
          <w:b/>
          <w:bCs/>
          <w:u w:val="single"/>
          <w:lang w:val="fr-FR"/>
        </w:rPr>
        <w:t>P</w:t>
      </w:r>
      <w:r w:rsidRPr="00894324">
        <w:rPr>
          <w:b/>
          <w:bCs/>
          <w:u w:val="single"/>
          <w:lang w:val="fr-FR"/>
        </w:rPr>
        <w:t>izzaiolo</w:t>
      </w:r>
      <w:r>
        <w:rPr>
          <w:lang w:val="fr-FR"/>
        </w:rPr>
        <w:t xml:space="preserve"> devra accepter les commandes en lignes et les préparer. Le pizzaiolo se chargera également des commandes par téléphone ou sur place et, pour la préparation des pizzas, il aura accès à un aide-mémoire, de sorte qu’il puisse réaliser les produits de manière conforme au cahier des charges.</w:t>
      </w:r>
    </w:p>
    <w:p w14:paraId="77348C38" w14:textId="1FBEB76B" w:rsidR="00F47E32" w:rsidRDefault="00F47E32" w:rsidP="00A71F4B">
      <w:pPr>
        <w:pStyle w:val="Corpsdetexte"/>
        <w:spacing w:before="120"/>
        <w:ind w:firstLine="709"/>
        <w:rPr>
          <w:lang w:val="fr-FR"/>
        </w:rPr>
      </w:pPr>
      <w:r>
        <w:rPr>
          <w:lang w:val="fr-FR"/>
        </w:rPr>
        <w:t xml:space="preserve">Le </w:t>
      </w:r>
      <w:r>
        <w:rPr>
          <w:b/>
          <w:bCs/>
          <w:u w:val="single"/>
          <w:lang w:val="fr-FR"/>
        </w:rPr>
        <w:t>Livreur</w:t>
      </w:r>
      <w:r>
        <w:rPr>
          <w:lang w:val="fr-FR"/>
        </w:rPr>
        <w:t xml:space="preserve"> aura accès, via le smartphone fournit par votre entreprise, aux commandes qui lui sont affectées. </w:t>
      </w:r>
      <w:r w:rsidR="00262C00">
        <w:rPr>
          <w:lang w:val="fr-FR"/>
        </w:rPr>
        <w:t>Dès la commande livrée, il devra, à partir de l’application installée sur son smartphone, indiquer « en live » que la commande est livrée.</w:t>
      </w:r>
    </w:p>
    <w:p w14:paraId="728F4940" w14:textId="6C3C928E" w:rsidR="00262C00" w:rsidRDefault="005321A9" w:rsidP="00A71F4B">
      <w:pPr>
        <w:pStyle w:val="Corpsdetexte"/>
        <w:spacing w:before="120"/>
        <w:ind w:firstLine="709"/>
        <w:rPr>
          <w:lang w:val="fr-FR"/>
        </w:rPr>
      </w:pPr>
      <w:r>
        <w:rPr>
          <w:lang w:val="fr-FR"/>
        </w:rPr>
        <w:t xml:space="preserve">Le </w:t>
      </w:r>
      <w:r>
        <w:rPr>
          <w:b/>
          <w:bCs/>
          <w:u w:val="single"/>
          <w:lang w:val="fr-FR"/>
        </w:rPr>
        <w:t>Responsable/Administrateur</w:t>
      </w:r>
      <w:r>
        <w:rPr>
          <w:lang w:val="fr-FR"/>
        </w:rPr>
        <w:t xml:space="preserve"> aura accès à l’ensemble des fonctionnalités suivantes :</w:t>
      </w:r>
    </w:p>
    <w:p w14:paraId="6ACF44E6" w14:textId="49D7E66E" w:rsidR="005321A9" w:rsidRDefault="005321A9" w:rsidP="005321A9">
      <w:pPr>
        <w:pStyle w:val="Corpsdetexte"/>
        <w:numPr>
          <w:ilvl w:val="0"/>
          <w:numId w:val="17"/>
        </w:numPr>
        <w:spacing w:before="120"/>
        <w:rPr>
          <w:lang w:val="fr-FR"/>
        </w:rPr>
      </w:pPr>
      <w:r>
        <w:rPr>
          <w:lang w:val="fr-FR"/>
        </w:rPr>
        <w:t>Afficher la liste de toutes les commandes ;</w:t>
      </w:r>
    </w:p>
    <w:p w14:paraId="7AAFE42C" w14:textId="250E570C" w:rsidR="005321A9" w:rsidRDefault="005321A9" w:rsidP="005321A9">
      <w:pPr>
        <w:pStyle w:val="Corpsdetexte"/>
        <w:numPr>
          <w:ilvl w:val="0"/>
          <w:numId w:val="17"/>
        </w:numPr>
        <w:spacing w:before="120"/>
        <w:rPr>
          <w:lang w:val="fr-FR"/>
        </w:rPr>
      </w:pPr>
      <w:r>
        <w:rPr>
          <w:lang w:val="fr-FR"/>
        </w:rPr>
        <w:t>Affecter une commande à un livreur ;</w:t>
      </w:r>
    </w:p>
    <w:p w14:paraId="322E3F7A" w14:textId="075F446A" w:rsidR="005321A9" w:rsidRDefault="005321A9" w:rsidP="005321A9">
      <w:pPr>
        <w:pStyle w:val="Corpsdetexte"/>
        <w:numPr>
          <w:ilvl w:val="0"/>
          <w:numId w:val="17"/>
        </w:numPr>
        <w:spacing w:before="120"/>
        <w:rPr>
          <w:lang w:val="fr-FR"/>
        </w:rPr>
      </w:pPr>
      <w:r>
        <w:rPr>
          <w:lang w:val="fr-FR"/>
        </w:rPr>
        <w:t>Créer un compte Employé ;</w:t>
      </w:r>
    </w:p>
    <w:p w14:paraId="6CD04629" w14:textId="0D9EB8AA" w:rsidR="005321A9" w:rsidRDefault="005321A9" w:rsidP="005321A9">
      <w:pPr>
        <w:pStyle w:val="Corpsdetexte"/>
        <w:numPr>
          <w:ilvl w:val="0"/>
          <w:numId w:val="17"/>
        </w:numPr>
        <w:spacing w:before="120"/>
        <w:rPr>
          <w:lang w:val="fr-FR"/>
        </w:rPr>
      </w:pPr>
      <w:r>
        <w:rPr>
          <w:lang w:val="fr-FR"/>
        </w:rPr>
        <w:t>Afficher l’état du stock ;</w:t>
      </w:r>
    </w:p>
    <w:p w14:paraId="1D1F0E74" w14:textId="75A1FC66" w:rsidR="005321A9" w:rsidRDefault="005321A9" w:rsidP="005321A9">
      <w:pPr>
        <w:pStyle w:val="Corpsdetexte"/>
        <w:numPr>
          <w:ilvl w:val="0"/>
          <w:numId w:val="17"/>
        </w:numPr>
        <w:spacing w:before="120"/>
        <w:rPr>
          <w:lang w:val="fr-FR"/>
        </w:rPr>
      </w:pPr>
      <w:r>
        <w:rPr>
          <w:lang w:val="fr-FR"/>
        </w:rPr>
        <w:t>Enregistrer un produit dans le stock ;</w:t>
      </w:r>
    </w:p>
    <w:p w14:paraId="625CC84B" w14:textId="40AB895A" w:rsidR="005321A9" w:rsidRDefault="005321A9" w:rsidP="005321A9">
      <w:pPr>
        <w:pStyle w:val="Corpsdetexte"/>
        <w:numPr>
          <w:ilvl w:val="0"/>
          <w:numId w:val="17"/>
        </w:numPr>
        <w:spacing w:before="120"/>
        <w:rPr>
          <w:lang w:val="fr-FR"/>
        </w:rPr>
      </w:pPr>
      <w:r>
        <w:rPr>
          <w:lang w:val="fr-FR"/>
        </w:rPr>
        <w:t>Passer une commande auprès du fournisseur.</w:t>
      </w:r>
    </w:p>
    <w:p w14:paraId="0FC10D4D" w14:textId="4D5FD044" w:rsidR="00C17614" w:rsidRDefault="00C17614" w:rsidP="00C17614">
      <w:pPr>
        <w:pStyle w:val="Corpsdetexte"/>
        <w:spacing w:before="120"/>
        <w:ind w:firstLine="709"/>
        <w:rPr>
          <w:lang w:val="fr-FR"/>
        </w:rPr>
      </w:pPr>
      <w:r>
        <w:rPr>
          <w:lang w:val="fr-FR"/>
        </w:rPr>
        <w:t xml:space="preserve">Le </w:t>
      </w:r>
      <w:r>
        <w:rPr>
          <w:b/>
          <w:bCs/>
          <w:u w:val="single"/>
          <w:lang w:val="fr-FR"/>
        </w:rPr>
        <w:t>Serveur des pizzérias</w:t>
      </w:r>
      <w:r>
        <w:rPr>
          <w:lang w:val="fr-FR"/>
        </w:rPr>
        <w:t xml:space="preserve"> permet au </w:t>
      </w:r>
      <w:r>
        <w:rPr>
          <w:b/>
          <w:bCs/>
          <w:u w:val="single"/>
          <w:lang w:val="fr-FR"/>
        </w:rPr>
        <w:t>Responsable</w:t>
      </w:r>
      <w:r w:rsidRPr="00C17614">
        <w:rPr>
          <w:lang w:val="fr-FR"/>
        </w:rPr>
        <w:t xml:space="preserve"> </w:t>
      </w:r>
      <w:r>
        <w:rPr>
          <w:lang w:val="fr-FR"/>
        </w:rPr>
        <w:t>de générer des commandes en lignes auprès des fournisseurs en proportion de l’état des stocks de matières premières.</w:t>
      </w:r>
    </w:p>
    <w:p w14:paraId="6FC5A69A" w14:textId="6210E909" w:rsidR="00C17614" w:rsidRPr="00C17614" w:rsidRDefault="00C17614" w:rsidP="00C17614">
      <w:pPr>
        <w:pStyle w:val="Corpsdetexte"/>
        <w:spacing w:before="120"/>
        <w:ind w:firstLine="709"/>
        <w:rPr>
          <w:lang w:val="fr-FR"/>
        </w:rPr>
      </w:pPr>
      <w:r>
        <w:rPr>
          <w:lang w:val="fr-FR"/>
        </w:rPr>
        <w:t xml:space="preserve">Le </w:t>
      </w:r>
      <w:r>
        <w:rPr>
          <w:b/>
          <w:bCs/>
          <w:u w:val="single"/>
          <w:lang w:val="fr-FR"/>
        </w:rPr>
        <w:t>Système de paiement</w:t>
      </w:r>
      <w:r>
        <w:rPr>
          <w:lang w:val="fr-FR"/>
        </w:rPr>
        <w:t xml:space="preserve"> donne accès à une API de paiement sécurisé en ligne.</w:t>
      </w:r>
    </w:p>
    <w:p w14:paraId="099DFE5B" w14:textId="77777777" w:rsidR="0020514F" w:rsidRPr="00A144EB" w:rsidRDefault="0020514F">
      <w:pPr>
        <w:pStyle w:val="Titre2"/>
        <w:spacing w:before="240" w:after="120"/>
        <w:rPr>
          <w:rFonts w:eastAsia="DejaVu Sans" w:cs="DejaVu Sans"/>
          <w:lang w:val="fr-FR"/>
        </w:rPr>
        <w:sectPr w:rsidR="0020514F" w:rsidRPr="00A144EB" w:rsidSect="00034A79">
          <w:headerReference w:type="default" r:id="rId10"/>
          <w:footerReference w:type="default" r:id="rId11"/>
          <w:pgSz w:w="11906" w:h="16838"/>
          <w:pgMar w:top="2247" w:right="1134" w:bottom="1990" w:left="1134" w:header="1134" w:footer="1134" w:gutter="0"/>
          <w:cols w:space="720"/>
          <w:docGrid w:linePitch="326"/>
        </w:sectPr>
      </w:pPr>
    </w:p>
    <w:p w14:paraId="2501E49D" w14:textId="3A091601" w:rsidR="00A9438D" w:rsidRDefault="000D22B6">
      <w:pPr>
        <w:pStyle w:val="Titre2"/>
        <w:spacing w:before="240" w:after="120"/>
      </w:pPr>
      <w:bookmarkStart w:id="10" w:name="_Toc70640757"/>
      <w:r>
        <w:rPr>
          <w:rFonts w:eastAsia="DejaVu Sans" w:cs="DejaVu Sans"/>
        </w:rPr>
        <w:lastRenderedPageBreak/>
        <w:t xml:space="preserve">Les </w:t>
      </w:r>
      <w:proofErr w:type="spellStart"/>
      <w:r>
        <w:rPr>
          <w:rFonts w:eastAsia="DejaVu Sans" w:cs="DejaVu Sans"/>
        </w:rPr>
        <w:t>cas</w:t>
      </w:r>
      <w:proofErr w:type="spellEnd"/>
      <w:r>
        <w:rPr>
          <w:rFonts w:eastAsia="DejaVu Sans" w:cs="DejaVu Sans"/>
        </w:rPr>
        <w:t xml:space="preserve"> </w:t>
      </w:r>
      <w:proofErr w:type="spellStart"/>
      <w:r>
        <w:rPr>
          <w:rFonts w:eastAsia="DejaVu Sans" w:cs="DejaVu Sans"/>
        </w:rPr>
        <w:t>d’utilisation</w:t>
      </w:r>
      <w:proofErr w:type="spellEnd"/>
      <w:r>
        <w:rPr>
          <w:rFonts w:eastAsia="DejaVu Sans" w:cs="DejaVu Sans"/>
        </w:rPr>
        <w:t xml:space="preserve"> </w:t>
      </w:r>
      <w:proofErr w:type="spellStart"/>
      <w:r>
        <w:rPr>
          <w:rFonts w:eastAsia="DejaVu Sans" w:cs="DejaVu Sans"/>
        </w:rPr>
        <w:t>généraux</w:t>
      </w:r>
      <w:bookmarkEnd w:id="10"/>
      <w:proofErr w:type="spellEnd"/>
    </w:p>
    <w:p w14:paraId="39282883" w14:textId="1ABA4A37" w:rsidR="0020514F" w:rsidRDefault="008E6ED1">
      <w:pPr>
        <w:pStyle w:val="Corpsdetexte"/>
        <w:spacing w:before="240"/>
        <w:jc w:val="center"/>
        <w:rPr>
          <w:lang w:val="fr-FR"/>
        </w:rPr>
      </w:pPr>
      <w:r>
        <w:rPr>
          <w:noProof/>
          <w:lang w:val="fr-FR"/>
        </w:rPr>
        <w:drawing>
          <wp:anchor distT="0" distB="0" distL="114300" distR="114300" simplePos="0" relativeHeight="251666432" behindDoc="1" locked="0" layoutInCell="1" allowOverlap="1" wp14:anchorId="415BC6F7" wp14:editId="7226BF5F">
            <wp:simplePos x="0" y="0"/>
            <wp:positionH relativeFrom="column">
              <wp:posOffset>-321733</wp:posOffset>
            </wp:positionH>
            <wp:positionV relativeFrom="paragraph">
              <wp:posOffset>249131</wp:posOffset>
            </wp:positionV>
            <wp:extent cx="6717600" cy="5781600"/>
            <wp:effectExtent l="0" t="0" r="127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17600" cy="5781600"/>
                    </a:xfrm>
                    <a:prstGeom prst="rect">
                      <a:avLst/>
                    </a:prstGeom>
                  </pic:spPr>
                </pic:pic>
              </a:graphicData>
            </a:graphic>
            <wp14:sizeRelH relativeFrom="margin">
              <wp14:pctWidth>0</wp14:pctWidth>
            </wp14:sizeRelH>
            <wp14:sizeRelV relativeFrom="margin">
              <wp14:pctHeight>0</wp14:pctHeight>
            </wp14:sizeRelV>
          </wp:anchor>
        </w:drawing>
      </w:r>
    </w:p>
    <w:p w14:paraId="348C6A39" w14:textId="0D915017" w:rsidR="008E6ED1" w:rsidRDefault="008E6ED1">
      <w:pPr>
        <w:pStyle w:val="Corpsdetexte"/>
        <w:spacing w:before="240"/>
        <w:jc w:val="center"/>
        <w:rPr>
          <w:lang w:val="fr-FR"/>
        </w:rPr>
      </w:pPr>
    </w:p>
    <w:p w14:paraId="3B86C666" w14:textId="3C7612D8" w:rsidR="008E6ED1" w:rsidRDefault="008E6ED1">
      <w:pPr>
        <w:pStyle w:val="Corpsdetexte"/>
        <w:spacing w:before="240"/>
        <w:jc w:val="center"/>
        <w:rPr>
          <w:lang w:val="fr-FR"/>
        </w:rPr>
      </w:pPr>
    </w:p>
    <w:p w14:paraId="18BDAF81" w14:textId="4002A2D5" w:rsidR="008E6ED1" w:rsidRDefault="008E6ED1">
      <w:pPr>
        <w:pStyle w:val="Corpsdetexte"/>
        <w:spacing w:before="240"/>
        <w:jc w:val="center"/>
        <w:rPr>
          <w:lang w:val="fr-FR"/>
        </w:rPr>
      </w:pPr>
    </w:p>
    <w:p w14:paraId="402D9D58" w14:textId="30FA1C40" w:rsidR="008E6ED1" w:rsidRDefault="008E6ED1">
      <w:pPr>
        <w:pStyle w:val="Corpsdetexte"/>
        <w:spacing w:before="240"/>
        <w:jc w:val="center"/>
        <w:rPr>
          <w:lang w:val="fr-FR"/>
        </w:rPr>
      </w:pPr>
    </w:p>
    <w:p w14:paraId="061A9094" w14:textId="442942A0" w:rsidR="008E6ED1" w:rsidRDefault="008E6ED1">
      <w:pPr>
        <w:pStyle w:val="Corpsdetexte"/>
        <w:spacing w:before="240"/>
        <w:jc w:val="center"/>
        <w:rPr>
          <w:lang w:val="fr-FR"/>
        </w:rPr>
      </w:pPr>
    </w:p>
    <w:p w14:paraId="7DEDCB30" w14:textId="77777777" w:rsidR="008E6ED1" w:rsidRDefault="008E6ED1">
      <w:pPr>
        <w:pStyle w:val="Corpsdetexte"/>
        <w:spacing w:before="240"/>
        <w:jc w:val="center"/>
        <w:rPr>
          <w:lang w:val="fr-FR"/>
        </w:rPr>
      </w:pPr>
    </w:p>
    <w:p w14:paraId="25A3260F" w14:textId="0589E545" w:rsidR="008E6ED1" w:rsidRDefault="008E6ED1">
      <w:pPr>
        <w:pStyle w:val="Corpsdetexte"/>
        <w:spacing w:before="240"/>
        <w:jc w:val="center"/>
        <w:rPr>
          <w:lang w:val="fr-FR"/>
        </w:rPr>
      </w:pPr>
    </w:p>
    <w:p w14:paraId="162D3986" w14:textId="60048FA7" w:rsidR="008E6ED1" w:rsidRDefault="008E6ED1">
      <w:pPr>
        <w:pStyle w:val="Corpsdetexte"/>
        <w:spacing w:before="240"/>
        <w:jc w:val="center"/>
        <w:rPr>
          <w:lang w:val="fr-FR"/>
        </w:rPr>
      </w:pPr>
    </w:p>
    <w:p w14:paraId="2A07DD49" w14:textId="2698F330" w:rsidR="008E6ED1" w:rsidRDefault="008E6ED1">
      <w:pPr>
        <w:pStyle w:val="Corpsdetexte"/>
        <w:spacing w:before="240"/>
        <w:jc w:val="center"/>
        <w:rPr>
          <w:lang w:val="fr-FR"/>
        </w:rPr>
      </w:pPr>
    </w:p>
    <w:p w14:paraId="54B650ED" w14:textId="714B81CA" w:rsidR="008E6ED1" w:rsidRDefault="008E6ED1">
      <w:pPr>
        <w:pStyle w:val="Corpsdetexte"/>
        <w:spacing w:before="240"/>
        <w:jc w:val="center"/>
        <w:rPr>
          <w:lang w:val="fr-FR"/>
        </w:rPr>
      </w:pPr>
    </w:p>
    <w:p w14:paraId="78BF1F96" w14:textId="77777777" w:rsidR="008E6ED1" w:rsidRDefault="008E6ED1">
      <w:pPr>
        <w:pStyle w:val="Corpsdetexte"/>
        <w:spacing w:before="240"/>
        <w:jc w:val="center"/>
        <w:rPr>
          <w:lang w:val="fr-FR"/>
        </w:rPr>
      </w:pPr>
    </w:p>
    <w:p w14:paraId="2C0222BE" w14:textId="68FB9AA7" w:rsidR="008E6ED1" w:rsidRDefault="008E6ED1">
      <w:pPr>
        <w:pStyle w:val="Corpsdetexte"/>
        <w:spacing w:before="240"/>
        <w:jc w:val="center"/>
        <w:rPr>
          <w:lang w:val="fr-FR"/>
        </w:rPr>
      </w:pPr>
    </w:p>
    <w:p w14:paraId="1768EB63" w14:textId="2F1AEBF7" w:rsidR="008E6ED1" w:rsidRDefault="008E6ED1">
      <w:pPr>
        <w:pStyle w:val="Corpsdetexte"/>
        <w:spacing w:before="240"/>
        <w:jc w:val="center"/>
        <w:rPr>
          <w:lang w:val="fr-FR"/>
        </w:rPr>
      </w:pPr>
    </w:p>
    <w:p w14:paraId="36DB22A5" w14:textId="0FCCEB76" w:rsidR="008E6ED1" w:rsidRDefault="008E6ED1">
      <w:pPr>
        <w:pStyle w:val="Corpsdetexte"/>
        <w:spacing w:before="240"/>
        <w:jc w:val="center"/>
        <w:rPr>
          <w:lang w:val="fr-FR"/>
        </w:rPr>
      </w:pPr>
    </w:p>
    <w:p w14:paraId="24C9A442" w14:textId="7099916D" w:rsidR="0020514F" w:rsidRDefault="0020514F">
      <w:pPr>
        <w:pStyle w:val="Corpsdetexte"/>
        <w:spacing w:before="240"/>
        <w:jc w:val="center"/>
        <w:rPr>
          <w:b/>
          <w:bCs/>
          <w:sz w:val="24"/>
          <w:u w:val="single"/>
          <w:lang w:val="fr-FR"/>
        </w:rPr>
      </w:pPr>
      <w:r w:rsidRPr="0020514F">
        <w:rPr>
          <w:b/>
          <w:bCs/>
          <w:sz w:val="24"/>
          <w:u w:val="single"/>
          <w:lang w:val="fr-FR"/>
        </w:rPr>
        <w:t>DIAGRAMME 3 : DIAGRAMME DES CAS D’UTILISATION GÉNÉRAUX D’OC PIZZA</w:t>
      </w:r>
    </w:p>
    <w:p w14:paraId="6B925CC5" w14:textId="1B3A899E" w:rsidR="00A9438D" w:rsidRDefault="000D22B6">
      <w:pPr>
        <w:pStyle w:val="Titre1"/>
        <w:rPr>
          <w:rFonts w:eastAsia="DejaVu Sans" w:cs="DejaVu Sans"/>
        </w:rPr>
      </w:pPr>
      <w:bookmarkStart w:id="11" w:name="_Toc70640758"/>
      <w:r>
        <w:rPr>
          <w:rFonts w:eastAsia="DejaVu Sans" w:cs="DejaVu Sans"/>
        </w:rPr>
        <w:lastRenderedPageBreak/>
        <w:t xml:space="preserve">Le </w:t>
      </w:r>
      <w:proofErr w:type="spellStart"/>
      <w:r>
        <w:rPr>
          <w:rFonts w:eastAsia="DejaVu Sans" w:cs="DejaVu Sans"/>
        </w:rPr>
        <w:t>domaine</w:t>
      </w:r>
      <w:proofErr w:type="spellEnd"/>
      <w:r>
        <w:rPr>
          <w:rFonts w:eastAsia="DejaVu Sans" w:cs="DejaVu Sans"/>
        </w:rPr>
        <w:t xml:space="preserve"> </w:t>
      </w:r>
      <w:proofErr w:type="spellStart"/>
      <w:r>
        <w:rPr>
          <w:rFonts w:eastAsia="DejaVu Sans" w:cs="DejaVu Sans"/>
        </w:rPr>
        <w:t>fonctionnel</w:t>
      </w:r>
      <w:bookmarkEnd w:id="11"/>
      <w:proofErr w:type="spellEnd"/>
    </w:p>
    <w:p w14:paraId="2FBE2520" w14:textId="696492D2" w:rsidR="00C764B4" w:rsidRPr="007217CB" w:rsidRDefault="007217CB" w:rsidP="007217CB">
      <w:pPr>
        <w:pStyle w:val="Corpsdetexte"/>
        <w:spacing w:before="120"/>
        <w:ind w:firstLine="709"/>
        <w:rPr>
          <w:lang w:val="fr-FR"/>
        </w:rPr>
      </w:pPr>
      <w:r>
        <w:rPr>
          <w:lang w:val="fr-FR"/>
        </w:rPr>
        <w:t>Le domaine</w:t>
      </w:r>
      <w:r w:rsidRPr="007217CB">
        <w:rPr>
          <w:lang w:val="fr-FR"/>
        </w:rPr>
        <w:t xml:space="preserve"> fonctionnel </w:t>
      </w:r>
      <w:r>
        <w:rPr>
          <w:lang w:val="fr-FR"/>
        </w:rPr>
        <w:t>permet de</w:t>
      </w:r>
      <w:r w:rsidRPr="007217CB">
        <w:rPr>
          <w:lang w:val="fr-FR"/>
        </w:rPr>
        <w:t xml:space="preserve"> formaliser les caractéristiques d</w:t>
      </w:r>
      <w:r>
        <w:rPr>
          <w:lang w:val="fr-FR"/>
        </w:rPr>
        <w:t>e</w:t>
      </w:r>
      <w:r w:rsidRPr="007217CB">
        <w:rPr>
          <w:lang w:val="fr-FR"/>
        </w:rPr>
        <w:t xml:space="preserve"> votre projet et </w:t>
      </w:r>
      <w:r>
        <w:rPr>
          <w:lang w:val="fr-FR"/>
        </w:rPr>
        <w:t>de l’aligner à votre besoin.</w:t>
      </w:r>
    </w:p>
    <w:p w14:paraId="68FDF31E" w14:textId="77777777" w:rsidR="00A9438D" w:rsidRDefault="000D22B6">
      <w:pPr>
        <w:pStyle w:val="Titre2"/>
      </w:pPr>
      <w:bookmarkStart w:id="12" w:name="_Toc70640759"/>
      <w:proofErr w:type="spellStart"/>
      <w:r>
        <w:t>Référentiel</w:t>
      </w:r>
      <w:bookmarkEnd w:id="12"/>
      <w:proofErr w:type="spellEnd"/>
    </w:p>
    <w:p w14:paraId="606A732D" w14:textId="27DE7930" w:rsidR="004A70ED" w:rsidRDefault="00DA6810">
      <w:pPr>
        <w:pStyle w:val="Corpsdetexte"/>
        <w:spacing w:before="240"/>
        <w:jc w:val="center"/>
        <w:rPr>
          <w:rFonts w:eastAsia="DejaVu Sans" w:cs="DejaVu Sans"/>
        </w:rPr>
      </w:pPr>
      <w:r>
        <w:rPr>
          <w:rFonts w:eastAsia="DejaVu Sans" w:cs="DejaVu Sans"/>
          <w:noProof/>
        </w:rPr>
        <w:drawing>
          <wp:inline distT="0" distB="0" distL="0" distR="0" wp14:anchorId="1CDBE801" wp14:editId="24DC861C">
            <wp:extent cx="6120130" cy="4996180"/>
            <wp:effectExtent l="0" t="0" r="127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4996180"/>
                    </a:xfrm>
                    <a:prstGeom prst="rect">
                      <a:avLst/>
                    </a:prstGeom>
                  </pic:spPr>
                </pic:pic>
              </a:graphicData>
            </a:graphic>
          </wp:inline>
        </w:drawing>
      </w:r>
    </w:p>
    <w:p w14:paraId="3CA72374" w14:textId="6EA581F6" w:rsidR="00A9438D" w:rsidRDefault="000C669B" w:rsidP="000C669B">
      <w:pPr>
        <w:pStyle w:val="Corpsdetexte"/>
        <w:jc w:val="center"/>
        <w:rPr>
          <w:b/>
          <w:bCs/>
          <w:sz w:val="24"/>
          <w:u w:val="single"/>
          <w:lang w:val="fr-FR"/>
        </w:rPr>
      </w:pPr>
      <w:r w:rsidRPr="0020514F">
        <w:rPr>
          <w:b/>
          <w:bCs/>
          <w:sz w:val="24"/>
          <w:u w:val="single"/>
          <w:lang w:val="fr-FR"/>
        </w:rPr>
        <w:t xml:space="preserve">DIAGRAMME </w:t>
      </w:r>
      <w:r>
        <w:rPr>
          <w:b/>
          <w:bCs/>
          <w:sz w:val="24"/>
          <w:u w:val="single"/>
          <w:lang w:val="fr-FR"/>
        </w:rPr>
        <w:t>4</w:t>
      </w:r>
      <w:r w:rsidRPr="0020514F">
        <w:rPr>
          <w:b/>
          <w:bCs/>
          <w:sz w:val="24"/>
          <w:u w:val="single"/>
          <w:lang w:val="fr-FR"/>
        </w:rPr>
        <w:t> : DIAGRAMME DE C</w:t>
      </w:r>
      <w:r>
        <w:rPr>
          <w:b/>
          <w:bCs/>
          <w:sz w:val="24"/>
          <w:u w:val="single"/>
          <w:lang w:val="fr-FR"/>
        </w:rPr>
        <w:t>LASSES</w:t>
      </w:r>
      <w:r w:rsidRPr="0020514F">
        <w:rPr>
          <w:b/>
          <w:bCs/>
          <w:sz w:val="24"/>
          <w:u w:val="single"/>
          <w:lang w:val="fr-FR"/>
        </w:rPr>
        <w:t xml:space="preserve"> D’OC PIZZA</w:t>
      </w:r>
    </w:p>
    <w:p w14:paraId="5E77A61D" w14:textId="52617A79" w:rsidR="000C669B" w:rsidRPr="000C669B" w:rsidRDefault="005876C8" w:rsidP="000C669B">
      <w:pPr>
        <w:pStyle w:val="Corpsdetexte"/>
        <w:spacing w:before="120"/>
        <w:ind w:firstLine="709"/>
        <w:rPr>
          <w:lang w:val="fr-FR"/>
        </w:rPr>
      </w:pPr>
      <w:r>
        <w:rPr>
          <w:lang w:val="fr-FR"/>
        </w:rPr>
        <w:t>Le diagramme de classe ci-dessus permet de prendre connaissance des différentes classes ou objets</w:t>
      </w:r>
      <w:r w:rsidR="007217CB">
        <w:rPr>
          <w:lang w:val="fr-FR"/>
        </w:rPr>
        <w:t xml:space="preserve"> structurant l’application</w:t>
      </w:r>
      <w:r>
        <w:rPr>
          <w:lang w:val="fr-FR"/>
        </w:rPr>
        <w:t xml:space="preserve"> ainsi que leurs interactions.</w:t>
      </w:r>
    </w:p>
    <w:p w14:paraId="677E2D87" w14:textId="77777777" w:rsidR="000C669B" w:rsidRDefault="000C669B">
      <w:pPr>
        <w:rPr>
          <w:rFonts w:ascii="Open Sans" w:eastAsia="DejaVu Sans" w:hAnsi="Open Sans" w:cs="DejaVu Sans"/>
          <w:b/>
          <w:i/>
          <w:color w:val="4C4C4C"/>
          <w:kern w:val="1"/>
          <w:sz w:val="28"/>
          <w:lang w:eastAsia="zh-CN" w:bidi="hi-IN"/>
        </w:rPr>
      </w:pPr>
      <w:r>
        <w:rPr>
          <w:rFonts w:eastAsia="DejaVu Sans" w:cs="DejaVu Sans"/>
        </w:rPr>
        <w:br w:type="page"/>
      </w:r>
    </w:p>
    <w:p w14:paraId="7307E9FC" w14:textId="10F0C658" w:rsidR="00A9438D" w:rsidRDefault="000D22B6">
      <w:pPr>
        <w:pStyle w:val="Titre3"/>
        <w:rPr>
          <w:rFonts w:eastAsia="DejaVu Sans" w:cs="DejaVu Sans"/>
        </w:rPr>
      </w:pPr>
      <w:bookmarkStart w:id="13" w:name="_Toc70640760"/>
      <w:proofErr w:type="spellStart"/>
      <w:r>
        <w:rPr>
          <w:rFonts w:eastAsia="DejaVu Sans" w:cs="DejaVu Sans"/>
        </w:rPr>
        <w:lastRenderedPageBreak/>
        <w:t>Règles</w:t>
      </w:r>
      <w:proofErr w:type="spellEnd"/>
      <w:r>
        <w:rPr>
          <w:rFonts w:eastAsia="DejaVu Sans" w:cs="DejaVu Sans"/>
        </w:rPr>
        <w:t xml:space="preserve"> de gestion</w:t>
      </w:r>
      <w:bookmarkEnd w:id="13"/>
    </w:p>
    <w:p w14:paraId="7FF5EB37" w14:textId="32DC3AA2" w:rsidR="00722C02" w:rsidRPr="00722C02" w:rsidRDefault="00722C02" w:rsidP="00722C02">
      <w:pPr>
        <w:pStyle w:val="Corpsdetexte"/>
        <w:spacing w:before="120"/>
        <w:ind w:firstLine="709"/>
        <w:rPr>
          <w:lang w:val="fr-FR"/>
        </w:rPr>
      </w:pPr>
      <w:r>
        <w:rPr>
          <w:lang w:val="fr-FR"/>
        </w:rPr>
        <w:t>Dans un souci de généralisation, le diagramme des cas d’utilisation généraux ne fait pas apparaitre l’ensemble des règles de gestion énoncées ci-dessous. Elles sont en revanche toutes présentes dans les tableaux présentés en pages 8 et 10.</w:t>
      </w:r>
    </w:p>
    <w:p w14:paraId="3168412C" w14:textId="64B6584E" w:rsidR="00A6612F" w:rsidRPr="00A6612F" w:rsidRDefault="00A6612F" w:rsidP="00627E64">
      <w:pPr>
        <w:pStyle w:val="Corpsdetexte"/>
        <w:spacing w:before="120"/>
        <w:ind w:firstLine="709"/>
        <w:rPr>
          <w:lang w:val="fr-FR"/>
        </w:rPr>
      </w:pPr>
      <w:r w:rsidRPr="00A6612F">
        <w:rPr>
          <w:lang w:val="fr-FR"/>
        </w:rPr>
        <w:t>LE CLIENT</w:t>
      </w:r>
    </w:p>
    <w:p w14:paraId="507F4E02" w14:textId="24CEED09" w:rsidR="00627E64" w:rsidRPr="00627E64" w:rsidRDefault="00627E64" w:rsidP="00627E64">
      <w:pPr>
        <w:pStyle w:val="Corpsdetexte"/>
        <w:spacing w:before="120"/>
        <w:ind w:firstLine="709"/>
        <w:rPr>
          <w:u w:val="single"/>
          <w:lang w:val="fr-FR"/>
        </w:rPr>
      </w:pPr>
      <w:r w:rsidRPr="00627E64">
        <w:rPr>
          <w:u w:val="single"/>
          <w:lang w:val="fr-FR"/>
        </w:rPr>
        <w:t xml:space="preserve">Les règles de gestion pour </w:t>
      </w:r>
      <w:r>
        <w:rPr>
          <w:u w:val="single"/>
          <w:lang w:val="fr-FR"/>
        </w:rPr>
        <w:t>« S</w:t>
      </w:r>
      <w:r w:rsidRPr="00627E64">
        <w:rPr>
          <w:u w:val="single"/>
          <w:lang w:val="fr-FR"/>
        </w:rPr>
        <w:t>’inscrire</w:t>
      </w:r>
      <w:r>
        <w:rPr>
          <w:u w:val="single"/>
          <w:lang w:val="fr-FR"/>
        </w:rPr>
        <w:t> »</w:t>
      </w:r>
      <w:r w:rsidRPr="00627E64">
        <w:rPr>
          <w:u w:val="single"/>
          <w:lang w:val="fr-FR"/>
        </w:rPr>
        <w:t> :</w:t>
      </w:r>
    </w:p>
    <w:p w14:paraId="401D96AB" w14:textId="312EBA0B" w:rsidR="00627E64" w:rsidRPr="00627E64" w:rsidRDefault="00627E64" w:rsidP="00627E64">
      <w:pPr>
        <w:pStyle w:val="Corpsdetexte"/>
        <w:numPr>
          <w:ilvl w:val="0"/>
          <w:numId w:val="19"/>
        </w:numPr>
        <w:spacing w:before="120"/>
        <w:rPr>
          <w:lang w:val="fr-FR"/>
        </w:rPr>
      </w:pPr>
      <w:r w:rsidRPr="00627E64">
        <w:rPr>
          <w:lang w:val="fr-FR"/>
        </w:rPr>
        <w:t>La page d’inscription comporte des champs devant être obligatoirement remplis ;</w:t>
      </w:r>
    </w:p>
    <w:p w14:paraId="209545D2" w14:textId="258EB4C3" w:rsidR="00627E64" w:rsidRDefault="00627E64" w:rsidP="00627E64">
      <w:pPr>
        <w:pStyle w:val="Corpsdetexte"/>
        <w:numPr>
          <w:ilvl w:val="0"/>
          <w:numId w:val="19"/>
        </w:numPr>
        <w:spacing w:before="120"/>
        <w:rPr>
          <w:lang w:val="fr-FR"/>
        </w:rPr>
      </w:pPr>
      <w:r w:rsidRPr="00627E64">
        <w:rPr>
          <w:lang w:val="fr-FR"/>
        </w:rPr>
        <w:t>Le compte utilisateur doit être unique.</w:t>
      </w:r>
    </w:p>
    <w:p w14:paraId="6EB956D5" w14:textId="51B62248" w:rsidR="00627E64" w:rsidRPr="00627E64" w:rsidRDefault="00627E64" w:rsidP="00627E64">
      <w:pPr>
        <w:pStyle w:val="Corpsdetexte"/>
        <w:spacing w:before="120"/>
        <w:ind w:firstLine="709"/>
        <w:rPr>
          <w:u w:val="single"/>
          <w:lang w:val="fr-FR"/>
        </w:rPr>
      </w:pPr>
      <w:r w:rsidRPr="00627E64">
        <w:rPr>
          <w:u w:val="single"/>
          <w:lang w:val="fr-FR"/>
        </w:rPr>
        <w:t xml:space="preserve">La règle de gestion pour </w:t>
      </w:r>
      <w:r>
        <w:rPr>
          <w:u w:val="single"/>
          <w:lang w:val="fr-FR"/>
        </w:rPr>
        <w:t>« S</w:t>
      </w:r>
      <w:r w:rsidRPr="00627E64">
        <w:rPr>
          <w:u w:val="single"/>
          <w:lang w:val="fr-FR"/>
        </w:rPr>
        <w:t>e connecter</w:t>
      </w:r>
      <w:r>
        <w:rPr>
          <w:u w:val="single"/>
          <w:lang w:val="fr-FR"/>
        </w:rPr>
        <w:t> »</w:t>
      </w:r>
      <w:r w:rsidRPr="00627E64">
        <w:rPr>
          <w:u w:val="single"/>
          <w:lang w:val="fr-FR"/>
        </w:rPr>
        <w:t> :</w:t>
      </w:r>
    </w:p>
    <w:p w14:paraId="644036B1" w14:textId="051AFA77" w:rsidR="00627E64" w:rsidRDefault="00627E64" w:rsidP="00627E64">
      <w:pPr>
        <w:pStyle w:val="Corpsdetexte"/>
        <w:numPr>
          <w:ilvl w:val="0"/>
          <w:numId w:val="19"/>
        </w:numPr>
        <w:spacing w:before="120"/>
        <w:rPr>
          <w:lang w:val="fr-FR"/>
        </w:rPr>
      </w:pPr>
      <w:r w:rsidRPr="00627E64">
        <w:rPr>
          <w:lang w:val="fr-FR"/>
        </w:rPr>
        <w:t>Le mail et le mot de passe doivent concorder pour que l’utilisateur puisse se connecter</w:t>
      </w:r>
      <w:r>
        <w:rPr>
          <w:lang w:val="fr-FR"/>
        </w:rPr>
        <w:t>.</w:t>
      </w:r>
    </w:p>
    <w:p w14:paraId="77074B45" w14:textId="0DBA15D4" w:rsidR="00627E64" w:rsidRDefault="00627E64" w:rsidP="00627E64">
      <w:pPr>
        <w:pStyle w:val="Corpsdetexte"/>
        <w:spacing w:before="120"/>
        <w:ind w:firstLine="709"/>
        <w:rPr>
          <w:u w:val="single"/>
          <w:lang w:val="fr-FR"/>
        </w:rPr>
      </w:pPr>
      <w:r>
        <w:rPr>
          <w:u w:val="single"/>
          <w:lang w:val="fr-FR"/>
        </w:rPr>
        <w:t xml:space="preserve">La règle de gestion pour </w:t>
      </w:r>
      <w:r w:rsidR="00002AFC">
        <w:rPr>
          <w:u w:val="single"/>
          <w:lang w:val="fr-FR"/>
        </w:rPr>
        <w:t>« Constituer un panier » :</w:t>
      </w:r>
    </w:p>
    <w:p w14:paraId="36E40F01" w14:textId="20B9B3F4" w:rsidR="00002AFC" w:rsidRDefault="00002AFC" w:rsidP="00002AFC">
      <w:pPr>
        <w:pStyle w:val="Corpsdetexte"/>
        <w:numPr>
          <w:ilvl w:val="0"/>
          <w:numId w:val="19"/>
        </w:numPr>
        <w:spacing w:before="120"/>
        <w:rPr>
          <w:lang w:val="fr-FR"/>
        </w:rPr>
      </w:pPr>
      <w:r w:rsidRPr="00002AFC">
        <w:rPr>
          <w:lang w:val="fr-FR"/>
        </w:rPr>
        <w:t>Le Client ne pourra constituer son panier qu’à partir de produits présents dans le stock</w:t>
      </w:r>
      <w:r>
        <w:rPr>
          <w:lang w:val="fr-FR"/>
        </w:rPr>
        <w:t>.</w:t>
      </w:r>
    </w:p>
    <w:p w14:paraId="0F396CEA" w14:textId="2BE281F2" w:rsidR="00002AFC" w:rsidRDefault="000157B1" w:rsidP="000157B1">
      <w:pPr>
        <w:pStyle w:val="Corpsdetexte"/>
        <w:spacing w:before="120"/>
        <w:ind w:firstLine="709"/>
        <w:rPr>
          <w:u w:val="single"/>
          <w:lang w:val="fr-FR"/>
        </w:rPr>
      </w:pPr>
      <w:r>
        <w:rPr>
          <w:u w:val="single"/>
          <w:lang w:val="fr-FR"/>
        </w:rPr>
        <w:t>Les règles de gestion pour « Passer une commande » :</w:t>
      </w:r>
    </w:p>
    <w:p w14:paraId="6EF5B98E" w14:textId="3C3E1D71" w:rsidR="000157B1" w:rsidRPr="000157B1" w:rsidRDefault="000157B1" w:rsidP="000157B1">
      <w:pPr>
        <w:pStyle w:val="Corpsdetexte"/>
        <w:numPr>
          <w:ilvl w:val="0"/>
          <w:numId w:val="19"/>
        </w:numPr>
        <w:spacing w:before="120"/>
        <w:rPr>
          <w:lang w:val="fr-FR"/>
        </w:rPr>
      </w:pPr>
      <w:r w:rsidRPr="000157B1">
        <w:rPr>
          <w:lang w:val="fr-FR"/>
        </w:rPr>
        <w:t>Le Client doit choisir entre être livré et récupérer sa commande sur place ;</w:t>
      </w:r>
    </w:p>
    <w:p w14:paraId="42CF3287" w14:textId="2B1AF24C" w:rsidR="000157B1" w:rsidRPr="000157B1" w:rsidRDefault="000157B1" w:rsidP="000157B1">
      <w:pPr>
        <w:pStyle w:val="Corpsdetexte"/>
        <w:numPr>
          <w:ilvl w:val="0"/>
          <w:numId w:val="19"/>
        </w:numPr>
        <w:spacing w:before="120"/>
        <w:rPr>
          <w:lang w:val="fr-FR"/>
        </w:rPr>
      </w:pPr>
      <w:r w:rsidRPr="000157B1">
        <w:rPr>
          <w:lang w:val="fr-FR"/>
        </w:rPr>
        <w:t>L’adresse du Client doit exister pour être reconnue par le système ;</w:t>
      </w:r>
    </w:p>
    <w:p w14:paraId="2B9FE639" w14:textId="52BBA744" w:rsidR="000157B1" w:rsidRPr="000157B1" w:rsidRDefault="000157B1" w:rsidP="000157B1">
      <w:pPr>
        <w:pStyle w:val="Corpsdetexte"/>
        <w:numPr>
          <w:ilvl w:val="0"/>
          <w:numId w:val="19"/>
        </w:numPr>
        <w:spacing w:before="120"/>
        <w:rPr>
          <w:lang w:val="fr-FR"/>
        </w:rPr>
      </w:pPr>
      <w:r w:rsidRPr="000157B1">
        <w:rPr>
          <w:lang w:val="fr-FR"/>
        </w:rPr>
        <w:t>La commande doit être disponible dans le stock.</w:t>
      </w:r>
    </w:p>
    <w:p w14:paraId="040CB0C0" w14:textId="56412176" w:rsidR="000157B1" w:rsidRDefault="00E10208" w:rsidP="000157B1">
      <w:pPr>
        <w:pStyle w:val="Corpsdetexte"/>
        <w:spacing w:before="120"/>
        <w:ind w:firstLine="709"/>
        <w:rPr>
          <w:u w:val="single"/>
          <w:lang w:val="fr-FR"/>
        </w:rPr>
      </w:pPr>
      <w:r>
        <w:rPr>
          <w:u w:val="single"/>
          <w:lang w:val="fr-FR"/>
        </w:rPr>
        <w:t>La règle de gestion pour « Payer une commande » :</w:t>
      </w:r>
    </w:p>
    <w:p w14:paraId="1BAD8556" w14:textId="668A4FBC" w:rsidR="00E10208" w:rsidRDefault="00E10208" w:rsidP="00E10208">
      <w:pPr>
        <w:pStyle w:val="Corpsdetexte"/>
        <w:numPr>
          <w:ilvl w:val="0"/>
          <w:numId w:val="19"/>
        </w:numPr>
        <w:spacing w:before="120"/>
        <w:rPr>
          <w:lang w:val="fr-FR"/>
        </w:rPr>
      </w:pPr>
      <w:r w:rsidRPr="00E10208">
        <w:rPr>
          <w:lang w:val="fr-FR"/>
        </w:rPr>
        <w:t>Le serveur doit autoriser le paiement.</w:t>
      </w:r>
    </w:p>
    <w:p w14:paraId="6321BA1C" w14:textId="047A2865" w:rsidR="00382D19" w:rsidRPr="00382D19" w:rsidRDefault="00382D19" w:rsidP="00382D19">
      <w:pPr>
        <w:pStyle w:val="Corpsdetexte"/>
        <w:spacing w:before="120"/>
        <w:ind w:firstLine="709"/>
        <w:rPr>
          <w:u w:val="single"/>
          <w:lang w:val="fr-FR"/>
        </w:rPr>
      </w:pPr>
      <w:r w:rsidRPr="00382D19">
        <w:rPr>
          <w:u w:val="single"/>
          <w:lang w:val="fr-FR"/>
        </w:rPr>
        <w:t>La règle de gestion pour « Modifier une commande »</w:t>
      </w:r>
      <w:r w:rsidR="00FA5F85">
        <w:rPr>
          <w:u w:val="single"/>
          <w:lang w:val="fr-FR"/>
        </w:rPr>
        <w:t xml:space="preserve"> ou « Annuler une commande »</w:t>
      </w:r>
      <w:r w:rsidRPr="00382D19">
        <w:rPr>
          <w:u w:val="single"/>
          <w:lang w:val="fr-FR"/>
        </w:rPr>
        <w:t> :</w:t>
      </w:r>
    </w:p>
    <w:p w14:paraId="2D69C64C" w14:textId="05DC874C" w:rsidR="00382D19" w:rsidRDefault="00382D19" w:rsidP="00E10208">
      <w:pPr>
        <w:pStyle w:val="Corpsdetexte"/>
        <w:numPr>
          <w:ilvl w:val="0"/>
          <w:numId w:val="19"/>
        </w:numPr>
        <w:spacing w:before="120"/>
        <w:rPr>
          <w:lang w:val="fr-FR"/>
        </w:rPr>
      </w:pPr>
      <w:r>
        <w:rPr>
          <w:lang w:val="fr-FR"/>
        </w:rPr>
        <w:t>La commande ne doit pas être en préparation.</w:t>
      </w:r>
    </w:p>
    <w:p w14:paraId="783F174B" w14:textId="16280ABF" w:rsidR="00382D19" w:rsidRPr="00FA5F85" w:rsidRDefault="00FA5F85" w:rsidP="00FA5F85">
      <w:pPr>
        <w:pStyle w:val="Corpsdetexte"/>
        <w:spacing w:before="120"/>
        <w:ind w:firstLine="709"/>
        <w:rPr>
          <w:u w:val="single"/>
          <w:lang w:val="fr-FR"/>
        </w:rPr>
      </w:pPr>
      <w:r w:rsidRPr="00FA5F85">
        <w:rPr>
          <w:u w:val="single"/>
          <w:lang w:val="fr-FR"/>
        </w:rPr>
        <w:t xml:space="preserve">La règle de gestion pour « Afficher la liste </w:t>
      </w:r>
      <w:r w:rsidR="009B7E22" w:rsidRPr="00FA5F85">
        <w:rPr>
          <w:u w:val="single"/>
          <w:lang w:val="fr-FR"/>
        </w:rPr>
        <w:t>des commandes</w:t>
      </w:r>
      <w:r w:rsidRPr="00FA5F85">
        <w:rPr>
          <w:u w:val="single"/>
          <w:lang w:val="fr-FR"/>
        </w:rPr>
        <w:t xml:space="preserve"> d’un Client connecté » :</w:t>
      </w:r>
    </w:p>
    <w:p w14:paraId="071F9CD8" w14:textId="193102CD" w:rsidR="00FA5F85" w:rsidRDefault="00FA5F85" w:rsidP="00E10208">
      <w:pPr>
        <w:pStyle w:val="Corpsdetexte"/>
        <w:numPr>
          <w:ilvl w:val="0"/>
          <w:numId w:val="19"/>
        </w:numPr>
        <w:spacing w:before="120"/>
        <w:rPr>
          <w:lang w:val="fr-FR"/>
        </w:rPr>
      </w:pPr>
      <w:r>
        <w:rPr>
          <w:lang w:val="fr-FR"/>
        </w:rPr>
        <w:t>Des commandes doivent être en cours.</w:t>
      </w:r>
    </w:p>
    <w:p w14:paraId="08453BE8" w14:textId="482155F5" w:rsidR="009B7E22" w:rsidRPr="009B7E22" w:rsidRDefault="009B7E22" w:rsidP="009B7E22">
      <w:pPr>
        <w:pStyle w:val="Corpsdetexte"/>
        <w:spacing w:before="120"/>
        <w:ind w:firstLine="709"/>
        <w:rPr>
          <w:u w:val="single"/>
          <w:lang w:val="fr-FR"/>
        </w:rPr>
      </w:pPr>
      <w:r w:rsidRPr="009B7E22">
        <w:rPr>
          <w:u w:val="single"/>
          <w:lang w:val="fr-FR"/>
        </w:rPr>
        <w:t>La règle de gestion pour « Consulter un panier » :</w:t>
      </w:r>
    </w:p>
    <w:p w14:paraId="41EB7C2F" w14:textId="0A290AA8" w:rsidR="009B7E22" w:rsidRDefault="009B7E22" w:rsidP="00E10208">
      <w:pPr>
        <w:pStyle w:val="Corpsdetexte"/>
        <w:numPr>
          <w:ilvl w:val="0"/>
          <w:numId w:val="19"/>
        </w:numPr>
        <w:spacing w:before="120"/>
        <w:rPr>
          <w:lang w:val="fr-FR"/>
        </w:rPr>
      </w:pPr>
      <w:r w:rsidRPr="009B7E22">
        <w:rPr>
          <w:lang w:val="fr-FR"/>
        </w:rPr>
        <w:lastRenderedPageBreak/>
        <w:t>Les produits placés dans le panier doivent être disponibles dans le stock</w:t>
      </w:r>
      <w:r>
        <w:rPr>
          <w:lang w:val="fr-FR"/>
        </w:rPr>
        <w:t>.</w:t>
      </w:r>
    </w:p>
    <w:p w14:paraId="638A87E6" w14:textId="5963CED5" w:rsidR="009B7E22" w:rsidRPr="005B1997" w:rsidRDefault="005B1997" w:rsidP="005B1997">
      <w:pPr>
        <w:pStyle w:val="Corpsdetexte"/>
        <w:spacing w:before="120"/>
        <w:ind w:firstLine="709"/>
        <w:rPr>
          <w:u w:val="single"/>
          <w:lang w:val="fr-FR"/>
        </w:rPr>
      </w:pPr>
      <w:r w:rsidRPr="005B1997">
        <w:rPr>
          <w:u w:val="single"/>
          <w:lang w:val="fr-FR"/>
        </w:rPr>
        <w:t>La règle de gestion pour « Consulter le catalogue de pizzas » :</w:t>
      </w:r>
    </w:p>
    <w:p w14:paraId="6502B2E5" w14:textId="6AD6F568" w:rsidR="005B1997" w:rsidRDefault="005B1997" w:rsidP="00E10208">
      <w:pPr>
        <w:pStyle w:val="Corpsdetexte"/>
        <w:numPr>
          <w:ilvl w:val="0"/>
          <w:numId w:val="19"/>
        </w:numPr>
        <w:spacing w:before="120"/>
        <w:rPr>
          <w:lang w:val="fr-FR"/>
        </w:rPr>
      </w:pPr>
      <w:r>
        <w:rPr>
          <w:lang w:val="fr-FR"/>
        </w:rPr>
        <w:t>Le système doit pouvoir afficher les nouveaux produits.</w:t>
      </w:r>
    </w:p>
    <w:p w14:paraId="53918FA4" w14:textId="5EAA792B" w:rsidR="002A6A57" w:rsidRDefault="002A6A57" w:rsidP="002A6A57">
      <w:pPr>
        <w:pStyle w:val="Corpsdetexte"/>
        <w:spacing w:before="120"/>
        <w:ind w:firstLine="709"/>
        <w:rPr>
          <w:lang w:val="fr-FR"/>
        </w:rPr>
      </w:pPr>
      <w:r>
        <w:rPr>
          <w:lang w:val="fr-FR"/>
        </w:rPr>
        <w:t>LE PIZZAIOLO</w:t>
      </w:r>
    </w:p>
    <w:p w14:paraId="04BA8BAA" w14:textId="4199B1A8" w:rsidR="002A6A57" w:rsidRPr="002A6A57" w:rsidRDefault="002A6A57" w:rsidP="002A6A57">
      <w:pPr>
        <w:pStyle w:val="Corpsdetexte"/>
        <w:spacing w:before="120"/>
        <w:ind w:firstLine="709"/>
        <w:rPr>
          <w:u w:val="single"/>
          <w:lang w:val="fr-FR"/>
        </w:rPr>
      </w:pPr>
      <w:r w:rsidRPr="002A6A57">
        <w:rPr>
          <w:u w:val="single"/>
          <w:lang w:val="fr-FR"/>
        </w:rPr>
        <w:t>Les règles de gestion pour « Accepter la commande » :</w:t>
      </w:r>
    </w:p>
    <w:p w14:paraId="24ACE6A1" w14:textId="3BF27DAB" w:rsidR="002A6A57" w:rsidRPr="002A6A57" w:rsidRDefault="002A6A57" w:rsidP="002A6A57">
      <w:pPr>
        <w:pStyle w:val="Corpsdetexte"/>
        <w:numPr>
          <w:ilvl w:val="0"/>
          <w:numId w:val="19"/>
        </w:numPr>
        <w:spacing w:before="120"/>
        <w:rPr>
          <w:lang w:val="fr-FR"/>
        </w:rPr>
      </w:pPr>
      <w:r w:rsidRPr="002A6A57">
        <w:rPr>
          <w:lang w:val="fr-FR"/>
        </w:rPr>
        <w:t>Toutes les étapes de la commande doivent avoir été validées ;</w:t>
      </w:r>
    </w:p>
    <w:p w14:paraId="4041566B" w14:textId="0C7F31AC" w:rsidR="002A6A57" w:rsidRDefault="002A6A57" w:rsidP="002A6A57">
      <w:pPr>
        <w:pStyle w:val="Corpsdetexte"/>
        <w:numPr>
          <w:ilvl w:val="0"/>
          <w:numId w:val="19"/>
        </w:numPr>
        <w:spacing w:before="120"/>
        <w:rPr>
          <w:lang w:val="fr-FR"/>
        </w:rPr>
      </w:pPr>
      <w:r w:rsidRPr="002A6A57">
        <w:rPr>
          <w:lang w:val="fr-FR"/>
        </w:rPr>
        <w:t>La commande doit être disponible dans le stock.</w:t>
      </w:r>
    </w:p>
    <w:p w14:paraId="06A15833" w14:textId="5CFF532E" w:rsidR="00E8461D" w:rsidRPr="00E8461D" w:rsidRDefault="00E8461D" w:rsidP="00E8461D">
      <w:pPr>
        <w:pStyle w:val="Corpsdetexte"/>
        <w:spacing w:before="120"/>
        <w:ind w:firstLine="709"/>
        <w:rPr>
          <w:u w:val="single"/>
          <w:lang w:val="fr-FR"/>
        </w:rPr>
      </w:pPr>
      <w:r w:rsidRPr="00E8461D">
        <w:rPr>
          <w:u w:val="single"/>
          <w:lang w:val="fr-FR"/>
        </w:rPr>
        <w:t>La règle de gestion pour « Préparer une commande » :</w:t>
      </w:r>
    </w:p>
    <w:p w14:paraId="4A26F1EA" w14:textId="42B64057" w:rsidR="00E8461D" w:rsidRDefault="00E8461D" w:rsidP="002A6A57">
      <w:pPr>
        <w:pStyle w:val="Corpsdetexte"/>
        <w:numPr>
          <w:ilvl w:val="0"/>
          <w:numId w:val="19"/>
        </w:numPr>
        <w:spacing w:before="120"/>
        <w:rPr>
          <w:lang w:val="fr-FR"/>
        </w:rPr>
      </w:pPr>
      <w:r>
        <w:rPr>
          <w:lang w:val="fr-FR"/>
        </w:rPr>
        <w:t>Le système doit faire remonter les commandes acceptées.</w:t>
      </w:r>
    </w:p>
    <w:p w14:paraId="64CF1D73" w14:textId="6C5A569E" w:rsidR="00E8461D" w:rsidRPr="00E8461D" w:rsidRDefault="00E8461D" w:rsidP="00E8461D">
      <w:pPr>
        <w:pStyle w:val="Corpsdetexte"/>
        <w:spacing w:before="120"/>
        <w:ind w:firstLine="709"/>
        <w:rPr>
          <w:u w:val="single"/>
          <w:lang w:val="fr-FR"/>
        </w:rPr>
      </w:pPr>
      <w:r w:rsidRPr="00E8461D">
        <w:rPr>
          <w:u w:val="single"/>
          <w:lang w:val="fr-FR"/>
        </w:rPr>
        <w:t>La règle de gestion pour « Afficher l’aide-mémoire » :</w:t>
      </w:r>
    </w:p>
    <w:p w14:paraId="60B9CAE5" w14:textId="4E13FC56" w:rsidR="00E8461D" w:rsidRDefault="00E8461D" w:rsidP="002A6A57">
      <w:pPr>
        <w:pStyle w:val="Corpsdetexte"/>
        <w:numPr>
          <w:ilvl w:val="0"/>
          <w:numId w:val="19"/>
        </w:numPr>
        <w:spacing w:before="120"/>
        <w:rPr>
          <w:lang w:val="fr-FR"/>
        </w:rPr>
      </w:pPr>
      <w:r w:rsidRPr="00E8461D">
        <w:rPr>
          <w:lang w:val="fr-FR"/>
        </w:rPr>
        <w:t>Le système doit avoir généré les aide-mémoires pour chaque pizza</w:t>
      </w:r>
      <w:r>
        <w:rPr>
          <w:lang w:val="fr-FR"/>
        </w:rPr>
        <w:t>.</w:t>
      </w:r>
    </w:p>
    <w:p w14:paraId="6FC440C3" w14:textId="09A159FE" w:rsidR="00E8461D" w:rsidRPr="00E8461D" w:rsidRDefault="00E8461D" w:rsidP="00E8461D">
      <w:pPr>
        <w:pStyle w:val="Corpsdetexte"/>
        <w:spacing w:before="120"/>
        <w:ind w:firstLine="709"/>
        <w:rPr>
          <w:u w:val="single"/>
          <w:lang w:val="fr-FR"/>
        </w:rPr>
      </w:pPr>
      <w:r w:rsidRPr="00E8461D">
        <w:rPr>
          <w:u w:val="single"/>
          <w:lang w:val="fr-FR"/>
        </w:rPr>
        <w:t>La règle de gestion pour « Prise de commande par téléphone ou sur place » :</w:t>
      </w:r>
    </w:p>
    <w:p w14:paraId="0E06148E" w14:textId="0899F331" w:rsidR="00E8461D" w:rsidRDefault="00E8461D" w:rsidP="002A6A57">
      <w:pPr>
        <w:pStyle w:val="Corpsdetexte"/>
        <w:numPr>
          <w:ilvl w:val="0"/>
          <w:numId w:val="19"/>
        </w:numPr>
        <w:spacing w:before="120"/>
        <w:rPr>
          <w:lang w:val="fr-FR"/>
        </w:rPr>
      </w:pPr>
      <w:r>
        <w:rPr>
          <w:lang w:val="fr-FR"/>
        </w:rPr>
        <w:t>Le système doit pouvoir enregistrer la commande d’un client non enregistré.</w:t>
      </w:r>
    </w:p>
    <w:p w14:paraId="2A2D020E" w14:textId="20C1D9DF" w:rsidR="00E8461D" w:rsidRDefault="00E8461D" w:rsidP="00E8461D">
      <w:pPr>
        <w:pStyle w:val="Corpsdetexte"/>
        <w:spacing w:before="120"/>
        <w:ind w:firstLine="709"/>
        <w:rPr>
          <w:lang w:val="fr-FR"/>
        </w:rPr>
      </w:pPr>
      <w:r>
        <w:rPr>
          <w:lang w:val="fr-FR"/>
        </w:rPr>
        <w:t>LE LIVREUR</w:t>
      </w:r>
    </w:p>
    <w:p w14:paraId="1FA444C8" w14:textId="4671F3E1" w:rsidR="00E8461D" w:rsidRPr="00E8461D" w:rsidRDefault="00E8461D" w:rsidP="00E8461D">
      <w:pPr>
        <w:pStyle w:val="Corpsdetexte"/>
        <w:spacing w:before="120"/>
        <w:ind w:firstLine="709"/>
        <w:rPr>
          <w:u w:val="single"/>
          <w:lang w:val="fr-FR"/>
        </w:rPr>
      </w:pPr>
      <w:r w:rsidRPr="00E8461D">
        <w:rPr>
          <w:u w:val="single"/>
          <w:lang w:val="fr-FR"/>
        </w:rPr>
        <w:t>La règle de gestion pour « Indiquer en « live » qu’une commande est livrée » :</w:t>
      </w:r>
    </w:p>
    <w:p w14:paraId="1CA5E3F8" w14:textId="0DD4C719" w:rsidR="00E8461D" w:rsidRDefault="00E8461D" w:rsidP="002A6A57">
      <w:pPr>
        <w:pStyle w:val="Corpsdetexte"/>
        <w:numPr>
          <w:ilvl w:val="0"/>
          <w:numId w:val="19"/>
        </w:numPr>
        <w:spacing w:before="120"/>
        <w:rPr>
          <w:lang w:val="fr-FR"/>
        </w:rPr>
      </w:pPr>
      <w:r w:rsidRPr="00E8461D">
        <w:rPr>
          <w:lang w:val="fr-FR"/>
        </w:rPr>
        <w:t>Le livreur doit informer le système qu’une commande est livrée</w:t>
      </w:r>
      <w:r>
        <w:rPr>
          <w:lang w:val="fr-FR"/>
        </w:rPr>
        <w:t>.</w:t>
      </w:r>
    </w:p>
    <w:p w14:paraId="36E6C4AD" w14:textId="1ECB156E" w:rsidR="00E8461D" w:rsidRPr="001F0FAB" w:rsidRDefault="001F0FAB" w:rsidP="001F0FAB">
      <w:pPr>
        <w:pStyle w:val="Corpsdetexte"/>
        <w:spacing w:before="120"/>
        <w:ind w:firstLine="709"/>
        <w:rPr>
          <w:u w:val="single"/>
          <w:lang w:val="fr-FR"/>
        </w:rPr>
      </w:pPr>
      <w:r w:rsidRPr="001F0FAB">
        <w:rPr>
          <w:u w:val="single"/>
          <w:lang w:val="fr-FR"/>
        </w:rPr>
        <w:t>La règle de gestion pour « Commande en cours de livraison » :</w:t>
      </w:r>
    </w:p>
    <w:p w14:paraId="7001D9BA" w14:textId="1B607CCB" w:rsidR="001F0FAB" w:rsidRDefault="001F0FAB" w:rsidP="002A6A57">
      <w:pPr>
        <w:pStyle w:val="Corpsdetexte"/>
        <w:numPr>
          <w:ilvl w:val="0"/>
          <w:numId w:val="19"/>
        </w:numPr>
        <w:spacing w:before="120"/>
        <w:rPr>
          <w:lang w:val="fr-FR"/>
        </w:rPr>
      </w:pPr>
      <w:r>
        <w:rPr>
          <w:lang w:val="fr-FR"/>
        </w:rPr>
        <w:t>Le livreur doit informer qu’une commande est en cours de livraison.</w:t>
      </w:r>
    </w:p>
    <w:p w14:paraId="5FA02D2B" w14:textId="61612CB0" w:rsidR="001F0FAB" w:rsidRDefault="001F0FAB" w:rsidP="001F0FAB">
      <w:pPr>
        <w:pStyle w:val="Corpsdetexte"/>
        <w:spacing w:before="120"/>
        <w:ind w:firstLine="709"/>
        <w:rPr>
          <w:lang w:val="fr-FR"/>
        </w:rPr>
      </w:pPr>
      <w:r>
        <w:rPr>
          <w:lang w:val="fr-FR"/>
        </w:rPr>
        <w:t>LE RESPONSABLE</w:t>
      </w:r>
    </w:p>
    <w:p w14:paraId="46BC0229" w14:textId="35510CB7" w:rsidR="001F0FAB" w:rsidRPr="001F0FAB" w:rsidRDefault="001F0FAB" w:rsidP="001F0FAB">
      <w:pPr>
        <w:pStyle w:val="Corpsdetexte"/>
        <w:spacing w:before="120"/>
        <w:ind w:firstLine="709"/>
        <w:rPr>
          <w:u w:val="single"/>
          <w:lang w:val="fr-FR"/>
        </w:rPr>
      </w:pPr>
      <w:r w:rsidRPr="001F0FAB">
        <w:rPr>
          <w:u w:val="single"/>
          <w:lang w:val="fr-FR"/>
        </w:rPr>
        <w:t>La règle de gestion pour « Créer un compte « Employé » » :</w:t>
      </w:r>
    </w:p>
    <w:p w14:paraId="01618F71" w14:textId="03E86BA5" w:rsidR="001F0FAB" w:rsidRDefault="001F0FAB" w:rsidP="002A6A57">
      <w:pPr>
        <w:pStyle w:val="Corpsdetexte"/>
        <w:numPr>
          <w:ilvl w:val="0"/>
          <w:numId w:val="19"/>
        </w:numPr>
        <w:spacing w:before="120"/>
        <w:rPr>
          <w:lang w:val="fr-FR"/>
        </w:rPr>
      </w:pPr>
      <w:r w:rsidRPr="001F0FAB">
        <w:rPr>
          <w:lang w:val="fr-FR"/>
        </w:rPr>
        <w:t>La page de création de compte Employé comporte des champs devant être obligatoirement remplis</w:t>
      </w:r>
      <w:r>
        <w:rPr>
          <w:lang w:val="fr-FR"/>
        </w:rPr>
        <w:t>.</w:t>
      </w:r>
    </w:p>
    <w:p w14:paraId="06764EAB" w14:textId="5FC8281C" w:rsidR="001F0FAB" w:rsidRPr="00A372E4" w:rsidRDefault="00A372E4" w:rsidP="00A372E4">
      <w:pPr>
        <w:pStyle w:val="Corpsdetexte"/>
        <w:spacing w:before="120"/>
        <w:ind w:firstLine="709"/>
        <w:rPr>
          <w:u w:val="single"/>
          <w:lang w:val="fr-FR"/>
        </w:rPr>
      </w:pPr>
      <w:r w:rsidRPr="00A372E4">
        <w:rPr>
          <w:u w:val="single"/>
          <w:lang w:val="fr-FR"/>
        </w:rPr>
        <w:t>La règle de gestion pour « Affecter une commande à un livreur » :</w:t>
      </w:r>
    </w:p>
    <w:p w14:paraId="1CB793DD" w14:textId="7BF0806D" w:rsidR="00A372E4" w:rsidRDefault="00A372E4" w:rsidP="002A6A57">
      <w:pPr>
        <w:pStyle w:val="Corpsdetexte"/>
        <w:numPr>
          <w:ilvl w:val="0"/>
          <w:numId w:val="19"/>
        </w:numPr>
        <w:spacing w:before="120"/>
        <w:rPr>
          <w:lang w:val="fr-FR"/>
        </w:rPr>
      </w:pPr>
      <w:r w:rsidRPr="00A372E4">
        <w:rPr>
          <w:lang w:val="fr-FR"/>
        </w:rPr>
        <w:t>Le système doit afficher une ou des commandes non affectées à un livreur</w:t>
      </w:r>
      <w:r>
        <w:rPr>
          <w:lang w:val="fr-FR"/>
        </w:rPr>
        <w:t>.</w:t>
      </w:r>
    </w:p>
    <w:p w14:paraId="547BD3DA" w14:textId="403B2787" w:rsidR="00A372E4" w:rsidRPr="00D96A7C" w:rsidRDefault="008D5732" w:rsidP="00D96A7C">
      <w:pPr>
        <w:pStyle w:val="Corpsdetexte"/>
        <w:spacing w:before="120"/>
        <w:ind w:firstLine="709"/>
        <w:rPr>
          <w:u w:val="single"/>
          <w:lang w:val="fr-FR"/>
        </w:rPr>
      </w:pPr>
      <w:r w:rsidRPr="00D96A7C">
        <w:rPr>
          <w:u w:val="single"/>
          <w:lang w:val="fr-FR"/>
        </w:rPr>
        <w:lastRenderedPageBreak/>
        <w:t>La règle de gestion pour « Afficher la liste de toutes les commandes » :</w:t>
      </w:r>
    </w:p>
    <w:p w14:paraId="386834F1" w14:textId="586A593E" w:rsidR="008D5732" w:rsidRDefault="008D5732" w:rsidP="002A6A57">
      <w:pPr>
        <w:pStyle w:val="Corpsdetexte"/>
        <w:numPr>
          <w:ilvl w:val="0"/>
          <w:numId w:val="19"/>
        </w:numPr>
        <w:spacing w:before="120"/>
        <w:rPr>
          <w:lang w:val="fr-FR"/>
        </w:rPr>
      </w:pPr>
      <w:r>
        <w:rPr>
          <w:lang w:val="fr-FR"/>
        </w:rPr>
        <w:t>Le système doit avoir enregistrer des commandes.</w:t>
      </w:r>
    </w:p>
    <w:p w14:paraId="02EE8FFF" w14:textId="247D3A40" w:rsidR="008D5732" w:rsidRPr="00D96A7C" w:rsidRDefault="008D5732" w:rsidP="00D96A7C">
      <w:pPr>
        <w:pStyle w:val="Corpsdetexte"/>
        <w:spacing w:before="120"/>
        <w:ind w:firstLine="709"/>
        <w:rPr>
          <w:u w:val="single"/>
          <w:lang w:val="fr-FR"/>
        </w:rPr>
      </w:pPr>
      <w:r w:rsidRPr="00D96A7C">
        <w:rPr>
          <w:u w:val="single"/>
          <w:lang w:val="fr-FR"/>
        </w:rPr>
        <w:t>La règle de gestion pour « Afficher l’état du stock » :</w:t>
      </w:r>
    </w:p>
    <w:p w14:paraId="73306198" w14:textId="0F76BBD4" w:rsidR="008D5732" w:rsidRDefault="008D5732" w:rsidP="002A6A57">
      <w:pPr>
        <w:pStyle w:val="Corpsdetexte"/>
        <w:numPr>
          <w:ilvl w:val="0"/>
          <w:numId w:val="19"/>
        </w:numPr>
        <w:spacing w:before="120"/>
        <w:rPr>
          <w:lang w:val="fr-FR"/>
        </w:rPr>
      </w:pPr>
      <w:r>
        <w:rPr>
          <w:lang w:val="fr-FR"/>
        </w:rPr>
        <w:t>Le système doit pouvoir afficher les détails du stock par ingrédients.</w:t>
      </w:r>
    </w:p>
    <w:p w14:paraId="59106F35" w14:textId="1284B21B" w:rsidR="008D5732" w:rsidRPr="00D96A7C" w:rsidRDefault="008D5732" w:rsidP="00D96A7C">
      <w:pPr>
        <w:pStyle w:val="Corpsdetexte"/>
        <w:spacing w:before="120"/>
        <w:ind w:firstLine="709"/>
        <w:rPr>
          <w:u w:val="single"/>
          <w:lang w:val="fr-FR"/>
        </w:rPr>
      </w:pPr>
      <w:r w:rsidRPr="00D96A7C">
        <w:rPr>
          <w:u w:val="single"/>
          <w:lang w:val="fr-FR"/>
        </w:rPr>
        <w:t>La règle de gestion pour « Enregistrer un produit dans le stock » :</w:t>
      </w:r>
    </w:p>
    <w:p w14:paraId="07B1653E" w14:textId="73CDB363" w:rsidR="008D5732" w:rsidRDefault="008D5732" w:rsidP="002A6A57">
      <w:pPr>
        <w:pStyle w:val="Corpsdetexte"/>
        <w:numPr>
          <w:ilvl w:val="0"/>
          <w:numId w:val="19"/>
        </w:numPr>
        <w:spacing w:before="120"/>
        <w:rPr>
          <w:lang w:val="fr-FR"/>
        </w:rPr>
      </w:pPr>
      <w:r w:rsidRPr="008D5732">
        <w:rPr>
          <w:lang w:val="fr-FR"/>
        </w:rPr>
        <w:t>Le système doit pouvoir incrémenter les stocks de la quantité choisie par le Responsable</w:t>
      </w:r>
      <w:r>
        <w:rPr>
          <w:lang w:val="fr-FR"/>
        </w:rPr>
        <w:t>.</w:t>
      </w:r>
    </w:p>
    <w:p w14:paraId="3567D23B" w14:textId="5E9ABC85" w:rsidR="008D5732" w:rsidRPr="00DD3A92" w:rsidRDefault="00DD3A92" w:rsidP="00DD3A92">
      <w:pPr>
        <w:pStyle w:val="Corpsdetexte"/>
        <w:spacing w:before="120"/>
        <w:ind w:firstLine="709"/>
        <w:rPr>
          <w:u w:val="single"/>
          <w:lang w:val="fr-FR"/>
        </w:rPr>
      </w:pPr>
      <w:r w:rsidRPr="00DD3A92">
        <w:rPr>
          <w:u w:val="single"/>
          <w:lang w:val="fr-FR"/>
        </w:rPr>
        <w:t>Les règles de gestion pour « Passer une commande auprès d’un fournisseur » :</w:t>
      </w:r>
    </w:p>
    <w:p w14:paraId="547265BB" w14:textId="0380C525" w:rsidR="00DD3A92" w:rsidRPr="00DD3A92" w:rsidRDefault="00DD3A92" w:rsidP="00DD3A92">
      <w:pPr>
        <w:pStyle w:val="Corpsdetexte"/>
        <w:numPr>
          <w:ilvl w:val="0"/>
          <w:numId w:val="19"/>
        </w:numPr>
        <w:spacing w:before="120"/>
        <w:rPr>
          <w:lang w:val="fr-FR"/>
        </w:rPr>
      </w:pPr>
      <w:r w:rsidRPr="00DD3A92">
        <w:rPr>
          <w:lang w:val="fr-FR"/>
        </w:rPr>
        <w:t>Le système doit être doté d’une messagerie interne ;</w:t>
      </w:r>
    </w:p>
    <w:p w14:paraId="713F1640" w14:textId="7E17BE3B" w:rsidR="00DD3A92" w:rsidRPr="00E10208" w:rsidRDefault="00DD3A92" w:rsidP="00DD3A92">
      <w:pPr>
        <w:pStyle w:val="Corpsdetexte"/>
        <w:numPr>
          <w:ilvl w:val="0"/>
          <w:numId w:val="19"/>
        </w:numPr>
        <w:spacing w:before="120"/>
        <w:rPr>
          <w:lang w:val="fr-FR"/>
        </w:rPr>
      </w:pPr>
      <w:r w:rsidRPr="00DD3A92">
        <w:rPr>
          <w:lang w:val="fr-FR"/>
        </w:rPr>
        <w:t>Le système doit avoir accès à la base de données des fournisseurs.</w:t>
      </w:r>
    </w:p>
    <w:p w14:paraId="11A86861" w14:textId="5782FA64" w:rsidR="00A9438D" w:rsidRPr="006259E1" w:rsidRDefault="00F46548">
      <w:pPr>
        <w:pStyle w:val="Titre2"/>
        <w:rPr>
          <w:lang w:val="fr-FR"/>
        </w:rPr>
      </w:pPr>
      <w:bookmarkStart w:id="14" w:name="_Toc70640761"/>
      <w:r w:rsidRPr="006259E1">
        <w:rPr>
          <w:rFonts w:eastAsia="DejaVu Sans" w:cs="DejaVu Sans"/>
          <w:lang w:val="fr-FR"/>
        </w:rPr>
        <w:t>Les classes</w:t>
      </w:r>
      <w:r w:rsidR="006259E1" w:rsidRPr="006259E1">
        <w:rPr>
          <w:rFonts w:eastAsia="DejaVu Sans" w:cs="DejaVu Sans"/>
          <w:lang w:val="fr-FR"/>
        </w:rPr>
        <w:t xml:space="preserve"> et les é</w:t>
      </w:r>
      <w:r w:rsidR="006259E1">
        <w:rPr>
          <w:rFonts w:eastAsia="DejaVu Sans" w:cs="DejaVu Sans"/>
          <w:lang w:val="fr-FR"/>
        </w:rPr>
        <w:t>numérations</w:t>
      </w:r>
      <w:bookmarkEnd w:id="14"/>
    </w:p>
    <w:p w14:paraId="04B90039" w14:textId="228F7FBD" w:rsidR="00A9438D" w:rsidRPr="00D31C8D" w:rsidRDefault="0054277D" w:rsidP="00D31C8D">
      <w:pPr>
        <w:pStyle w:val="Corpsdetexte"/>
        <w:spacing w:before="120"/>
        <w:ind w:firstLine="709"/>
        <w:rPr>
          <w:lang w:val="fr-FR"/>
        </w:rPr>
      </w:pPr>
      <w:r>
        <w:rPr>
          <w:lang w:val="fr-FR"/>
        </w:rPr>
        <w:t xml:space="preserve">Les classes représentées dans le </w:t>
      </w:r>
      <w:r w:rsidRPr="0054277D">
        <w:rPr>
          <w:lang w:val="fr-FR"/>
        </w:rPr>
        <w:t xml:space="preserve">DIAGRAMME DE CLASSES D’OC PIZZA page 14, </w:t>
      </w:r>
      <w:r>
        <w:rPr>
          <w:lang w:val="fr-FR"/>
        </w:rPr>
        <w:t>vont être implémentées dans votre base de données :</w:t>
      </w:r>
    </w:p>
    <w:p w14:paraId="484A39E9" w14:textId="020AF9BF" w:rsidR="00A9438D" w:rsidRDefault="0054277D" w:rsidP="0054277D">
      <w:pPr>
        <w:pStyle w:val="Corpsdetexte"/>
        <w:numPr>
          <w:ilvl w:val="0"/>
          <w:numId w:val="21"/>
        </w:numPr>
        <w:spacing w:before="120"/>
        <w:rPr>
          <w:lang w:val="fr-FR"/>
        </w:rPr>
      </w:pPr>
      <w:r>
        <w:rPr>
          <w:lang w:val="fr-FR"/>
        </w:rPr>
        <w:t xml:space="preserve">La classe </w:t>
      </w:r>
      <w:r w:rsidRPr="006B1636">
        <w:rPr>
          <w:b/>
          <w:bCs/>
          <w:lang w:val="fr-FR"/>
        </w:rPr>
        <w:t>Commande</w:t>
      </w:r>
      <w:r>
        <w:rPr>
          <w:lang w:val="fr-FR"/>
        </w:rPr>
        <w:t xml:space="preserve"> regroupe les informations indispensables, à savoir, son id, la date et l’heure de la commande mais également, le client ayant effectué cette commande, son adresse, l’attribut « Paiement » qui atteste que le paiement de la commande a été accepté, la liste des produits relative à la commande, le mode de livraison (à domicile ou sur place) et enfin, l’état de la commande</w:t>
      </w:r>
      <w:r w:rsidR="00B03392">
        <w:rPr>
          <w:lang w:val="fr-FR"/>
        </w:rPr>
        <w:t xml:space="preserve">, géré par son énumération </w:t>
      </w:r>
      <w:proofErr w:type="spellStart"/>
      <w:r w:rsidR="00B03392" w:rsidRPr="00B03392">
        <w:rPr>
          <w:b/>
          <w:bCs/>
          <w:lang w:val="fr-FR"/>
        </w:rPr>
        <w:t>EtatCommande</w:t>
      </w:r>
      <w:proofErr w:type="spellEnd"/>
      <w:r w:rsidR="00B03392">
        <w:rPr>
          <w:lang w:val="fr-FR"/>
        </w:rPr>
        <w:t>,</w:t>
      </w:r>
      <w:r>
        <w:rPr>
          <w:lang w:val="fr-FR"/>
        </w:rPr>
        <w:t xml:space="preserve"> qui indique son statut (</w:t>
      </w:r>
      <w:r w:rsidR="00144731">
        <w:rPr>
          <w:lang w:val="fr-FR"/>
        </w:rPr>
        <w:t>accept</w:t>
      </w:r>
      <w:r>
        <w:rPr>
          <w:lang w:val="fr-FR"/>
        </w:rPr>
        <w:t xml:space="preserve">ée, </w:t>
      </w:r>
      <w:r w:rsidR="00144731">
        <w:rPr>
          <w:lang w:val="fr-FR"/>
        </w:rPr>
        <w:t xml:space="preserve">en préparation, prête, affectée, </w:t>
      </w:r>
      <w:r>
        <w:rPr>
          <w:lang w:val="fr-FR"/>
        </w:rPr>
        <w:t>en cours</w:t>
      </w:r>
      <w:r w:rsidR="00144731">
        <w:rPr>
          <w:lang w:val="fr-FR"/>
        </w:rPr>
        <w:t xml:space="preserve"> de livraison, livrée). Pour les commandes récupérées sur place, les étapes d’affectation de la commande et en cours de livraison seront supprimées.</w:t>
      </w:r>
    </w:p>
    <w:p w14:paraId="5A81D0D0" w14:textId="57E692DC" w:rsidR="00C027C8" w:rsidRDefault="00C027C8" w:rsidP="0054277D">
      <w:pPr>
        <w:pStyle w:val="Corpsdetexte"/>
        <w:numPr>
          <w:ilvl w:val="0"/>
          <w:numId w:val="21"/>
        </w:numPr>
        <w:spacing w:before="120"/>
        <w:rPr>
          <w:lang w:val="fr-FR"/>
        </w:rPr>
      </w:pPr>
      <w:r>
        <w:rPr>
          <w:lang w:val="fr-FR"/>
        </w:rPr>
        <w:t xml:space="preserve">La classe </w:t>
      </w:r>
      <w:r w:rsidRPr="00A43593">
        <w:rPr>
          <w:b/>
          <w:bCs/>
          <w:lang w:val="fr-FR"/>
        </w:rPr>
        <w:t>Client</w:t>
      </w:r>
      <w:r>
        <w:rPr>
          <w:lang w:val="fr-FR"/>
        </w:rPr>
        <w:t xml:space="preserve"> </w:t>
      </w:r>
      <w:r w:rsidR="00A43593">
        <w:rPr>
          <w:lang w:val="fr-FR"/>
        </w:rPr>
        <w:t>regroupe l’id client, son nom et son prénom, son téléphone, son mail et son adresse. Cette dernière correspond à la classe enfant Adresse.</w:t>
      </w:r>
    </w:p>
    <w:p w14:paraId="439CEDE5" w14:textId="223CF0F3" w:rsidR="00A43593" w:rsidRDefault="00A43593" w:rsidP="0054277D">
      <w:pPr>
        <w:pStyle w:val="Corpsdetexte"/>
        <w:numPr>
          <w:ilvl w:val="0"/>
          <w:numId w:val="21"/>
        </w:numPr>
        <w:spacing w:before="120"/>
        <w:rPr>
          <w:lang w:val="fr-FR"/>
        </w:rPr>
      </w:pPr>
      <w:r>
        <w:rPr>
          <w:lang w:val="fr-FR"/>
        </w:rPr>
        <w:t xml:space="preserve">La classe </w:t>
      </w:r>
      <w:r w:rsidRPr="00A43593">
        <w:rPr>
          <w:b/>
          <w:bCs/>
          <w:lang w:val="fr-FR"/>
        </w:rPr>
        <w:t>Adresse</w:t>
      </w:r>
      <w:r>
        <w:rPr>
          <w:lang w:val="fr-FR"/>
        </w:rPr>
        <w:t xml:space="preserve"> regroupe son id, son nom, son numéro, un champ de complément d’adresse, le code postal et la localité. Cette classe permet de dissocier l’adresse du domicile du client de l’adresse à laquelle il souhaite être livré.</w:t>
      </w:r>
    </w:p>
    <w:p w14:paraId="616AFDF5" w14:textId="0B6938EB" w:rsidR="00517BA9" w:rsidRDefault="00BB0F52" w:rsidP="0054277D">
      <w:pPr>
        <w:pStyle w:val="Corpsdetexte"/>
        <w:numPr>
          <w:ilvl w:val="0"/>
          <w:numId w:val="21"/>
        </w:numPr>
        <w:spacing w:before="120"/>
        <w:rPr>
          <w:lang w:val="fr-FR"/>
        </w:rPr>
      </w:pPr>
      <w:r>
        <w:rPr>
          <w:lang w:val="fr-FR"/>
        </w:rPr>
        <w:t xml:space="preserve">La classe </w:t>
      </w:r>
      <w:r w:rsidRPr="00BB0F52">
        <w:rPr>
          <w:b/>
          <w:bCs/>
          <w:lang w:val="fr-FR"/>
        </w:rPr>
        <w:t>Produit</w:t>
      </w:r>
      <w:r>
        <w:rPr>
          <w:lang w:val="fr-FR"/>
        </w:rPr>
        <w:t>, liée à la classe Ingrédient, va gérer le nom du produit, la liste d’ingrédients ainsi que le prix du produit.</w:t>
      </w:r>
    </w:p>
    <w:p w14:paraId="5EB950B5" w14:textId="386AE510" w:rsidR="00BB0F52" w:rsidRDefault="00BB0F52" w:rsidP="0054277D">
      <w:pPr>
        <w:pStyle w:val="Corpsdetexte"/>
        <w:numPr>
          <w:ilvl w:val="0"/>
          <w:numId w:val="21"/>
        </w:numPr>
        <w:spacing w:before="120"/>
        <w:rPr>
          <w:lang w:val="fr-FR"/>
        </w:rPr>
      </w:pPr>
      <w:r>
        <w:rPr>
          <w:lang w:val="fr-FR"/>
        </w:rPr>
        <w:lastRenderedPageBreak/>
        <w:t xml:space="preserve">La classe </w:t>
      </w:r>
      <w:proofErr w:type="spellStart"/>
      <w:r w:rsidRPr="00BB0F52">
        <w:rPr>
          <w:b/>
          <w:bCs/>
          <w:lang w:val="fr-FR"/>
        </w:rPr>
        <w:t>Ingredient</w:t>
      </w:r>
      <w:proofErr w:type="spellEnd"/>
      <w:r>
        <w:rPr>
          <w:lang w:val="fr-FR"/>
        </w:rPr>
        <w:t xml:space="preserve"> gère le nom de l’ingrédient ainsi que sa quantité.</w:t>
      </w:r>
    </w:p>
    <w:p w14:paraId="77E25A2C" w14:textId="28979BAF" w:rsidR="00BB0F52" w:rsidRDefault="006C19F6" w:rsidP="0054277D">
      <w:pPr>
        <w:pStyle w:val="Corpsdetexte"/>
        <w:numPr>
          <w:ilvl w:val="0"/>
          <w:numId w:val="21"/>
        </w:numPr>
        <w:spacing w:before="120"/>
        <w:rPr>
          <w:lang w:val="fr-FR"/>
        </w:rPr>
      </w:pPr>
      <w:r>
        <w:rPr>
          <w:lang w:val="fr-FR"/>
        </w:rPr>
        <w:t xml:space="preserve">La classe </w:t>
      </w:r>
      <w:r w:rsidRPr="00B8119B">
        <w:rPr>
          <w:b/>
          <w:bCs/>
          <w:lang w:val="fr-FR"/>
        </w:rPr>
        <w:t>Paiement</w:t>
      </w:r>
      <w:r>
        <w:rPr>
          <w:lang w:val="fr-FR"/>
        </w:rPr>
        <w:t xml:space="preserve"> permet de </w:t>
      </w:r>
      <w:r w:rsidR="00075306">
        <w:rPr>
          <w:lang w:val="fr-FR"/>
        </w:rPr>
        <w:t>générer</w:t>
      </w:r>
      <w:r w:rsidR="00386252">
        <w:rPr>
          <w:lang w:val="fr-FR"/>
        </w:rPr>
        <w:t xml:space="preserve"> une facture, accompagnée de son prix.</w:t>
      </w:r>
      <w:r w:rsidR="00075306">
        <w:rPr>
          <w:lang w:val="fr-FR"/>
        </w:rPr>
        <w:t xml:space="preserve"> L’attribut </w:t>
      </w:r>
      <w:proofErr w:type="spellStart"/>
      <w:r w:rsidR="00075306" w:rsidRPr="00B03392">
        <w:rPr>
          <w:b/>
          <w:bCs/>
          <w:lang w:val="fr-FR"/>
        </w:rPr>
        <w:t>EtatDuPaiement</w:t>
      </w:r>
      <w:proofErr w:type="spellEnd"/>
      <w:r w:rsidR="00075306">
        <w:rPr>
          <w:lang w:val="fr-FR"/>
        </w:rPr>
        <w:t xml:space="preserve"> permet, selon son énumération, de gérer le statut du paiement de la commande.</w:t>
      </w:r>
    </w:p>
    <w:p w14:paraId="7EEB65FB" w14:textId="64E1D456" w:rsidR="004C6049" w:rsidRDefault="004C6049" w:rsidP="0054277D">
      <w:pPr>
        <w:pStyle w:val="Corpsdetexte"/>
        <w:numPr>
          <w:ilvl w:val="0"/>
          <w:numId w:val="21"/>
        </w:numPr>
        <w:spacing w:before="120"/>
        <w:rPr>
          <w:lang w:val="fr-FR"/>
        </w:rPr>
      </w:pPr>
      <w:r>
        <w:rPr>
          <w:lang w:val="fr-FR"/>
        </w:rPr>
        <w:t xml:space="preserve">La facture générée dans la classe </w:t>
      </w:r>
      <w:r w:rsidRPr="004C6049">
        <w:rPr>
          <w:b/>
          <w:bCs/>
          <w:lang w:val="fr-FR"/>
        </w:rPr>
        <w:t>Paiement</w:t>
      </w:r>
      <w:r>
        <w:rPr>
          <w:lang w:val="fr-FR"/>
        </w:rPr>
        <w:t xml:space="preserve"> est entièrement </w:t>
      </w:r>
      <w:proofErr w:type="gramStart"/>
      <w:r>
        <w:rPr>
          <w:lang w:val="fr-FR"/>
        </w:rPr>
        <w:t>gérée</w:t>
      </w:r>
      <w:proofErr w:type="gramEnd"/>
      <w:r>
        <w:rPr>
          <w:lang w:val="fr-FR"/>
        </w:rPr>
        <w:t xml:space="preserve"> par la classe enfant </w:t>
      </w:r>
      <w:r w:rsidRPr="004C6049">
        <w:rPr>
          <w:b/>
          <w:bCs/>
          <w:lang w:val="fr-FR"/>
        </w:rPr>
        <w:t>Facture</w:t>
      </w:r>
      <w:r>
        <w:rPr>
          <w:lang w:val="fr-FR"/>
        </w:rPr>
        <w:t>, identifiée par sa date.</w:t>
      </w:r>
    </w:p>
    <w:p w14:paraId="469BC846" w14:textId="3F107385" w:rsidR="004C6049" w:rsidRDefault="00C2497C" w:rsidP="0054277D">
      <w:pPr>
        <w:pStyle w:val="Corpsdetexte"/>
        <w:numPr>
          <w:ilvl w:val="0"/>
          <w:numId w:val="21"/>
        </w:numPr>
        <w:spacing w:before="120"/>
        <w:rPr>
          <w:lang w:val="fr-FR"/>
        </w:rPr>
      </w:pPr>
      <w:r>
        <w:rPr>
          <w:lang w:val="fr-FR"/>
        </w:rPr>
        <w:t xml:space="preserve">La classe </w:t>
      </w:r>
      <w:r w:rsidRPr="000F708E">
        <w:rPr>
          <w:b/>
          <w:bCs/>
          <w:lang w:val="fr-FR"/>
        </w:rPr>
        <w:t>Livraison</w:t>
      </w:r>
      <w:r>
        <w:rPr>
          <w:lang w:val="fr-FR"/>
        </w:rPr>
        <w:t>, définie par sa date, son heure, son nom ainsi que sa description</w:t>
      </w:r>
      <w:r w:rsidR="000F708E">
        <w:rPr>
          <w:lang w:val="fr-FR"/>
        </w:rPr>
        <w:t xml:space="preserve"> permet de caractériser chaque Commande.</w:t>
      </w:r>
    </w:p>
    <w:p w14:paraId="752C7860" w14:textId="5EFDDDF5" w:rsidR="000F708E" w:rsidRDefault="000F708E" w:rsidP="0054277D">
      <w:pPr>
        <w:pStyle w:val="Corpsdetexte"/>
        <w:numPr>
          <w:ilvl w:val="0"/>
          <w:numId w:val="21"/>
        </w:numPr>
        <w:spacing w:before="120"/>
        <w:rPr>
          <w:lang w:val="fr-FR"/>
        </w:rPr>
      </w:pPr>
      <w:r>
        <w:rPr>
          <w:lang w:val="fr-FR"/>
        </w:rPr>
        <w:t xml:space="preserve">La classe </w:t>
      </w:r>
      <w:proofErr w:type="spellStart"/>
      <w:r w:rsidRPr="00307762">
        <w:rPr>
          <w:b/>
          <w:bCs/>
          <w:lang w:val="fr-FR"/>
        </w:rPr>
        <w:t>Employe</w:t>
      </w:r>
      <w:proofErr w:type="spellEnd"/>
      <w:r>
        <w:rPr>
          <w:lang w:val="fr-FR"/>
        </w:rPr>
        <w:t xml:space="preserve"> va gérer les accès à l’application en fonction des droits octroyés à chacun des employés de votre entreprise. Elle est identifiée à partir du nom, de l’identifiant, du mot de passe. L’attribut </w:t>
      </w:r>
      <w:r w:rsidRPr="00B03392">
        <w:rPr>
          <w:b/>
          <w:bCs/>
          <w:lang w:val="fr-FR"/>
        </w:rPr>
        <w:t>Poste</w:t>
      </w:r>
      <w:r>
        <w:rPr>
          <w:lang w:val="fr-FR"/>
        </w:rPr>
        <w:t xml:space="preserve"> permet</w:t>
      </w:r>
      <w:r w:rsidR="00402665">
        <w:rPr>
          <w:lang w:val="fr-FR"/>
        </w:rPr>
        <w:t>,</w:t>
      </w:r>
      <w:r>
        <w:rPr>
          <w:lang w:val="fr-FR"/>
        </w:rPr>
        <w:t xml:space="preserve"> à partir de son énumération</w:t>
      </w:r>
      <w:r w:rsidR="00402665">
        <w:rPr>
          <w:lang w:val="fr-FR"/>
        </w:rPr>
        <w:t>,</w:t>
      </w:r>
      <w:r>
        <w:rPr>
          <w:lang w:val="fr-FR"/>
        </w:rPr>
        <w:t xml:space="preserve"> de gérer les droits d’accès selon que l’utilisateur est le Pizzaiolo, le Livreur ou l’Administrateur/Responsable.</w:t>
      </w:r>
    </w:p>
    <w:p w14:paraId="4C38DE0A" w14:textId="25F3544F" w:rsidR="0076189C" w:rsidRPr="00D31C8D" w:rsidRDefault="0076189C" w:rsidP="0054277D">
      <w:pPr>
        <w:pStyle w:val="Corpsdetexte"/>
        <w:numPr>
          <w:ilvl w:val="0"/>
          <w:numId w:val="21"/>
        </w:numPr>
        <w:spacing w:before="120"/>
        <w:rPr>
          <w:lang w:val="fr-FR"/>
        </w:rPr>
      </w:pPr>
      <w:r>
        <w:rPr>
          <w:lang w:val="fr-FR"/>
        </w:rPr>
        <w:t xml:space="preserve">La classe </w:t>
      </w:r>
      <w:proofErr w:type="spellStart"/>
      <w:r w:rsidRPr="009B3DAB">
        <w:rPr>
          <w:b/>
          <w:bCs/>
          <w:lang w:val="fr-FR"/>
        </w:rPr>
        <w:t>ProduitsStock</w:t>
      </w:r>
      <w:proofErr w:type="spellEnd"/>
      <w:r>
        <w:rPr>
          <w:lang w:val="fr-FR"/>
        </w:rPr>
        <w:t xml:space="preserve"> n’est reliée à aucune autre classe car les changements de son état ne seront produits qu’à partir </w:t>
      </w:r>
      <w:r w:rsidR="009B3DAB">
        <w:rPr>
          <w:lang w:val="fr-FR"/>
        </w:rPr>
        <w:t>des commandes exécutées</w:t>
      </w:r>
      <w:r>
        <w:rPr>
          <w:lang w:val="fr-FR"/>
        </w:rPr>
        <w:t xml:space="preserve"> par l’Administrateur.</w:t>
      </w:r>
    </w:p>
    <w:p w14:paraId="629C8A1E" w14:textId="0C66CAA3" w:rsidR="00A9438D" w:rsidRDefault="000D22B6">
      <w:pPr>
        <w:pStyle w:val="Titre1"/>
      </w:pPr>
      <w:bookmarkStart w:id="15" w:name="_Toc70640762"/>
      <w:r>
        <w:lastRenderedPageBreak/>
        <w:t>Les workflows</w:t>
      </w:r>
      <w:bookmarkEnd w:id="15"/>
    </w:p>
    <w:p w14:paraId="5E7892F3" w14:textId="42DFA135" w:rsidR="00F80E86" w:rsidRPr="00F80E86" w:rsidRDefault="007C589F" w:rsidP="007C589F">
      <w:pPr>
        <w:pStyle w:val="Corpsdetexte"/>
        <w:spacing w:before="120"/>
        <w:ind w:firstLine="709"/>
        <w:rPr>
          <w:lang w:val="fr-FR"/>
        </w:rPr>
      </w:pPr>
      <w:r>
        <w:rPr>
          <w:lang w:val="fr-FR"/>
        </w:rPr>
        <w:t>Les</w:t>
      </w:r>
      <w:r w:rsidRPr="007C589F">
        <w:rPr>
          <w:lang w:val="fr-FR"/>
        </w:rPr>
        <w:t xml:space="preserve"> workflow</w:t>
      </w:r>
      <w:r>
        <w:rPr>
          <w:lang w:val="fr-FR"/>
        </w:rPr>
        <w:t>s désignent</w:t>
      </w:r>
      <w:r w:rsidRPr="007C589F">
        <w:rPr>
          <w:lang w:val="fr-FR"/>
        </w:rPr>
        <w:t xml:space="preserve"> le circuit de validation ou de traitement, les tâches à accomplir entre les différents acteurs </w:t>
      </w:r>
      <w:r>
        <w:rPr>
          <w:lang w:val="fr-FR"/>
        </w:rPr>
        <w:t>et/ou utilisateur</w:t>
      </w:r>
      <w:r w:rsidR="00541672">
        <w:rPr>
          <w:lang w:val="fr-FR"/>
        </w:rPr>
        <w:t>s</w:t>
      </w:r>
      <w:r>
        <w:rPr>
          <w:lang w:val="fr-FR"/>
        </w:rPr>
        <w:t xml:space="preserve"> de l’application</w:t>
      </w:r>
      <w:r w:rsidRPr="007C589F">
        <w:rPr>
          <w:lang w:val="fr-FR"/>
        </w:rPr>
        <w:t xml:space="preserve">, les délais, les modes de validation, et fournit à chacun des acteurs les informations </w:t>
      </w:r>
      <w:r>
        <w:rPr>
          <w:lang w:val="fr-FR"/>
        </w:rPr>
        <w:t>indispensables</w:t>
      </w:r>
      <w:r w:rsidRPr="007C589F">
        <w:rPr>
          <w:lang w:val="fr-FR"/>
        </w:rPr>
        <w:t xml:space="preserve"> </w:t>
      </w:r>
      <w:r>
        <w:rPr>
          <w:lang w:val="fr-FR"/>
        </w:rPr>
        <w:t>dans</w:t>
      </w:r>
      <w:r w:rsidRPr="007C589F">
        <w:rPr>
          <w:lang w:val="fr-FR"/>
        </w:rPr>
        <w:t xml:space="preserve"> la réalisation de sa tâche.</w:t>
      </w:r>
    </w:p>
    <w:p w14:paraId="2A6B7F03" w14:textId="3DD917B3" w:rsidR="00A9438D" w:rsidRPr="0012162E" w:rsidRDefault="000D22B6">
      <w:pPr>
        <w:pStyle w:val="Titre2"/>
        <w:rPr>
          <w:lang w:val="fr-FR"/>
        </w:rPr>
      </w:pPr>
      <w:bookmarkStart w:id="16" w:name="_Toc70640763"/>
      <w:r w:rsidRPr="0012162E">
        <w:rPr>
          <w:lang w:val="fr-FR"/>
        </w:rPr>
        <w:t xml:space="preserve">Le </w:t>
      </w:r>
      <w:r w:rsidR="00FA566D">
        <w:rPr>
          <w:lang w:val="fr-FR"/>
        </w:rPr>
        <w:t>diagramme d’activité de la</w:t>
      </w:r>
      <w:r w:rsidR="0012162E" w:rsidRPr="0012162E">
        <w:rPr>
          <w:lang w:val="fr-FR"/>
        </w:rPr>
        <w:t xml:space="preserve"> vie d’</w:t>
      </w:r>
      <w:r w:rsidR="0012162E">
        <w:rPr>
          <w:lang w:val="fr-FR"/>
        </w:rPr>
        <w:t>une commande</w:t>
      </w:r>
      <w:bookmarkEnd w:id="16"/>
    </w:p>
    <w:p w14:paraId="618884BB" w14:textId="4BB960A9" w:rsidR="00F80E86" w:rsidRDefault="00F80E86" w:rsidP="00F80E86">
      <w:pPr>
        <w:pStyle w:val="Corpsdetexte"/>
        <w:spacing w:before="120"/>
        <w:ind w:firstLine="709"/>
        <w:rPr>
          <w:lang w:val="fr-FR"/>
        </w:rPr>
      </w:pPr>
      <w:r>
        <w:rPr>
          <w:lang w:val="fr-FR"/>
        </w:rPr>
        <w:t xml:space="preserve">Le </w:t>
      </w:r>
      <w:r w:rsidR="0003389B">
        <w:rPr>
          <w:lang w:val="fr-FR"/>
        </w:rPr>
        <w:t>diagramme d’activité</w:t>
      </w:r>
      <w:r>
        <w:rPr>
          <w:lang w:val="fr-FR"/>
        </w:rPr>
        <w:t xml:space="preserve"> suivant met en évidence l’imbrication des différentes étapes et des différentes phases d’une commande :</w:t>
      </w:r>
    </w:p>
    <w:p w14:paraId="4D58F27E" w14:textId="77777777" w:rsidR="00F80E86" w:rsidRDefault="00F80E86" w:rsidP="00F80E86">
      <w:pPr>
        <w:pStyle w:val="Corpsdetexte"/>
        <w:spacing w:before="120"/>
        <w:rPr>
          <w:lang w:val="fr-FR"/>
        </w:rPr>
      </w:pPr>
      <w:r w:rsidRPr="00BD6E11">
        <w:rPr>
          <w:noProof/>
          <w:lang w:val="fr-FR"/>
        </w:rPr>
        <w:drawing>
          <wp:inline distT="0" distB="0" distL="0" distR="0" wp14:anchorId="206B9882" wp14:editId="5AC6819A">
            <wp:extent cx="6120130" cy="3587115"/>
            <wp:effectExtent l="0" t="0" r="1270" b="0"/>
            <wp:docPr id="15" name="Espace réservé du contenu 6">
              <a:extLst xmlns:a="http://schemas.openxmlformats.org/drawingml/2006/main">
                <a:ext uri="{FF2B5EF4-FFF2-40B4-BE49-F238E27FC236}">
                  <a16:creationId xmlns:a16="http://schemas.microsoft.com/office/drawing/2014/main" id="{D085203B-7568-084F-A819-03E5A2BABA6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Espace réservé du contenu 6">
                      <a:extLst>
                        <a:ext uri="{FF2B5EF4-FFF2-40B4-BE49-F238E27FC236}">
                          <a16:creationId xmlns:a16="http://schemas.microsoft.com/office/drawing/2014/main" id="{D085203B-7568-084F-A819-03E5A2BABA6B}"/>
                        </a:ext>
                      </a:extLst>
                    </pic:cNvPr>
                    <pic:cNvPicPr>
                      <a:picLocks noGrp="1" noChangeAspect="1"/>
                    </pic:cNvPicPr>
                  </pic:nvPicPr>
                  <pic:blipFill>
                    <a:blip r:embed="rId14"/>
                    <a:stretch>
                      <a:fillRect/>
                    </a:stretch>
                  </pic:blipFill>
                  <pic:spPr>
                    <a:xfrm>
                      <a:off x="0" y="0"/>
                      <a:ext cx="6120130" cy="3587115"/>
                    </a:xfrm>
                    <a:prstGeom prst="rect">
                      <a:avLst/>
                    </a:prstGeom>
                  </pic:spPr>
                </pic:pic>
              </a:graphicData>
            </a:graphic>
          </wp:inline>
        </w:drawing>
      </w:r>
    </w:p>
    <w:p w14:paraId="685BAF93" w14:textId="595A1BD1" w:rsidR="00F80E86" w:rsidRPr="00BD6E11" w:rsidRDefault="0003389B" w:rsidP="00F80E86">
      <w:pPr>
        <w:pStyle w:val="Corpsdetexte"/>
        <w:spacing w:before="120"/>
        <w:ind w:firstLine="709"/>
        <w:jc w:val="center"/>
        <w:rPr>
          <w:b/>
          <w:bCs/>
          <w:u w:val="single"/>
          <w:lang w:val="fr-FR"/>
        </w:rPr>
      </w:pPr>
      <w:r w:rsidRPr="0003389B">
        <w:rPr>
          <w:b/>
          <w:bCs/>
          <w:sz w:val="21"/>
          <w:szCs w:val="20"/>
          <w:u w:val="single"/>
          <w:lang w:val="fr-FR"/>
        </w:rPr>
        <w:t>DIAGRAMME 5 : DIAGRAMME D’ACTIVITÉ DE LA VIE D’UNE COMMANDE CHEZ OC PIZZA</w:t>
      </w:r>
    </w:p>
    <w:p w14:paraId="62632998" w14:textId="77777777" w:rsidR="00467974" w:rsidRDefault="00467974">
      <w:pPr>
        <w:rPr>
          <w:rFonts w:ascii="Open Sans" w:eastAsia="Source Han Sans CN Regular" w:hAnsi="Open Sans" w:cs="Lohit Devanagari"/>
          <w:b/>
          <w:color w:val="4C4C4C"/>
          <w:kern w:val="1"/>
          <w:sz w:val="28"/>
          <w:lang w:eastAsia="zh-CN" w:bidi="hi-IN"/>
        </w:rPr>
      </w:pPr>
      <w:r>
        <w:br w:type="page"/>
      </w:r>
    </w:p>
    <w:p w14:paraId="28C43AD8" w14:textId="1CE95299" w:rsidR="006632FE" w:rsidRPr="0012162E" w:rsidRDefault="006632FE" w:rsidP="006632FE">
      <w:pPr>
        <w:pStyle w:val="Titre2"/>
        <w:rPr>
          <w:lang w:val="fr-FR"/>
        </w:rPr>
      </w:pPr>
      <w:bookmarkStart w:id="17" w:name="_Toc70640764"/>
      <w:r w:rsidRPr="0012162E">
        <w:rPr>
          <w:lang w:val="fr-FR"/>
        </w:rPr>
        <w:lastRenderedPageBreak/>
        <w:t xml:space="preserve">Le </w:t>
      </w:r>
      <w:r>
        <w:rPr>
          <w:lang w:val="fr-FR"/>
        </w:rPr>
        <w:t>diagramme de séquence</w:t>
      </w:r>
      <w:r w:rsidR="00F534BA">
        <w:rPr>
          <w:lang w:val="fr-FR"/>
        </w:rPr>
        <w:t xml:space="preserve"> de la vie d’une commande</w:t>
      </w:r>
      <w:bookmarkEnd w:id="17"/>
    </w:p>
    <w:p w14:paraId="102F0FAA" w14:textId="15BFF8F8" w:rsidR="000F26A5" w:rsidRDefault="007E383F" w:rsidP="007E383F">
      <w:pPr>
        <w:pStyle w:val="Corpsdetexte"/>
        <w:spacing w:before="120"/>
        <w:ind w:firstLine="709"/>
        <w:rPr>
          <w:lang w:val="fr-FR"/>
        </w:rPr>
      </w:pPr>
      <w:r>
        <w:rPr>
          <w:lang w:val="fr-FR"/>
        </w:rPr>
        <w:t>Le diagramme de séquence suivant permet de prendre connaissance dans les détails de la vie d’une commande :</w:t>
      </w:r>
    </w:p>
    <w:p w14:paraId="470C8AF1" w14:textId="1E0B580E" w:rsidR="000F26A5" w:rsidRDefault="00620D87" w:rsidP="003802E6">
      <w:pPr>
        <w:pStyle w:val="Corpsdetexte"/>
        <w:spacing w:before="120"/>
        <w:jc w:val="center"/>
        <w:rPr>
          <w:lang w:val="fr-FR"/>
        </w:rPr>
      </w:pPr>
      <w:r>
        <w:rPr>
          <w:noProof/>
          <w:lang w:val="fr-FR"/>
        </w:rPr>
        <w:drawing>
          <wp:anchor distT="0" distB="0" distL="114300" distR="114300" simplePos="0" relativeHeight="251659264" behindDoc="1" locked="0" layoutInCell="1" allowOverlap="1" wp14:anchorId="343DE4A2" wp14:editId="08DED84F">
            <wp:simplePos x="0" y="0"/>
            <wp:positionH relativeFrom="column">
              <wp:posOffset>0</wp:posOffset>
            </wp:positionH>
            <wp:positionV relativeFrom="paragraph">
              <wp:posOffset>79375</wp:posOffset>
            </wp:positionV>
            <wp:extent cx="6120000" cy="3999600"/>
            <wp:effectExtent l="0" t="0" r="1905" b="127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000" cy="3999600"/>
                    </a:xfrm>
                    <a:prstGeom prst="rect">
                      <a:avLst/>
                    </a:prstGeom>
                  </pic:spPr>
                </pic:pic>
              </a:graphicData>
            </a:graphic>
            <wp14:sizeRelH relativeFrom="margin">
              <wp14:pctWidth>0</wp14:pctWidth>
            </wp14:sizeRelH>
            <wp14:sizeRelV relativeFrom="margin">
              <wp14:pctHeight>0</wp14:pctHeight>
            </wp14:sizeRelV>
          </wp:anchor>
        </w:drawing>
      </w:r>
    </w:p>
    <w:p w14:paraId="429D13BD" w14:textId="3C942364" w:rsidR="000F26A5" w:rsidRDefault="000F26A5" w:rsidP="003802E6">
      <w:pPr>
        <w:pStyle w:val="Corpsdetexte"/>
        <w:spacing w:before="120"/>
        <w:jc w:val="center"/>
        <w:rPr>
          <w:lang w:val="fr-FR"/>
        </w:rPr>
      </w:pPr>
    </w:p>
    <w:p w14:paraId="08C3D27C" w14:textId="619F442A" w:rsidR="000F26A5" w:rsidRDefault="000F26A5" w:rsidP="003802E6">
      <w:pPr>
        <w:pStyle w:val="Corpsdetexte"/>
        <w:spacing w:before="120"/>
        <w:jc w:val="center"/>
        <w:rPr>
          <w:lang w:val="fr-FR"/>
        </w:rPr>
      </w:pPr>
    </w:p>
    <w:p w14:paraId="3AD2BD8B" w14:textId="3E4C6C74" w:rsidR="000F26A5" w:rsidRDefault="000F26A5" w:rsidP="003802E6">
      <w:pPr>
        <w:pStyle w:val="Corpsdetexte"/>
        <w:spacing w:before="120"/>
        <w:jc w:val="center"/>
        <w:rPr>
          <w:lang w:val="fr-FR"/>
        </w:rPr>
      </w:pPr>
    </w:p>
    <w:p w14:paraId="3DD8D389" w14:textId="18869987" w:rsidR="000F26A5" w:rsidRDefault="000F26A5" w:rsidP="003802E6">
      <w:pPr>
        <w:pStyle w:val="Corpsdetexte"/>
        <w:spacing w:before="120"/>
        <w:jc w:val="center"/>
        <w:rPr>
          <w:lang w:val="fr-FR"/>
        </w:rPr>
      </w:pPr>
    </w:p>
    <w:p w14:paraId="78F44EF5" w14:textId="1346AACB" w:rsidR="00A9438D" w:rsidRDefault="00A9438D" w:rsidP="003802E6">
      <w:pPr>
        <w:pStyle w:val="Corpsdetexte"/>
        <w:spacing w:before="120"/>
        <w:jc w:val="center"/>
        <w:rPr>
          <w:lang w:val="fr-FR"/>
        </w:rPr>
      </w:pPr>
    </w:p>
    <w:p w14:paraId="1912E605" w14:textId="7531F4D9" w:rsidR="000F26A5" w:rsidRDefault="000F26A5" w:rsidP="003802E6">
      <w:pPr>
        <w:pStyle w:val="Corpsdetexte"/>
        <w:spacing w:before="120"/>
        <w:jc w:val="center"/>
        <w:rPr>
          <w:lang w:val="fr-FR"/>
        </w:rPr>
      </w:pPr>
    </w:p>
    <w:p w14:paraId="188B0CCA" w14:textId="4889C81D" w:rsidR="000F26A5" w:rsidRDefault="000F26A5" w:rsidP="003802E6">
      <w:pPr>
        <w:pStyle w:val="Corpsdetexte"/>
        <w:spacing w:before="120"/>
        <w:jc w:val="center"/>
        <w:rPr>
          <w:lang w:val="fr-FR"/>
        </w:rPr>
      </w:pPr>
    </w:p>
    <w:p w14:paraId="68CEE456" w14:textId="30982A72" w:rsidR="000F26A5" w:rsidRDefault="000F26A5" w:rsidP="003802E6">
      <w:pPr>
        <w:pStyle w:val="Corpsdetexte"/>
        <w:spacing w:before="120"/>
        <w:jc w:val="center"/>
        <w:rPr>
          <w:lang w:val="fr-FR"/>
        </w:rPr>
      </w:pPr>
    </w:p>
    <w:p w14:paraId="58A11B39" w14:textId="5ABCDE41" w:rsidR="000F26A5" w:rsidRDefault="000F26A5" w:rsidP="003802E6">
      <w:pPr>
        <w:pStyle w:val="Corpsdetexte"/>
        <w:spacing w:before="120"/>
        <w:jc w:val="center"/>
        <w:rPr>
          <w:lang w:val="fr-FR"/>
        </w:rPr>
      </w:pPr>
    </w:p>
    <w:p w14:paraId="1AA75548" w14:textId="32DBAF59" w:rsidR="000F26A5" w:rsidRDefault="000F26A5" w:rsidP="003802E6">
      <w:pPr>
        <w:pStyle w:val="Corpsdetexte"/>
        <w:spacing w:before="120"/>
        <w:jc w:val="center"/>
        <w:rPr>
          <w:lang w:val="fr-FR"/>
        </w:rPr>
      </w:pPr>
    </w:p>
    <w:p w14:paraId="30E2ADBE" w14:textId="3117D179" w:rsidR="000F26A5" w:rsidRDefault="000F26A5" w:rsidP="003802E6">
      <w:pPr>
        <w:pStyle w:val="Corpsdetexte"/>
        <w:spacing w:before="120"/>
        <w:jc w:val="center"/>
        <w:rPr>
          <w:lang w:val="fr-FR"/>
        </w:rPr>
      </w:pPr>
    </w:p>
    <w:p w14:paraId="79CBD516" w14:textId="394F7EAD" w:rsidR="000F26A5" w:rsidRDefault="000F26A5" w:rsidP="003802E6">
      <w:pPr>
        <w:pStyle w:val="Corpsdetexte"/>
        <w:spacing w:before="120"/>
        <w:jc w:val="center"/>
        <w:rPr>
          <w:b/>
          <w:bCs/>
          <w:sz w:val="21"/>
          <w:szCs w:val="20"/>
          <w:u w:val="single"/>
          <w:lang w:val="fr-FR"/>
        </w:rPr>
      </w:pPr>
      <w:r w:rsidRPr="0003389B">
        <w:rPr>
          <w:b/>
          <w:bCs/>
          <w:sz w:val="21"/>
          <w:szCs w:val="20"/>
          <w:u w:val="single"/>
          <w:lang w:val="fr-FR"/>
        </w:rPr>
        <w:t xml:space="preserve">DIAGRAMME </w:t>
      </w:r>
      <w:r>
        <w:rPr>
          <w:b/>
          <w:bCs/>
          <w:sz w:val="21"/>
          <w:szCs w:val="20"/>
          <w:u w:val="single"/>
          <w:lang w:val="fr-FR"/>
        </w:rPr>
        <w:t>6</w:t>
      </w:r>
      <w:r w:rsidRPr="0003389B">
        <w:rPr>
          <w:b/>
          <w:bCs/>
          <w:sz w:val="21"/>
          <w:szCs w:val="20"/>
          <w:u w:val="single"/>
          <w:lang w:val="fr-FR"/>
        </w:rPr>
        <w:t> : DIAGRAMME D</w:t>
      </w:r>
      <w:r>
        <w:rPr>
          <w:b/>
          <w:bCs/>
          <w:sz w:val="21"/>
          <w:szCs w:val="20"/>
          <w:u w:val="single"/>
          <w:lang w:val="fr-FR"/>
        </w:rPr>
        <w:t>E SEQUENCE</w:t>
      </w:r>
      <w:r w:rsidRPr="0003389B">
        <w:rPr>
          <w:b/>
          <w:bCs/>
          <w:sz w:val="21"/>
          <w:szCs w:val="20"/>
          <w:u w:val="single"/>
          <w:lang w:val="fr-FR"/>
        </w:rPr>
        <w:t xml:space="preserve"> DE LA VIE D’UNE COMMANDE CHEZ OC PIZZA</w:t>
      </w:r>
    </w:p>
    <w:p w14:paraId="39BB89B1" w14:textId="63EDB231" w:rsidR="000F26A5" w:rsidRDefault="000F26A5" w:rsidP="003802E6">
      <w:pPr>
        <w:pStyle w:val="Corpsdetexte"/>
        <w:spacing w:before="120"/>
        <w:jc w:val="center"/>
        <w:rPr>
          <w:lang w:val="fr-FR"/>
        </w:rPr>
      </w:pPr>
    </w:p>
    <w:p w14:paraId="53B63EF7" w14:textId="77777777" w:rsidR="00F534BA" w:rsidRDefault="00F534BA">
      <w:pPr>
        <w:rPr>
          <w:rFonts w:ascii="Open Sans" w:eastAsia="Source Han Sans CN Regular" w:hAnsi="Open Sans" w:cs="Lohit Devanagari"/>
          <w:b/>
          <w:color w:val="4C4C4C"/>
          <w:kern w:val="1"/>
          <w:sz w:val="28"/>
          <w:lang w:eastAsia="zh-CN" w:bidi="hi-IN"/>
        </w:rPr>
      </w:pPr>
      <w:r>
        <w:br w:type="page"/>
      </w:r>
    </w:p>
    <w:p w14:paraId="4F860809" w14:textId="1565DA72" w:rsidR="00A9438D" w:rsidRDefault="00AE4A55">
      <w:pPr>
        <w:pStyle w:val="Titre1"/>
      </w:pPr>
      <w:bookmarkStart w:id="18" w:name="_Toc70640765"/>
      <w:r>
        <w:lastRenderedPageBreak/>
        <w:t>LE USE CASE “ACHAT”</w:t>
      </w:r>
      <w:bookmarkEnd w:id="18"/>
    </w:p>
    <w:p w14:paraId="686B41C5" w14:textId="6AF2A433" w:rsidR="00A9438D" w:rsidRPr="00D96C2A" w:rsidRDefault="00D96C2A" w:rsidP="00D96C2A">
      <w:pPr>
        <w:pStyle w:val="Corpsdetexte"/>
        <w:spacing w:before="120"/>
        <w:ind w:firstLine="709"/>
        <w:rPr>
          <w:lang w:val="fr-FR"/>
        </w:rPr>
      </w:pPr>
      <w:r w:rsidRPr="00D96C2A">
        <w:rPr>
          <w:lang w:val="fr-FR"/>
        </w:rPr>
        <w:t>Le package “Achat” décrit les différentes étapes de l’achat, les étapes impératives (annotées « </w:t>
      </w:r>
      <w:proofErr w:type="spellStart"/>
      <w:r w:rsidRPr="00D96C2A">
        <w:rPr>
          <w:lang w:val="fr-FR"/>
        </w:rPr>
        <w:t>include</w:t>
      </w:r>
      <w:proofErr w:type="spellEnd"/>
      <w:r w:rsidRPr="00D96C2A">
        <w:rPr>
          <w:lang w:val="fr-FR"/>
        </w:rPr>
        <w:t> ») et les étapes optionnelles (annotées « </w:t>
      </w:r>
      <w:proofErr w:type="spellStart"/>
      <w:r w:rsidRPr="00D96C2A">
        <w:rPr>
          <w:lang w:val="fr-FR"/>
        </w:rPr>
        <w:t>exclude</w:t>
      </w:r>
      <w:proofErr w:type="spellEnd"/>
      <w:r w:rsidRPr="00D96C2A">
        <w:rPr>
          <w:lang w:val="fr-FR"/>
        </w:rPr>
        <w:t> »)</w:t>
      </w:r>
      <w:r>
        <w:rPr>
          <w:lang w:val="fr-FR"/>
        </w:rPr>
        <w:t>.</w:t>
      </w:r>
    </w:p>
    <w:p w14:paraId="75C71B6C" w14:textId="77777777" w:rsidR="00A9438D" w:rsidRDefault="000D22B6">
      <w:pPr>
        <w:pStyle w:val="Titre2"/>
      </w:pPr>
      <w:bookmarkStart w:id="19" w:name="_Toc70640766"/>
      <w:r>
        <w:t xml:space="preserve">Les </w:t>
      </w:r>
      <w:proofErr w:type="spellStart"/>
      <w:r>
        <w:t>acteurs</w:t>
      </w:r>
      <w:bookmarkEnd w:id="19"/>
      <w:proofErr w:type="spellEnd"/>
    </w:p>
    <w:p w14:paraId="7273FDE9" w14:textId="6686489E" w:rsidR="00A9438D" w:rsidRPr="006F43FE" w:rsidRDefault="006F43FE" w:rsidP="006F43FE">
      <w:pPr>
        <w:pStyle w:val="Corpsdetexte"/>
        <w:spacing w:before="120"/>
        <w:ind w:firstLine="709"/>
        <w:rPr>
          <w:lang w:val="fr-FR"/>
        </w:rPr>
      </w:pPr>
      <w:r w:rsidRPr="0089019B">
        <w:rPr>
          <w:lang w:val="fr-FR"/>
        </w:rPr>
        <w:t>Les acteurs clés sont les suivants : L</w:t>
      </w:r>
      <w:r>
        <w:rPr>
          <w:lang w:val="fr-FR"/>
        </w:rPr>
        <w:t>e</w:t>
      </w:r>
      <w:r w:rsidRPr="0089019B">
        <w:rPr>
          <w:lang w:val="fr-FR"/>
        </w:rPr>
        <w:t xml:space="preserve"> Client</w:t>
      </w:r>
      <w:r>
        <w:rPr>
          <w:lang w:val="fr-FR"/>
        </w:rPr>
        <w:t>-te</w:t>
      </w:r>
      <w:r w:rsidRPr="0089019B">
        <w:rPr>
          <w:lang w:val="fr-FR"/>
        </w:rPr>
        <w:t xml:space="preserve"> Utilisat</w:t>
      </w:r>
      <w:r>
        <w:rPr>
          <w:lang w:val="fr-FR"/>
        </w:rPr>
        <w:t>eur-</w:t>
      </w:r>
      <w:proofErr w:type="spellStart"/>
      <w:r>
        <w:rPr>
          <w:lang w:val="fr-FR"/>
        </w:rPr>
        <w:t>t</w:t>
      </w:r>
      <w:r w:rsidRPr="0089019B">
        <w:rPr>
          <w:lang w:val="fr-FR"/>
        </w:rPr>
        <w:t>rice</w:t>
      </w:r>
      <w:proofErr w:type="spellEnd"/>
      <w:r w:rsidRPr="0089019B">
        <w:rPr>
          <w:lang w:val="fr-FR"/>
        </w:rPr>
        <w:t>, L</w:t>
      </w:r>
      <w:r>
        <w:rPr>
          <w:lang w:val="fr-FR"/>
        </w:rPr>
        <w:t>e</w:t>
      </w:r>
      <w:r w:rsidRPr="0089019B">
        <w:rPr>
          <w:lang w:val="fr-FR"/>
        </w:rPr>
        <w:t xml:space="preserve"> Clien</w:t>
      </w:r>
      <w:r>
        <w:rPr>
          <w:lang w:val="fr-FR"/>
        </w:rPr>
        <w:t>t-</w:t>
      </w:r>
      <w:r w:rsidRPr="0089019B">
        <w:rPr>
          <w:lang w:val="fr-FR"/>
        </w:rPr>
        <w:t>te Visit</w:t>
      </w:r>
      <w:r>
        <w:rPr>
          <w:lang w:val="fr-FR"/>
        </w:rPr>
        <w:t>eur-</w:t>
      </w:r>
      <w:proofErr w:type="spellStart"/>
      <w:r w:rsidRPr="0089019B">
        <w:rPr>
          <w:lang w:val="fr-FR"/>
        </w:rPr>
        <w:t>euse</w:t>
      </w:r>
      <w:proofErr w:type="spellEnd"/>
      <w:r w:rsidRPr="0089019B">
        <w:rPr>
          <w:lang w:val="fr-FR"/>
        </w:rPr>
        <w:t>, le Pizzaiolo, l</w:t>
      </w:r>
      <w:r>
        <w:rPr>
          <w:lang w:val="fr-FR"/>
        </w:rPr>
        <w:t>e</w:t>
      </w:r>
      <w:r w:rsidRPr="0089019B">
        <w:rPr>
          <w:lang w:val="fr-FR"/>
        </w:rPr>
        <w:t xml:space="preserve"> Responsable.</w:t>
      </w:r>
      <w:r>
        <w:rPr>
          <w:lang w:val="fr-FR"/>
        </w:rPr>
        <w:t xml:space="preserve"> Le Serveur des pizzérias ainsi que le Système de paiement sont des acteurs secondaires.</w:t>
      </w:r>
      <w:r>
        <w:rPr>
          <w:lang w:val="fr-FR"/>
        </w:rPr>
        <w:t xml:space="preserve"> Les deux types de Client ont une relation de généralisation avec l’Acheteur, en effet, l’un comme l’autre a pour objectif d’acheter les produits d’OC Pizza. Le Pizzaiolo et le Responsable ont tous deux une relation de généralisation avec le Vendeur, en effet, tous deux, à partir de fonctions et rôles distincts, ont l’objectif de vendre les produits d’OC Pizza.</w:t>
      </w:r>
    </w:p>
    <w:p w14:paraId="66E0C143" w14:textId="14677135" w:rsidR="00A9438D" w:rsidRPr="000525A8" w:rsidRDefault="00D1035B">
      <w:pPr>
        <w:pStyle w:val="Titre2"/>
        <w:rPr>
          <w:lang w:val="fr-FR"/>
        </w:rPr>
      </w:pPr>
      <w:bookmarkStart w:id="20" w:name="_Toc70640767"/>
      <w:r w:rsidRPr="000525A8">
        <w:rPr>
          <w:lang w:val="fr-FR"/>
        </w:rPr>
        <w:t xml:space="preserve">Le </w:t>
      </w:r>
      <w:r w:rsidR="000525A8" w:rsidRPr="000525A8">
        <w:rPr>
          <w:lang w:val="fr-FR"/>
        </w:rPr>
        <w:t xml:space="preserve">diagramme de </w:t>
      </w:r>
      <w:r w:rsidR="000525A8">
        <w:rPr>
          <w:lang w:val="fr-FR"/>
        </w:rPr>
        <w:t>use case</w:t>
      </w:r>
      <w:r w:rsidRPr="000525A8">
        <w:rPr>
          <w:lang w:val="fr-FR"/>
        </w:rPr>
        <w:t xml:space="preserve"> ACHAT</w:t>
      </w:r>
      <w:bookmarkEnd w:id="20"/>
    </w:p>
    <w:p w14:paraId="4DBE7E45" w14:textId="7EA8A7F8" w:rsidR="00F7370E" w:rsidRDefault="007970B1">
      <w:pPr>
        <w:pStyle w:val="Corpsdetexte"/>
        <w:jc w:val="center"/>
      </w:pPr>
      <w:r>
        <w:rPr>
          <w:noProof/>
        </w:rPr>
        <w:drawing>
          <wp:inline distT="0" distB="0" distL="0" distR="0" wp14:anchorId="0590407E" wp14:editId="4B1970FC">
            <wp:extent cx="5850466" cy="4393616"/>
            <wp:effectExtent l="0" t="0" r="4445"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55771" cy="4397600"/>
                    </a:xfrm>
                    <a:prstGeom prst="rect">
                      <a:avLst/>
                    </a:prstGeom>
                  </pic:spPr>
                </pic:pic>
              </a:graphicData>
            </a:graphic>
          </wp:inline>
        </w:drawing>
      </w:r>
    </w:p>
    <w:p w14:paraId="2740C770" w14:textId="467D2C7E" w:rsidR="007970B1" w:rsidRPr="007970B1" w:rsidRDefault="007970B1">
      <w:pPr>
        <w:pStyle w:val="Corpsdetexte"/>
        <w:jc w:val="center"/>
        <w:rPr>
          <w:lang w:val="fr-FR"/>
        </w:rPr>
      </w:pPr>
      <w:r w:rsidRPr="0003389B">
        <w:rPr>
          <w:b/>
          <w:bCs/>
          <w:sz w:val="21"/>
          <w:szCs w:val="20"/>
          <w:u w:val="single"/>
          <w:lang w:val="fr-FR"/>
        </w:rPr>
        <w:t xml:space="preserve">DIAGRAMME </w:t>
      </w:r>
      <w:r>
        <w:rPr>
          <w:b/>
          <w:bCs/>
          <w:sz w:val="21"/>
          <w:szCs w:val="20"/>
          <w:u w:val="single"/>
          <w:lang w:val="fr-FR"/>
        </w:rPr>
        <w:t>7</w:t>
      </w:r>
      <w:r w:rsidRPr="0003389B">
        <w:rPr>
          <w:b/>
          <w:bCs/>
          <w:sz w:val="21"/>
          <w:szCs w:val="20"/>
          <w:u w:val="single"/>
          <w:lang w:val="fr-FR"/>
        </w:rPr>
        <w:t> : DIAGRAMME D</w:t>
      </w:r>
      <w:r>
        <w:rPr>
          <w:b/>
          <w:bCs/>
          <w:sz w:val="21"/>
          <w:szCs w:val="20"/>
          <w:u w:val="single"/>
          <w:lang w:val="fr-FR"/>
        </w:rPr>
        <w:t>E CAS D’UTILISATION « ACHAT »</w:t>
      </w:r>
      <w:r w:rsidRPr="0003389B">
        <w:rPr>
          <w:b/>
          <w:bCs/>
          <w:sz w:val="21"/>
          <w:szCs w:val="20"/>
          <w:u w:val="single"/>
          <w:lang w:val="fr-FR"/>
        </w:rPr>
        <w:t xml:space="preserve"> CHEZ OC PIZZA</w:t>
      </w:r>
    </w:p>
    <w:p w14:paraId="1579E636" w14:textId="0081549A" w:rsidR="000525A8" w:rsidRDefault="000525A8" w:rsidP="000525A8">
      <w:pPr>
        <w:pStyle w:val="Titre2"/>
        <w:rPr>
          <w:lang w:val="fr-FR"/>
        </w:rPr>
      </w:pPr>
      <w:bookmarkStart w:id="21" w:name="_Toc70640768"/>
      <w:r w:rsidRPr="00D1035B">
        <w:rPr>
          <w:lang w:val="fr-FR"/>
        </w:rPr>
        <w:lastRenderedPageBreak/>
        <w:t>Les règles de gestion générales</w:t>
      </w:r>
      <w:bookmarkEnd w:id="21"/>
    </w:p>
    <w:p w14:paraId="7C974726" w14:textId="77777777" w:rsidR="000525A8" w:rsidRPr="000525A8" w:rsidRDefault="000525A8" w:rsidP="000525A8">
      <w:pPr>
        <w:pStyle w:val="Corpsdetexte"/>
        <w:spacing w:before="120"/>
        <w:ind w:firstLine="709"/>
        <w:rPr>
          <w:lang w:val="fr-FR"/>
        </w:rPr>
      </w:pPr>
    </w:p>
    <w:p w14:paraId="09B7A065" w14:textId="61588067" w:rsidR="007970B1" w:rsidRDefault="000525A8" w:rsidP="000525A8">
      <w:pPr>
        <w:pStyle w:val="Titre2"/>
        <w:rPr>
          <w:lang w:val="fr-FR"/>
        </w:rPr>
      </w:pPr>
      <w:bookmarkStart w:id="22" w:name="_Toc70640769"/>
      <w:r w:rsidRPr="000525A8">
        <w:rPr>
          <w:lang w:val="fr-FR"/>
        </w:rPr>
        <w:t>Les cas d’utilisation du p</w:t>
      </w:r>
      <w:r w:rsidR="007970B1" w:rsidRPr="000525A8">
        <w:rPr>
          <w:lang w:val="fr-FR"/>
        </w:rPr>
        <w:t>ackage A</w:t>
      </w:r>
      <w:r w:rsidR="00D1035B" w:rsidRPr="000525A8">
        <w:rPr>
          <w:lang w:val="fr-FR"/>
        </w:rPr>
        <w:t>CHAT</w:t>
      </w:r>
      <w:bookmarkEnd w:id="22"/>
    </w:p>
    <w:p w14:paraId="1B42D061" w14:textId="77777777" w:rsidR="000525A8" w:rsidRPr="000525A8" w:rsidRDefault="000525A8" w:rsidP="000525A8">
      <w:pPr>
        <w:pStyle w:val="Corpsdetexte"/>
        <w:spacing w:before="120"/>
        <w:ind w:firstLine="709"/>
        <w:rPr>
          <w:lang w:val="fr-FR"/>
        </w:rPr>
      </w:pPr>
    </w:p>
    <w:p w14:paraId="6490FDE2" w14:textId="2B75530F" w:rsidR="007970B1" w:rsidRDefault="007970B1" w:rsidP="000525A8">
      <w:pPr>
        <w:pStyle w:val="Titre3"/>
      </w:pPr>
      <w:bookmarkStart w:id="23" w:name="_Toc70640770"/>
      <w:r w:rsidRPr="00563829">
        <w:t xml:space="preserve">UC1 – Cas d’utilisation </w:t>
      </w:r>
      <w:r w:rsidR="00846A87">
        <w:t>« </w:t>
      </w:r>
      <w:r w:rsidR="00563829" w:rsidRPr="00563829">
        <w:t xml:space="preserve">Consulter </w:t>
      </w:r>
      <w:r w:rsidR="00563829">
        <w:t xml:space="preserve">le </w:t>
      </w:r>
      <w:r w:rsidR="00563829" w:rsidRPr="00563829">
        <w:t>ca</w:t>
      </w:r>
      <w:r w:rsidR="00563829">
        <w:t>talogue de pizzas »</w:t>
      </w:r>
      <w:bookmarkEnd w:id="23"/>
    </w:p>
    <w:p w14:paraId="235D3FA4" w14:textId="7C477ECC" w:rsidR="00F60584" w:rsidRDefault="00F60584" w:rsidP="00F60584">
      <w:pPr>
        <w:pStyle w:val="Corpsdetexte"/>
        <w:rPr>
          <w:lang w:val="fr-FR"/>
        </w:rPr>
      </w:pPr>
    </w:p>
    <w:tbl>
      <w:tblPr>
        <w:tblStyle w:val="Grilledutableau"/>
        <w:tblW w:w="0" w:type="auto"/>
        <w:tblLook w:val="04A0" w:firstRow="1" w:lastRow="0" w:firstColumn="1" w:lastColumn="0" w:noHBand="0" w:noVBand="1"/>
      </w:tblPr>
      <w:tblGrid>
        <w:gridCol w:w="9056"/>
      </w:tblGrid>
      <w:tr w:rsidR="0079643C" w:rsidRPr="005A0333" w14:paraId="2B8DE750" w14:textId="77777777" w:rsidTr="00F57CFB">
        <w:tc>
          <w:tcPr>
            <w:tcW w:w="9056" w:type="dxa"/>
          </w:tcPr>
          <w:p w14:paraId="3FB55BC2" w14:textId="77777777" w:rsidR="0079643C" w:rsidRPr="005A0333" w:rsidRDefault="0079643C" w:rsidP="00F57CFB">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t xml:space="preserve">#ID Consulter le catalogue de pizzas           </w:t>
            </w:r>
            <w:r>
              <w:rPr>
                <w:rFonts w:ascii="Times New Roman" w:eastAsia="Times New Roman" w:hAnsi="Times New Roman" w:cs="Times New Roman"/>
                <w:b/>
                <w:bCs/>
                <w:sz w:val="20"/>
                <w:szCs w:val="20"/>
                <w:bdr w:val="none" w:sz="0" w:space="0" w:color="auto" w:frame="1"/>
                <w:lang w:eastAsia="fr-FR"/>
              </w:rPr>
              <w:t xml:space="preserve">                              </w:t>
            </w:r>
            <w:r w:rsidRPr="005A0333">
              <w:rPr>
                <w:rFonts w:ascii="Times New Roman" w:eastAsia="Times New Roman" w:hAnsi="Times New Roman" w:cs="Times New Roman"/>
                <w:b/>
                <w:bCs/>
                <w:sz w:val="20"/>
                <w:szCs w:val="20"/>
                <w:bdr w:val="none" w:sz="0" w:space="0" w:color="auto" w:frame="1"/>
                <w:lang w:eastAsia="fr-FR"/>
              </w:rPr>
              <w:t xml:space="preserve">                                     Type : Fonctionnalité</w:t>
            </w:r>
          </w:p>
        </w:tc>
      </w:tr>
      <w:tr w:rsidR="0079643C" w:rsidRPr="005A0333" w14:paraId="1B75C632" w14:textId="77777777" w:rsidTr="00F57CFB">
        <w:tc>
          <w:tcPr>
            <w:tcW w:w="9056" w:type="dxa"/>
          </w:tcPr>
          <w:p w14:paraId="7DEFA6A0" w14:textId="77777777" w:rsidR="0079643C" w:rsidRPr="005A0333" w:rsidRDefault="0079643C" w:rsidP="00F57CFB">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t>Description :</w:t>
            </w:r>
          </w:p>
          <w:p w14:paraId="6DD83BA9" w14:textId="77777777" w:rsidR="0079643C" w:rsidRPr="005A0333" w:rsidRDefault="0079643C" w:rsidP="00F57CFB">
            <w:pPr>
              <w:spacing w:line="360" w:lineRule="auto"/>
              <w:jc w:val="both"/>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sz w:val="20"/>
                <w:szCs w:val="20"/>
                <w:lang w:eastAsia="fr-FR"/>
              </w:rPr>
              <w:t>En tant qu</w:t>
            </w:r>
            <w:r>
              <w:rPr>
                <w:rFonts w:ascii="Times New Roman" w:eastAsia="Times New Roman" w:hAnsi="Times New Roman" w:cs="Times New Roman"/>
                <w:sz w:val="20"/>
                <w:szCs w:val="20"/>
                <w:lang w:eastAsia="fr-FR"/>
              </w:rPr>
              <w:t>’Acheteur</w:t>
            </w:r>
            <w:r w:rsidRPr="005A0333">
              <w:rPr>
                <w:rFonts w:ascii="Times New Roman" w:eastAsia="Times New Roman" w:hAnsi="Times New Roman" w:cs="Times New Roman"/>
                <w:sz w:val="20"/>
                <w:szCs w:val="20"/>
                <w:lang w:eastAsia="fr-FR"/>
              </w:rPr>
              <w:t>, je souhaite pouvoir consulter le catalogue de pizzas afin de connaître les nouveautés</w:t>
            </w:r>
          </w:p>
        </w:tc>
      </w:tr>
      <w:tr w:rsidR="0079643C" w:rsidRPr="005A0333" w14:paraId="7C320435" w14:textId="77777777" w:rsidTr="00F57CFB">
        <w:tc>
          <w:tcPr>
            <w:tcW w:w="9056" w:type="dxa"/>
          </w:tcPr>
          <w:p w14:paraId="10413320" w14:textId="77777777" w:rsidR="0079643C" w:rsidRPr="005A0333" w:rsidRDefault="0079643C" w:rsidP="00F57CFB">
            <w:pPr>
              <w:spacing w:line="360" w:lineRule="auto"/>
              <w:textAlignment w:val="baseline"/>
              <w:rPr>
                <w:rFonts w:ascii="Times New Roman" w:eastAsia="Times New Roman" w:hAnsi="Times New Roman" w:cs="Times New Roman"/>
                <w:sz w:val="20"/>
                <w:szCs w:val="20"/>
                <w:lang w:eastAsia="fr-FR"/>
              </w:rPr>
            </w:pPr>
            <w:r w:rsidRPr="005A0333">
              <w:rPr>
                <w:rFonts w:ascii="Times New Roman" w:eastAsia="Times New Roman" w:hAnsi="Times New Roman" w:cs="Times New Roman"/>
                <w:b/>
                <w:bCs/>
                <w:sz w:val="20"/>
                <w:szCs w:val="20"/>
                <w:bdr w:val="none" w:sz="0" w:space="0" w:color="auto" w:frame="1"/>
                <w:lang w:eastAsia="fr-FR"/>
              </w:rPr>
              <w:t>Règles de gestion</w:t>
            </w:r>
            <w:r w:rsidRPr="005A0333">
              <w:rPr>
                <w:rFonts w:ascii="Times New Roman" w:eastAsia="Times New Roman" w:hAnsi="Times New Roman" w:cs="Times New Roman"/>
                <w:sz w:val="20"/>
                <w:szCs w:val="20"/>
                <w:lang w:eastAsia="fr-FR"/>
              </w:rPr>
              <w:t> :</w:t>
            </w:r>
          </w:p>
          <w:p w14:paraId="305306A0" w14:textId="77777777" w:rsidR="0079643C" w:rsidRPr="005A0333" w:rsidRDefault="0079643C" w:rsidP="00F57CFB">
            <w:pPr>
              <w:spacing w:line="360" w:lineRule="auto"/>
              <w:jc w:val="both"/>
              <w:rPr>
                <w:sz w:val="20"/>
                <w:szCs w:val="20"/>
              </w:rPr>
            </w:pPr>
          </w:p>
        </w:tc>
      </w:tr>
      <w:tr w:rsidR="0079643C" w:rsidRPr="005A0333" w14:paraId="13316448" w14:textId="77777777" w:rsidTr="00F57CFB">
        <w:tc>
          <w:tcPr>
            <w:tcW w:w="9056" w:type="dxa"/>
          </w:tcPr>
          <w:p w14:paraId="25D86E86" w14:textId="77777777" w:rsidR="0079643C" w:rsidRPr="005A0333" w:rsidRDefault="0079643C" w:rsidP="00F57CFB">
            <w:pPr>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t>Tests d’</w:t>
            </w:r>
            <w:proofErr w:type="spellStart"/>
            <w:r w:rsidRPr="005A0333">
              <w:rPr>
                <w:rFonts w:ascii="Times New Roman" w:eastAsia="Times New Roman" w:hAnsi="Times New Roman" w:cs="Times New Roman"/>
                <w:b/>
                <w:bCs/>
                <w:sz w:val="20"/>
                <w:szCs w:val="20"/>
                <w:bdr w:val="none" w:sz="0" w:space="0" w:color="auto" w:frame="1"/>
                <w:lang w:eastAsia="fr-FR"/>
              </w:rPr>
              <w:t>acceptances</w:t>
            </w:r>
            <w:proofErr w:type="spellEnd"/>
            <w:r w:rsidRPr="005A0333">
              <w:rPr>
                <w:rFonts w:ascii="Times New Roman" w:eastAsia="Times New Roman" w:hAnsi="Times New Roman" w:cs="Times New Roman"/>
                <w:b/>
                <w:bCs/>
                <w:sz w:val="20"/>
                <w:szCs w:val="20"/>
                <w:bdr w:val="none" w:sz="0" w:space="0" w:color="auto" w:frame="1"/>
                <w:lang w:eastAsia="fr-FR"/>
              </w:rPr>
              <w:t xml:space="preserve"> :</w:t>
            </w:r>
          </w:p>
          <w:p w14:paraId="7B14DB86" w14:textId="77777777" w:rsidR="0079643C" w:rsidRPr="005A0333" w:rsidRDefault="0079643C" w:rsidP="00F57CFB">
            <w:pPr>
              <w:textAlignment w:val="baseline"/>
              <w:rPr>
                <w:rFonts w:ascii="Times New Roman" w:eastAsia="Times New Roman" w:hAnsi="Times New Roman" w:cs="Times New Roman"/>
                <w:b/>
                <w:bCs/>
                <w:sz w:val="20"/>
                <w:szCs w:val="20"/>
                <w:bdr w:val="none" w:sz="0" w:space="0" w:color="auto" w:frame="1"/>
                <w:lang w:eastAsia="fr-FR"/>
              </w:rPr>
            </w:pPr>
          </w:p>
          <w:p w14:paraId="6A36A381" w14:textId="77777777" w:rsidR="0079643C" w:rsidRPr="00430804" w:rsidRDefault="0079643C" w:rsidP="00F57CFB">
            <w:pPr>
              <w:rPr>
                <w:rFonts w:ascii="Times New Roman" w:eastAsia="Times New Roman" w:hAnsi="Times New Roman" w:cs="Times New Roman"/>
                <w:sz w:val="20"/>
                <w:szCs w:val="20"/>
                <w:u w:val="single"/>
                <w:lang w:eastAsia="fr-FR"/>
              </w:rPr>
            </w:pPr>
            <w:r w:rsidRPr="00430804">
              <w:rPr>
                <w:rFonts w:ascii="Times New Roman" w:eastAsia="Times New Roman" w:hAnsi="Times New Roman" w:cs="Times New Roman"/>
                <w:sz w:val="20"/>
                <w:szCs w:val="20"/>
                <w:u w:val="single"/>
                <w:lang w:eastAsia="fr-FR"/>
              </w:rPr>
              <w:t>Scénario :</w:t>
            </w:r>
          </w:p>
          <w:p w14:paraId="4D2B8792" w14:textId="77777777" w:rsidR="0079643C" w:rsidRPr="005A0333" w:rsidRDefault="0079643C" w:rsidP="00F57CFB">
            <w:pPr>
              <w:rPr>
                <w:rFonts w:ascii="Times New Roman" w:eastAsia="Times New Roman" w:hAnsi="Times New Roman" w:cs="Times New Roman"/>
                <w:sz w:val="20"/>
                <w:szCs w:val="20"/>
                <w:lang w:eastAsia="fr-FR"/>
              </w:rPr>
            </w:pPr>
          </w:p>
          <w:p w14:paraId="19FCC19C" w14:textId="77777777" w:rsidR="0079643C" w:rsidRPr="005A0333" w:rsidRDefault="0079643C" w:rsidP="00F57CFB">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Étant donné que je consulte le catalogue de pizzas</w:t>
            </w:r>
          </w:p>
          <w:p w14:paraId="109C41C9" w14:textId="77777777" w:rsidR="0079643C" w:rsidRPr="005A0333" w:rsidRDefault="0079643C" w:rsidP="00F57CFB">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que je veux connaître les nouveautés</w:t>
            </w:r>
          </w:p>
          <w:p w14:paraId="559473C4" w14:textId="77777777" w:rsidR="0079643C" w:rsidRPr="005A0333" w:rsidRDefault="0079643C" w:rsidP="00F57CFB">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qu’il existe des pizzas nouvelles</w:t>
            </w:r>
          </w:p>
          <w:p w14:paraId="3B2A0570" w14:textId="77777777" w:rsidR="0079643C" w:rsidRPr="005A0333" w:rsidRDefault="0079643C" w:rsidP="00F57CFB">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Alors le système affiche les nouveautés</w:t>
            </w:r>
          </w:p>
          <w:p w14:paraId="561F6E5B" w14:textId="77777777" w:rsidR="0079643C" w:rsidRPr="005A0333" w:rsidRDefault="0079643C" w:rsidP="00F57CFB">
            <w:pPr>
              <w:rPr>
                <w:rFonts w:ascii="Times New Roman" w:eastAsia="Times New Roman" w:hAnsi="Times New Roman" w:cs="Times New Roman"/>
                <w:sz w:val="20"/>
                <w:szCs w:val="20"/>
                <w:lang w:eastAsia="fr-FR"/>
              </w:rPr>
            </w:pPr>
          </w:p>
          <w:p w14:paraId="0ED97CA4" w14:textId="77777777" w:rsidR="0079643C" w:rsidRPr="00430804" w:rsidRDefault="0079643C" w:rsidP="00F57CFB">
            <w:pPr>
              <w:rPr>
                <w:rFonts w:ascii="Times New Roman" w:eastAsia="Times New Roman" w:hAnsi="Times New Roman" w:cs="Times New Roman"/>
                <w:sz w:val="20"/>
                <w:szCs w:val="20"/>
                <w:u w:val="single"/>
                <w:lang w:eastAsia="fr-FR"/>
              </w:rPr>
            </w:pPr>
            <w:r w:rsidRPr="00430804">
              <w:rPr>
                <w:rFonts w:ascii="Times New Roman" w:eastAsia="Times New Roman" w:hAnsi="Times New Roman" w:cs="Times New Roman"/>
                <w:sz w:val="20"/>
                <w:szCs w:val="20"/>
                <w:u w:val="single"/>
                <w:lang w:eastAsia="fr-FR"/>
              </w:rPr>
              <w:t>Scénario :</w:t>
            </w:r>
          </w:p>
          <w:p w14:paraId="488F626A" w14:textId="77777777" w:rsidR="0079643C" w:rsidRPr="005A0333" w:rsidRDefault="0079643C" w:rsidP="00F57CFB">
            <w:pPr>
              <w:rPr>
                <w:rFonts w:ascii="Times New Roman" w:eastAsia="Times New Roman" w:hAnsi="Times New Roman" w:cs="Times New Roman"/>
                <w:sz w:val="20"/>
                <w:szCs w:val="20"/>
                <w:lang w:eastAsia="fr-FR"/>
              </w:rPr>
            </w:pPr>
          </w:p>
          <w:p w14:paraId="3FBF573F" w14:textId="77777777" w:rsidR="0079643C" w:rsidRPr="005A0333" w:rsidRDefault="0079643C" w:rsidP="00F57CFB">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Étant donné que je consulte le catalogue de pizzas</w:t>
            </w:r>
          </w:p>
          <w:p w14:paraId="2A82E474" w14:textId="77777777" w:rsidR="0079643C" w:rsidRPr="005A0333" w:rsidRDefault="0079643C" w:rsidP="00F57CFB">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que je veux connaître les nouveautés</w:t>
            </w:r>
          </w:p>
          <w:p w14:paraId="7A830470" w14:textId="77777777" w:rsidR="0079643C" w:rsidRPr="005A0333" w:rsidRDefault="0079643C" w:rsidP="00F57CFB">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qu’il n’existe pas de nouvelles pizzas</w:t>
            </w:r>
          </w:p>
          <w:p w14:paraId="0F4E35C6" w14:textId="77777777" w:rsidR="0079643C" w:rsidRDefault="0079643C" w:rsidP="00F57CFB">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Alors rien ne se passe</w:t>
            </w:r>
          </w:p>
          <w:p w14:paraId="4671B4C9" w14:textId="77777777" w:rsidR="0079643C" w:rsidRPr="005A0333" w:rsidRDefault="0079643C" w:rsidP="00F57CFB">
            <w:pPr>
              <w:rPr>
                <w:rFonts w:ascii="Times New Roman" w:eastAsia="Times New Roman" w:hAnsi="Times New Roman" w:cs="Times New Roman"/>
                <w:sz w:val="20"/>
                <w:szCs w:val="20"/>
                <w:lang w:eastAsia="fr-FR"/>
              </w:rPr>
            </w:pPr>
          </w:p>
        </w:tc>
      </w:tr>
    </w:tbl>
    <w:p w14:paraId="5DD85FE1" w14:textId="6686EFF8" w:rsidR="0079643C" w:rsidRDefault="0079643C" w:rsidP="00F60584">
      <w:pPr>
        <w:pStyle w:val="Corpsdetexte"/>
        <w:rPr>
          <w:lang w:val="fr-FR"/>
        </w:rPr>
      </w:pPr>
    </w:p>
    <w:p w14:paraId="61B0EBD6" w14:textId="77777777" w:rsidR="0079643C" w:rsidRDefault="0079643C">
      <w:pPr>
        <w:rPr>
          <w:rFonts w:ascii="Open Sans" w:eastAsia="Source Han Sans CN Regular" w:hAnsi="Open Sans" w:cs="Lohit Devanagari"/>
          <w:kern w:val="1"/>
          <w:sz w:val="22"/>
          <w:lang w:eastAsia="zh-CN" w:bidi="hi-IN"/>
        </w:rPr>
      </w:pPr>
      <w:r>
        <w:br w:type="page"/>
      </w:r>
    </w:p>
    <w:p w14:paraId="4CA597F7" w14:textId="06390BDC" w:rsidR="007970B1" w:rsidRPr="000525A8" w:rsidRDefault="00CC2DF6" w:rsidP="000525A8">
      <w:pPr>
        <w:pStyle w:val="Titre3"/>
        <w:ind w:left="0" w:firstLine="0"/>
      </w:pPr>
      <w:bookmarkStart w:id="24" w:name="_Toc70640771"/>
      <w:r w:rsidRPr="000525A8">
        <w:lastRenderedPageBreak/>
        <w:t xml:space="preserve">UC2 – </w:t>
      </w:r>
      <w:r w:rsidR="007970B1" w:rsidRPr="000525A8">
        <w:t xml:space="preserve">Cas d’utilisation </w:t>
      </w:r>
      <w:r w:rsidR="00846A87" w:rsidRPr="000525A8">
        <w:t>« </w:t>
      </w:r>
      <w:r w:rsidRPr="000525A8">
        <w:t>Passer une commande »</w:t>
      </w:r>
      <w:bookmarkEnd w:id="24"/>
    </w:p>
    <w:p w14:paraId="07C3B846" w14:textId="773941F0" w:rsidR="007970B1" w:rsidRPr="00CC2DF6" w:rsidRDefault="007970B1" w:rsidP="007970B1">
      <w:pPr>
        <w:pStyle w:val="Corpsdetexte"/>
        <w:rPr>
          <w:lang w:val="fr-FR"/>
        </w:rPr>
      </w:pPr>
    </w:p>
    <w:tbl>
      <w:tblPr>
        <w:tblStyle w:val="Grilledutableau"/>
        <w:tblW w:w="5742" w:type="pct"/>
        <w:jc w:val="center"/>
        <w:tblLook w:val="04A0" w:firstRow="1" w:lastRow="0" w:firstColumn="1" w:lastColumn="0" w:noHBand="0" w:noVBand="1"/>
      </w:tblPr>
      <w:tblGrid>
        <w:gridCol w:w="5102"/>
        <w:gridCol w:w="5955"/>
      </w:tblGrid>
      <w:tr w:rsidR="00620D51" w14:paraId="75718F6F" w14:textId="77777777" w:rsidTr="00E57ED7">
        <w:trPr>
          <w:trHeight w:val="340"/>
          <w:jc w:val="center"/>
        </w:trPr>
        <w:tc>
          <w:tcPr>
            <w:tcW w:w="5000" w:type="pct"/>
            <w:gridSpan w:val="2"/>
          </w:tcPr>
          <w:p w14:paraId="00C3DFE9" w14:textId="1906AC3C" w:rsidR="00620D51" w:rsidRDefault="00620D51" w:rsidP="00620D51">
            <w:pPr>
              <w:pStyle w:val="Corpsdetexte"/>
              <w:rPr>
                <w:lang w:val="fr-FR"/>
              </w:rPr>
            </w:pPr>
            <w:r w:rsidRPr="00620D51">
              <w:rPr>
                <w:rFonts w:ascii="Times New Roman" w:eastAsia="Times New Roman" w:hAnsi="Times New Roman" w:cs="Times New Roman"/>
                <w:b/>
                <w:bCs/>
                <w:sz w:val="20"/>
                <w:szCs w:val="20"/>
                <w:bdr w:val="none" w:sz="0" w:space="0" w:color="auto" w:frame="1"/>
                <w:lang w:val="fr-FR" w:eastAsia="fr-FR"/>
              </w:rPr>
              <w:t xml:space="preserve">#ID Passer une commande                                                         </w:t>
            </w:r>
            <w:r>
              <w:rPr>
                <w:rFonts w:ascii="Times New Roman" w:eastAsia="Times New Roman" w:hAnsi="Times New Roman" w:cs="Times New Roman"/>
                <w:b/>
                <w:bCs/>
                <w:sz w:val="20"/>
                <w:szCs w:val="20"/>
                <w:bdr w:val="none" w:sz="0" w:space="0" w:color="auto" w:frame="1"/>
                <w:lang w:val="fr-FR" w:eastAsia="fr-FR"/>
              </w:rPr>
              <w:t xml:space="preserve">                     </w:t>
            </w:r>
            <w:r w:rsidRPr="00620D51">
              <w:rPr>
                <w:rFonts w:ascii="Times New Roman" w:eastAsia="Times New Roman" w:hAnsi="Times New Roman" w:cs="Times New Roman"/>
                <w:b/>
                <w:bCs/>
                <w:sz w:val="20"/>
                <w:szCs w:val="20"/>
                <w:bdr w:val="none" w:sz="0" w:space="0" w:color="auto" w:frame="1"/>
                <w:lang w:val="fr-FR" w:eastAsia="fr-FR"/>
              </w:rPr>
              <w:t xml:space="preserve">                        </w:t>
            </w:r>
            <w:r w:rsidR="00944E87">
              <w:rPr>
                <w:rFonts w:ascii="Times New Roman" w:eastAsia="Times New Roman" w:hAnsi="Times New Roman" w:cs="Times New Roman"/>
                <w:b/>
                <w:bCs/>
                <w:sz w:val="20"/>
                <w:szCs w:val="20"/>
                <w:bdr w:val="none" w:sz="0" w:space="0" w:color="auto" w:frame="1"/>
                <w:lang w:val="fr-FR" w:eastAsia="fr-FR"/>
              </w:rPr>
              <w:t xml:space="preserve">                            </w:t>
            </w:r>
            <w:r w:rsidRPr="00620D51">
              <w:rPr>
                <w:rFonts w:ascii="Times New Roman" w:eastAsia="Times New Roman" w:hAnsi="Times New Roman" w:cs="Times New Roman"/>
                <w:b/>
                <w:bCs/>
                <w:sz w:val="20"/>
                <w:szCs w:val="20"/>
                <w:bdr w:val="none" w:sz="0" w:space="0" w:color="auto" w:frame="1"/>
                <w:lang w:val="fr-FR" w:eastAsia="fr-FR"/>
              </w:rPr>
              <w:t xml:space="preserve">             Type : Fonctionnalité</w:t>
            </w:r>
          </w:p>
        </w:tc>
      </w:tr>
      <w:tr w:rsidR="00620D51" w:rsidRPr="00620D51" w14:paraId="29957403" w14:textId="77777777" w:rsidTr="00E57ED7">
        <w:trPr>
          <w:jc w:val="center"/>
        </w:trPr>
        <w:tc>
          <w:tcPr>
            <w:tcW w:w="5000" w:type="pct"/>
            <w:gridSpan w:val="2"/>
          </w:tcPr>
          <w:p w14:paraId="4F5041BE" w14:textId="77777777" w:rsidR="00143851" w:rsidRPr="00F24014" w:rsidRDefault="00143851" w:rsidP="0014385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14:paraId="0F617A17" w14:textId="145CAFAB" w:rsidR="00620D51" w:rsidRPr="00143851" w:rsidRDefault="00143851" w:rsidP="00143851">
            <w:pPr>
              <w:pStyle w:val="Corpsdetexte"/>
              <w:rPr>
                <w:lang w:val="fr-FR"/>
              </w:rPr>
            </w:pPr>
            <w:r w:rsidRPr="00143851">
              <w:rPr>
                <w:rFonts w:ascii="Times New Roman" w:eastAsia="Times New Roman" w:hAnsi="Times New Roman" w:cs="Times New Roman"/>
                <w:sz w:val="20"/>
                <w:szCs w:val="20"/>
                <w:lang w:val="fr-FR" w:eastAsia="fr-FR"/>
              </w:rPr>
              <w:t>En tant qu</w:t>
            </w:r>
            <w:r>
              <w:rPr>
                <w:rFonts w:ascii="Times New Roman" w:eastAsia="Times New Roman" w:hAnsi="Times New Roman" w:cs="Times New Roman"/>
                <w:sz w:val="20"/>
                <w:szCs w:val="20"/>
                <w:lang w:val="fr-FR" w:eastAsia="fr-FR"/>
              </w:rPr>
              <w:t>’Acheteur</w:t>
            </w:r>
            <w:r w:rsidRPr="00143851">
              <w:rPr>
                <w:rFonts w:ascii="Times New Roman" w:eastAsia="Times New Roman" w:hAnsi="Times New Roman" w:cs="Times New Roman"/>
                <w:sz w:val="20"/>
                <w:szCs w:val="20"/>
                <w:lang w:val="fr-FR" w:eastAsia="fr-FR"/>
              </w:rPr>
              <w:t>, je souhaite pouvoir passer une commande afin d’acheter une ou plusieurs pizzas</w:t>
            </w:r>
          </w:p>
        </w:tc>
      </w:tr>
      <w:tr w:rsidR="00620D51" w14:paraId="3C25DCD7" w14:textId="77777777" w:rsidTr="00E57ED7">
        <w:trPr>
          <w:jc w:val="center"/>
        </w:trPr>
        <w:tc>
          <w:tcPr>
            <w:tcW w:w="5000" w:type="pct"/>
            <w:gridSpan w:val="2"/>
          </w:tcPr>
          <w:p w14:paraId="324BD1A6" w14:textId="77777777" w:rsidR="00143851" w:rsidRPr="00F24014" w:rsidRDefault="00143851" w:rsidP="00143851">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14:paraId="21B68D12" w14:textId="77777777" w:rsidR="00143851" w:rsidRPr="00F24014" w:rsidRDefault="00143851" w:rsidP="00143851">
            <w:pPr>
              <w:spacing w:line="360" w:lineRule="auto"/>
              <w:jc w:val="both"/>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La Cliente</w:t>
            </w:r>
            <w:r w:rsidRPr="00F24014">
              <w:rPr>
                <w:rFonts w:ascii="Times New Roman" w:eastAsia="Times New Roman" w:hAnsi="Times New Roman" w:cs="Times New Roman"/>
                <w:sz w:val="20"/>
                <w:szCs w:val="20"/>
                <w:lang w:eastAsia="fr-FR"/>
              </w:rPr>
              <w:t xml:space="preserve"> doit choisir entre être livré et récupérer sa commande sur place</w:t>
            </w:r>
          </w:p>
          <w:p w14:paraId="734EB51E" w14:textId="77777777" w:rsidR="00143851" w:rsidRPr="00F24014" w:rsidRDefault="00143851" w:rsidP="00143851">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L’adresse d</w:t>
            </w:r>
            <w:r>
              <w:rPr>
                <w:rFonts w:ascii="Times New Roman" w:eastAsia="Times New Roman" w:hAnsi="Times New Roman" w:cs="Times New Roman"/>
                <w:sz w:val="20"/>
                <w:szCs w:val="20"/>
                <w:lang w:eastAsia="fr-FR"/>
              </w:rPr>
              <w:t>e la</w:t>
            </w:r>
            <w:r w:rsidRPr="00F24014">
              <w:rPr>
                <w:rFonts w:ascii="Times New Roman" w:eastAsia="Times New Roman" w:hAnsi="Times New Roman" w:cs="Times New Roman"/>
                <w:sz w:val="20"/>
                <w:szCs w:val="20"/>
                <w:lang w:eastAsia="fr-FR"/>
              </w:rPr>
              <w:t xml:space="preserve"> </w:t>
            </w:r>
            <w:r>
              <w:rPr>
                <w:rFonts w:ascii="Times New Roman" w:eastAsia="Times New Roman" w:hAnsi="Times New Roman" w:cs="Times New Roman"/>
                <w:sz w:val="20"/>
                <w:szCs w:val="20"/>
                <w:lang w:eastAsia="fr-FR"/>
              </w:rPr>
              <w:t>Cliente</w:t>
            </w:r>
            <w:r w:rsidRPr="00F24014">
              <w:rPr>
                <w:rFonts w:ascii="Times New Roman" w:eastAsia="Times New Roman" w:hAnsi="Times New Roman" w:cs="Times New Roman"/>
                <w:sz w:val="20"/>
                <w:szCs w:val="20"/>
                <w:lang w:eastAsia="fr-FR"/>
              </w:rPr>
              <w:t xml:space="preserve"> doit exister pour être reconnue par le système</w:t>
            </w:r>
          </w:p>
          <w:p w14:paraId="41A6EED9" w14:textId="2D8727FA" w:rsidR="00620D51" w:rsidRPr="00143851" w:rsidRDefault="00143851" w:rsidP="00143851">
            <w:pPr>
              <w:pStyle w:val="Corpsdetexte"/>
              <w:rPr>
                <w:lang w:val="fr-FR"/>
              </w:rPr>
            </w:pPr>
            <w:r w:rsidRPr="00143851">
              <w:rPr>
                <w:rFonts w:ascii="Times New Roman" w:eastAsia="Times New Roman" w:hAnsi="Times New Roman" w:cs="Times New Roman"/>
                <w:sz w:val="20"/>
                <w:szCs w:val="20"/>
                <w:lang w:val="fr-FR" w:eastAsia="fr-FR"/>
              </w:rPr>
              <w:t>La commande doit être disponible dans le stock</w:t>
            </w:r>
          </w:p>
        </w:tc>
      </w:tr>
      <w:tr w:rsidR="00143851" w14:paraId="1B2DB475" w14:textId="77777777" w:rsidTr="00E57ED7">
        <w:trPr>
          <w:jc w:val="center"/>
        </w:trPr>
        <w:tc>
          <w:tcPr>
            <w:tcW w:w="5000" w:type="pct"/>
            <w:gridSpan w:val="2"/>
          </w:tcPr>
          <w:p w14:paraId="7FEBFBF4" w14:textId="004DA120" w:rsidR="00143851" w:rsidRPr="00143851" w:rsidRDefault="00143851" w:rsidP="00143851">
            <w:pPr>
              <w:jc w:val="cente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w:t>
            </w:r>
            <w:proofErr w:type="spellStart"/>
            <w:r w:rsidRPr="00F24014">
              <w:rPr>
                <w:rFonts w:ascii="Times New Roman" w:eastAsia="Times New Roman" w:hAnsi="Times New Roman" w:cs="Times New Roman"/>
                <w:b/>
                <w:bCs/>
                <w:sz w:val="20"/>
                <w:szCs w:val="20"/>
                <w:bdr w:val="none" w:sz="0" w:space="0" w:color="auto" w:frame="1"/>
                <w:lang w:eastAsia="fr-FR"/>
              </w:rPr>
              <w:t>acceptances</w:t>
            </w:r>
            <w:proofErr w:type="spellEnd"/>
            <w:r w:rsidRPr="00F24014">
              <w:rPr>
                <w:rFonts w:ascii="Times New Roman" w:eastAsia="Times New Roman" w:hAnsi="Times New Roman" w:cs="Times New Roman"/>
                <w:b/>
                <w:bCs/>
                <w:sz w:val="20"/>
                <w:szCs w:val="20"/>
                <w:bdr w:val="none" w:sz="0" w:space="0" w:color="auto" w:frame="1"/>
                <w:lang w:eastAsia="fr-FR"/>
              </w:rPr>
              <w:t xml:space="preserve"> :</w:t>
            </w:r>
          </w:p>
        </w:tc>
      </w:tr>
      <w:tr w:rsidR="00620D51" w14:paraId="610584E9" w14:textId="77777777" w:rsidTr="00E57ED7">
        <w:trPr>
          <w:jc w:val="center"/>
        </w:trPr>
        <w:tc>
          <w:tcPr>
            <w:tcW w:w="2307" w:type="pct"/>
          </w:tcPr>
          <w:p w14:paraId="310E7BDF" w14:textId="77777777" w:rsidR="004A7301" w:rsidRDefault="004A7301" w:rsidP="00143851">
            <w:pPr>
              <w:rPr>
                <w:rFonts w:ascii="Times New Roman" w:eastAsia="Times New Roman" w:hAnsi="Times New Roman" w:cs="Times New Roman"/>
                <w:i/>
                <w:iCs/>
                <w:sz w:val="20"/>
                <w:szCs w:val="20"/>
                <w:u w:val="single"/>
                <w:lang w:eastAsia="fr-FR"/>
              </w:rPr>
            </w:pPr>
          </w:p>
          <w:p w14:paraId="2F542F0C" w14:textId="484C4561" w:rsidR="00143851" w:rsidRPr="00157816" w:rsidRDefault="00143851" w:rsidP="00143851">
            <w:pPr>
              <w:rPr>
                <w:rFonts w:ascii="Times New Roman" w:eastAsia="Times New Roman" w:hAnsi="Times New Roman" w:cs="Times New Roman"/>
                <w:i/>
                <w:iCs/>
                <w:sz w:val="20"/>
                <w:szCs w:val="20"/>
                <w:u w:val="single"/>
                <w:lang w:eastAsia="fr-FR"/>
              </w:rPr>
            </w:pPr>
            <w:r w:rsidRPr="00157816">
              <w:rPr>
                <w:rFonts w:ascii="Times New Roman" w:eastAsia="Times New Roman" w:hAnsi="Times New Roman" w:cs="Times New Roman"/>
                <w:i/>
                <w:iCs/>
                <w:sz w:val="20"/>
                <w:szCs w:val="20"/>
                <w:u w:val="single"/>
                <w:lang w:eastAsia="fr-FR"/>
              </w:rPr>
              <w:t>Scénario :</w:t>
            </w:r>
          </w:p>
          <w:p w14:paraId="4B9D9E39" w14:textId="77777777" w:rsidR="00143851" w:rsidRPr="00F24014" w:rsidRDefault="00143851" w:rsidP="00143851">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souhaite passer une commande</w:t>
            </w:r>
          </w:p>
          <w:p w14:paraId="78CBD9C1" w14:textId="77777777" w:rsidR="00143851" w:rsidRPr="00F24014" w:rsidRDefault="00143851" w:rsidP="00143851">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d’être livré à domicile</w:t>
            </w:r>
          </w:p>
          <w:p w14:paraId="3F6DB447" w14:textId="77777777" w:rsidR="00143851" w:rsidRPr="00F24014" w:rsidRDefault="00143851" w:rsidP="00143851">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mon code postal</w:t>
            </w:r>
          </w:p>
          <w:p w14:paraId="6EA9E8AC" w14:textId="77777777" w:rsidR="00143851" w:rsidRPr="00F24014" w:rsidRDefault="00143851" w:rsidP="00143851">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la date et l’heure souhaitées de ma livraison</w:t>
            </w:r>
          </w:p>
          <w:p w14:paraId="0750095F" w14:textId="77777777" w:rsidR="00143851" w:rsidRPr="00F24014" w:rsidRDefault="00143851" w:rsidP="00143851">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ne suis pas connecté</w:t>
            </w:r>
          </w:p>
          <w:p w14:paraId="248430CB" w14:textId="77777777" w:rsidR="00143851" w:rsidRPr="00F24014" w:rsidRDefault="00143851" w:rsidP="00143851">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me connecte</w:t>
            </w:r>
          </w:p>
          <w:p w14:paraId="7E50A6D2" w14:textId="77777777" w:rsidR="00143851" w:rsidRPr="00F24014" w:rsidRDefault="00143851" w:rsidP="00143851">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mes informations de livraison</w:t>
            </w:r>
          </w:p>
          <w:p w14:paraId="771CC6A3" w14:textId="77777777" w:rsidR="00143851" w:rsidRPr="00F24014" w:rsidRDefault="00143851" w:rsidP="00143851">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mon adresse est reconnue par le système</w:t>
            </w:r>
          </w:p>
          <w:p w14:paraId="25FD6143" w14:textId="77777777" w:rsidR="00143851" w:rsidRPr="00F24014" w:rsidRDefault="00143851" w:rsidP="00143851">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ma commande est disponible dans le stock</w:t>
            </w:r>
          </w:p>
          <w:p w14:paraId="04891F89" w14:textId="2C1E1D4F" w:rsidR="00143851" w:rsidRDefault="00143851" w:rsidP="00143851">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ma commande peut être confirmée</w:t>
            </w:r>
          </w:p>
          <w:p w14:paraId="1A57205D" w14:textId="77777777" w:rsidR="004A7301" w:rsidRPr="00F24014" w:rsidRDefault="004A7301" w:rsidP="00143851">
            <w:pPr>
              <w:rPr>
                <w:rFonts w:ascii="Times New Roman" w:eastAsia="Times New Roman" w:hAnsi="Times New Roman" w:cs="Times New Roman"/>
                <w:sz w:val="20"/>
                <w:szCs w:val="20"/>
                <w:lang w:eastAsia="fr-FR"/>
              </w:rPr>
            </w:pPr>
          </w:p>
          <w:p w14:paraId="1B8B763B" w14:textId="77777777" w:rsidR="00143851" w:rsidRPr="00157816" w:rsidRDefault="00143851" w:rsidP="00143851">
            <w:pPr>
              <w:rPr>
                <w:rFonts w:ascii="Times New Roman" w:eastAsia="Times New Roman" w:hAnsi="Times New Roman" w:cs="Times New Roman"/>
                <w:i/>
                <w:iCs/>
                <w:sz w:val="20"/>
                <w:szCs w:val="20"/>
                <w:u w:val="single"/>
                <w:lang w:eastAsia="fr-FR"/>
              </w:rPr>
            </w:pPr>
            <w:r w:rsidRPr="00157816">
              <w:rPr>
                <w:rFonts w:ascii="Times New Roman" w:eastAsia="Times New Roman" w:hAnsi="Times New Roman" w:cs="Times New Roman"/>
                <w:i/>
                <w:iCs/>
                <w:sz w:val="20"/>
                <w:szCs w:val="20"/>
                <w:u w:val="single"/>
                <w:lang w:eastAsia="fr-FR"/>
              </w:rPr>
              <w:t>Scénario :</w:t>
            </w:r>
          </w:p>
          <w:p w14:paraId="50437665" w14:textId="77777777" w:rsidR="00143851" w:rsidRPr="00F24014" w:rsidRDefault="00143851" w:rsidP="00143851">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souhaite passer une commande</w:t>
            </w:r>
          </w:p>
          <w:p w14:paraId="4721ED0A" w14:textId="77777777" w:rsidR="00143851" w:rsidRPr="00F24014" w:rsidRDefault="00143851" w:rsidP="00143851">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d’être livré à domicile</w:t>
            </w:r>
          </w:p>
          <w:p w14:paraId="7B8F6522" w14:textId="77777777" w:rsidR="00143851" w:rsidRPr="00F24014" w:rsidRDefault="00143851" w:rsidP="00143851">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mon code postal</w:t>
            </w:r>
          </w:p>
          <w:p w14:paraId="4727B4A6" w14:textId="77777777" w:rsidR="00143851" w:rsidRPr="00F24014" w:rsidRDefault="00143851" w:rsidP="00143851">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la date et l’heure souhaitées de ma livraison</w:t>
            </w:r>
          </w:p>
          <w:p w14:paraId="594A2257" w14:textId="77777777" w:rsidR="00143851" w:rsidRPr="00F24014" w:rsidRDefault="00143851" w:rsidP="00143851">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ne suis pas connecté</w:t>
            </w:r>
          </w:p>
          <w:p w14:paraId="0C143BE0" w14:textId="77777777" w:rsidR="00143851" w:rsidRPr="00F24014" w:rsidRDefault="00143851" w:rsidP="00143851">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me connecte</w:t>
            </w:r>
          </w:p>
          <w:p w14:paraId="7F49B2CC" w14:textId="77777777" w:rsidR="00143851" w:rsidRPr="00F24014" w:rsidRDefault="00143851" w:rsidP="00143851">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mes informations de livraison</w:t>
            </w:r>
          </w:p>
          <w:p w14:paraId="495D45AD" w14:textId="77777777" w:rsidR="00143851" w:rsidRPr="00F24014" w:rsidRDefault="00143851" w:rsidP="00143851">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mon adresse n’est pas reconnue par le système</w:t>
            </w:r>
          </w:p>
          <w:p w14:paraId="1A46EA92" w14:textId="1B816043" w:rsidR="00143851" w:rsidRDefault="00143851" w:rsidP="00143851">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p w14:paraId="4D56A0F6" w14:textId="77777777" w:rsidR="004A7301" w:rsidRPr="00F24014" w:rsidRDefault="004A7301" w:rsidP="00143851">
            <w:pPr>
              <w:rPr>
                <w:rFonts w:ascii="Times New Roman" w:eastAsia="Times New Roman" w:hAnsi="Times New Roman" w:cs="Times New Roman"/>
                <w:sz w:val="20"/>
                <w:szCs w:val="20"/>
                <w:lang w:eastAsia="fr-FR"/>
              </w:rPr>
            </w:pPr>
          </w:p>
          <w:p w14:paraId="2DA1AC05" w14:textId="77777777" w:rsidR="00143851" w:rsidRPr="00157816" w:rsidRDefault="00143851" w:rsidP="00143851">
            <w:pPr>
              <w:rPr>
                <w:rFonts w:ascii="Times New Roman" w:eastAsia="Times New Roman" w:hAnsi="Times New Roman" w:cs="Times New Roman"/>
                <w:i/>
                <w:iCs/>
                <w:sz w:val="20"/>
                <w:szCs w:val="20"/>
                <w:u w:val="single"/>
                <w:lang w:eastAsia="fr-FR"/>
              </w:rPr>
            </w:pPr>
            <w:r w:rsidRPr="00157816">
              <w:rPr>
                <w:rFonts w:ascii="Times New Roman" w:eastAsia="Times New Roman" w:hAnsi="Times New Roman" w:cs="Times New Roman"/>
                <w:i/>
                <w:iCs/>
                <w:sz w:val="20"/>
                <w:szCs w:val="20"/>
                <w:u w:val="single"/>
                <w:lang w:eastAsia="fr-FR"/>
              </w:rPr>
              <w:t>Scénario :</w:t>
            </w:r>
          </w:p>
          <w:p w14:paraId="2E511283" w14:textId="77777777" w:rsidR="00143851" w:rsidRPr="00F24014" w:rsidRDefault="00143851" w:rsidP="00143851">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souhaite passer une commande</w:t>
            </w:r>
          </w:p>
          <w:p w14:paraId="773FE522" w14:textId="77777777" w:rsidR="00143851" w:rsidRPr="00F24014" w:rsidRDefault="00143851" w:rsidP="00143851">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d’être livré à domicile</w:t>
            </w:r>
          </w:p>
          <w:p w14:paraId="6946365F" w14:textId="77777777" w:rsidR="00143851" w:rsidRPr="00F24014" w:rsidRDefault="00143851" w:rsidP="00143851">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mon code postal</w:t>
            </w:r>
          </w:p>
          <w:p w14:paraId="45A0BF71" w14:textId="77777777" w:rsidR="00143851" w:rsidRPr="00F24014" w:rsidRDefault="00143851" w:rsidP="00143851">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la date et l’heure souhaitées de ma livraison</w:t>
            </w:r>
          </w:p>
          <w:p w14:paraId="42DD1F3A" w14:textId="77777777" w:rsidR="00143851" w:rsidRPr="00F24014" w:rsidRDefault="00143851" w:rsidP="00143851">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ne suis pas connecté</w:t>
            </w:r>
          </w:p>
          <w:p w14:paraId="3803D15B" w14:textId="77777777" w:rsidR="00143851" w:rsidRPr="00F24014" w:rsidRDefault="00143851" w:rsidP="00143851">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me connecte</w:t>
            </w:r>
          </w:p>
          <w:p w14:paraId="05836F5F" w14:textId="77777777" w:rsidR="00143851" w:rsidRPr="00F24014" w:rsidRDefault="00143851" w:rsidP="00143851">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mes informations de livraison</w:t>
            </w:r>
          </w:p>
          <w:p w14:paraId="1E5444CA" w14:textId="77777777" w:rsidR="00143851" w:rsidRPr="00F24014" w:rsidRDefault="00143851" w:rsidP="00143851">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mon adresse est reconnue par le système</w:t>
            </w:r>
          </w:p>
          <w:p w14:paraId="21DFB27B" w14:textId="77777777" w:rsidR="00143851" w:rsidRPr="00F24014" w:rsidRDefault="00143851" w:rsidP="00143851">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ma commande n’est pas disponible dans le stock</w:t>
            </w:r>
          </w:p>
          <w:p w14:paraId="6CD62260" w14:textId="77777777" w:rsidR="00620D51" w:rsidRDefault="00143851" w:rsidP="00143851">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p w14:paraId="5252E90F" w14:textId="0F69E72B" w:rsidR="004A7301" w:rsidRPr="00143851" w:rsidRDefault="004A7301" w:rsidP="00143851">
            <w:pPr>
              <w:rPr>
                <w:rFonts w:ascii="Times New Roman" w:eastAsia="Times New Roman" w:hAnsi="Times New Roman" w:cs="Times New Roman"/>
                <w:sz w:val="20"/>
                <w:szCs w:val="20"/>
                <w:lang w:eastAsia="fr-FR"/>
              </w:rPr>
            </w:pPr>
          </w:p>
        </w:tc>
        <w:tc>
          <w:tcPr>
            <w:tcW w:w="2693" w:type="pct"/>
          </w:tcPr>
          <w:p w14:paraId="51677935" w14:textId="77777777" w:rsidR="004A7301" w:rsidRDefault="004A7301" w:rsidP="00143851">
            <w:pPr>
              <w:rPr>
                <w:rFonts w:ascii="Times New Roman" w:eastAsia="Times New Roman" w:hAnsi="Times New Roman" w:cs="Times New Roman"/>
                <w:i/>
                <w:iCs/>
                <w:sz w:val="20"/>
                <w:szCs w:val="20"/>
                <w:u w:val="single"/>
                <w:lang w:eastAsia="fr-FR"/>
              </w:rPr>
            </w:pPr>
          </w:p>
          <w:p w14:paraId="28FA8A45" w14:textId="13B2E77E" w:rsidR="00143851" w:rsidRPr="00157816" w:rsidRDefault="00143851" w:rsidP="00143851">
            <w:pPr>
              <w:rPr>
                <w:rFonts w:ascii="Times New Roman" w:eastAsia="Times New Roman" w:hAnsi="Times New Roman" w:cs="Times New Roman"/>
                <w:i/>
                <w:iCs/>
                <w:sz w:val="20"/>
                <w:szCs w:val="20"/>
                <w:u w:val="single"/>
                <w:lang w:eastAsia="fr-FR"/>
              </w:rPr>
            </w:pPr>
            <w:r w:rsidRPr="00157816">
              <w:rPr>
                <w:rFonts w:ascii="Times New Roman" w:eastAsia="Times New Roman" w:hAnsi="Times New Roman" w:cs="Times New Roman"/>
                <w:i/>
                <w:iCs/>
                <w:sz w:val="20"/>
                <w:szCs w:val="20"/>
                <w:u w:val="single"/>
                <w:lang w:eastAsia="fr-FR"/>
              </w:rPr>
              <w:t>Scénario :</w:t>
            </w:r>
          </w:p>
          <w:p w14:paraId="2E973A8E" w14:textId="77777777" w:rsidR="00143851" w:rsidRPr="00F24014" w:rsidRDefault="00143851" w:rsidP="00143851">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souhaite passer une commande</w:t>
            </w:r>
          </w:p>
          <w:p w14:paraId="7AAE29FB" w14:textId="77777777" w:rsidR="00143851" w:rsidRPr="00F24014" w:rsidRDefault="00143851" w:rsidP="00143851">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de venir retirer sur place ma commande</w:t>
            </w:r>
          </w:p>
          <w:p w14:paraId="068D7E92" w14:textId="77777777" w:rsidR="00143851" w:rsidRPr="00F24014" w:rsidRDefault="00143851" w:rsidP="00143851">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la date et l’heure souhaitées de retrait de ma commande</w:t>
            </w:r>
          </w:p>
          <w:p w14:paraId="7D3D483B" w14:textId="77777777" w:rsidR="00143851" w:rsidRPr="00F24014" w:rsidRDefault="00143851" w:rsidP="00143851">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ne suis pas connecté</w:t>
            </w:r>
          </w:p>
          <w:p w14:paraId="3308EB2E" w14:textId="77777777" w:rsidR="00143851" w:rsidRPr="00F24014" w:rsidRDefault="00143851" w:rsidP="00143851">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me connecte</w:t>
            </w:r>
          </w:p>
          <w:p w14:paraId="78332557" w14:textId="77777777" w:rsidR="00143851" w:rsidRPr="00F24014" w:rsidRDefault="00143851" w:rsidP="00143851">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ma commande est disponible dans le stock</w:t>
            </w:r>
          </w:p>
          <w:p w14:paraId="5D2C6E71" w14:textId="6DF1C132" w:rsidR="00143851" w:rsidRDefault="00143851" w:rsidP="00143851">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ma commande peut être confirmée</w:t>
            </w:r>
          </w:p>
          <w:p w14:paraId="6E8D92F9" w14:textId="77777777" w:rsidR="004A7301" w:rsidRPr="00F24014" w:rsidRDefault="004A7301" w:rsidP="00143851">
            <w:pPr>
              <w:rPr>
                <w:rFonts w:ascii="Times New Roman" w:eastAsia="Times New Roman" w:hAnsi="Times New Roman" w:cs="Times New Roman"/>
                <w:sz w:val="20"/>
                <w:szCs w:val="20"/>
                <w:lang w:eastAsia="fr-FR"/>
              </w:rPr>
            </w:pPr>
          </w:p>
          <w:p w14:paraId="0C95DE5D" w14:textId="77777777" w:rsidR="00143851" w:rsidRPr="004A7301" w:rsidRDefault="00143851" w:rsidP="00143851">
            <w:pPr>
              <w:rPr>
                <w:rFonts w:ascii="Times New Roman" w:eastAsia="Times New Roman" w:hAnsi="Times New Roman" w:cs="Times New Roman"/>
                <w:i/>
                <w:iCs/>
                <w:sz w:val="20"/>
                <w:szCs w:val="20"/>
                <w:u w:val="single"/>
                <w:lang w:eastAsia="fr-FR"/>
              </w:rPr>
            </w:pPr>
            <w:r w:rsidRPr="004A7301">
              <w:rPr>
                <w:rFonts w:ascii="Times New Roman" w:eastAsia="Times New Roman" w:hAnsi="Times New Roman" w:cs="Times New Roman"/>
                <w:i/>
                <w:iCs/>
                <w:sz w:val="20"/>
                <w:szCs w:val="20"/>
                <w:u w:val="single"/>
                <w:lang w:eastAsia="fr-FR"/>
              </w:rPr>
              <w:t>Scénario :</w:t>
            </w:r>
          </w:p>
          <w:p w14:paraId="6C804C2E" w14:textId="77777777" w:rsidR="00143851" w:rsidRPr="00F24014" w:rsidRDefault="00143851" w:rsidP="00143851">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souhaite passer une commande</w:t>
            </w:r>
          </w:p>
          <w:p w14:paraId="10F77BF9" w14:textId="77777777" w:rsidR="00143851" w:rsidRPr="00F24014" w:rsidRDefault="00143851" w:rsidP="00143851">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de venir retirer sur place ma commande</w:t>
            </w:r>
          </w:p>
          <w:p w14:paraId="015BAB4B" w14:textId="77777777" w:rsidR="00143851" w:rsidRPr="00F24014" w:rsidRDefault="00143851" w:rsidP="00143851">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la date et l’heure souhaitées de retrait de ma commande</w:t>
            </w:r>
          </w:p>
          <w:p w14:paraId="34C719B0" w14:textId="77777777" w:rsidR="00143851" w:rsidRPr="00F24014" w:rsidRDefault="00143851" w:rsidP="00143851">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ne suis pas connecté</w:t>
            </w:r>
          </w:p>
          <w:p w14:paraId="55314CAE" w14:textId="77777777" w:rsidR="00143851" w:rsidRPr="00F24014" w:rsidRDefault="00143851" w:rsidP="00143851">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me connecte</w:t>
            </w:r>
          </w:p>
          <w:p w14:paraId="5F578916" w14:textId="77777777" w:rsidR="00143851" w:rsidRPr="00F24014" w:rsidRDefault="00143851" w:rsidP="00143851">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ma commande n’est pas disponible dans le stock</w:t>
            </w:r>
          </w:p>
          <w:p w14:paraId="51C3D66A" w14:textId="3C32F94B" w:rsidR="00620D51" w:rsidRPr="00143851" w:rsidRDefault="00143851" w:rsidP="00143851">
            <w:pPr>
              <w:pStyle w:val="Corpsdetexte"/>
              <w:rPr>
                <w:lang w:val="fr-FR"/>
              </w:rPr>
            </w:pPr>
            <w:r w:rsidRPr="00143851">
              <w:rPr>
                <w:rFonts w:ascii="Times New Roman" w:eastAsia="Times New Roman" w:hAnsi="Times New Roman" w:cs="Times New Roman"/>
                <w:sz w:val="20"/>
                <w:szCs w:val="20"/>
                <w:lang w:val="fr-FR" w:eastAsia="fr-FR"/>
              </w:rPr>
              <w:t>Alors le système affiche un message d’erreur</w:t>
            </w:r>
          </w:p>
        </w:tc>
      </w:tr>
    </w:tbl>
    <w:p w14:paraId="6AA39CA1" w14:textId="21BCC3DA" w:rsidR="00CC2DF6" w:rsidRPr="00CC2DF6" w:rsidRDefault="00CC2DF6" w:rsidP="007970B1">
      <w:pPr>
        <w:pStyle w:val="Corpsdetexte"/>
        <w:rPr>
          <w:lang w:val="fr-FR"/>
        </w:rPr>
      </w:pPr>
    </w:p>
    <w:p w14:paraId="3FDED6C8" w14:textId="4DEA4D2E" w:rsidR="005A5DD4" w:rsidRPr="000525A8" w:rsidRDefault="005A5DD4" w:rsidP="000525A8">
      <w:pPr>
        <w:pStyle w:val="Titre3"/>
        <w:ind w:left="0" w:firstLine="0"/>
        <w:rPr>
          <w:lang w:val="fr-FR"/>
        </w:rPr>
      </w:pPr>
      <w:bookmarkStart w:id="25" w:name="_Toc70640772"/>
      <w:r w:rsidRPr="000525A8">
        <w:rPr>
          <w:lang w:val="fr-FR"/>
        </w:rPr>
        <w:lastRenderedPageBreak/>
        <w:t>UC</w:t>
      </w:r>
      <w:r w:rsidR="00B62489" w:rsidRPr="000525A8">
        <w:rPr>
          <w:lang w:val="fr-FR"/>
        </w:rPr>
        <w:t>3</w:t>
      </w:r>
      <w:r w:rsidRPr="000525A8">
        <w:rPr>
          <w:lang w:val="fr-FR"/>
        </w:rPr>
        <w:t xml:space="preserve"> – Cas d’utilisation </w:t>
      </w:r>
      <w:r w:rsidR="00846A87" w:rsidRPr="000525A8">
        <w:rPr>
          <w:lang w:val="fr-FR"/>
        </w:rPr>
        <w:t>« Constituer un panier</w:t>
      </w:r>
      <w:r w:rsidRPr="000525A8">
        <w:rPr>
          <w:lang w:val="fr-FR"/>
        </w:rPr>
        <w:t> »</w:t>
      </w:r>
      <w:bookmarkEnd w:id="25"/>
    </w:p>
    <w:tbl>
      <w:tblPr>
        <w:tblStyle w:val="Grilledutableau"/>
        <w:tblpPr w:leftFromText="141" w:rightFromText="141" w:vertAnchor="text" w:tblpY="341"/>
        <w:tblW w:w="0" w:type="auto"/>
        <w:tblLook w:val="04A0" w:firstRow="1" w:lastRow="0" w:firstColumn="1" w:lastColumn="0" w:noHBand="0" w:noVBand="1"/>
      </w:tblPr>
      <w:tblGrid>
        <w:gridCol w:w="9056"/>
      </w:tblGrid>
      <w:tr w:rsidR="005A5DD4" w:rsidRPr="00F24014" w14:paraId="19944015" w14:textId="77777777" w:rsidTr="00F57CFB">
        <w:tc>
          <w:tcPr>
            <w:tcW w:w="9056" w:type="dxa"/>
          </w:tcPr>
          <w:p w14:paraId="22E07FD1" w14:textId="77777777" w:rsidR="005A5DD4" w:rsidRPr="00F24014" w:rsidRDefault="005A5DD4" w:rsidP="00F57CFB">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 xml:space="preserve">#ID Constituer un panier                                                           </w:t>
            </w:r>
            <w:r>
              <w:rPr>
                <w:rFonts w:ascii="Times New Roman" w:eastAsia="Times New Roman" w:hAnsi="Times New Roman" w:cs="Times New Roman"/>
                <w:b/>
                <w:bCs/>
                <w:sz w:val="20"/>
                <w:szCs w:val="20"/>
                <w:bdr w:val="none" w:sz="0" w:space="0" w:color="auto" w:frame="1"/>
                <w:lang w:eastAsia="fr-FR"/>
              </w:rPr>
              <w:t xml:space="preserve">                             </w:t>
            </w:r>
            <w:r w:rsidRPr="00F24014">
              <w:rPr>
                <w:rFonts w:ascii="Times New Roman" w:eastAsia="Times New Roman" w:hAnsi="Times New Roman" w:cs="Times New Roman"/>
                <w:b/>
                <w:bCs/>
                <w:sz w:val="20"/>
                <w:szCs w:val="20"/>
                <w:bdr w:val="none" w:sz="0" w:space="0" w:color="auto" w:frame="1"/>
                <w:lang w:eastAsia="fr-FR"/>
              </w:rPr>
              <w:t xml:space="preserve">        Type : Fonctionnalité</w:t>
            </w:r>
          </w:p>
        </w:tc>
      </w:tr>
      <w:tr w:rsidR="005A5DD4" w:rsidRPr="00F24014" w14:paraId="48BA7DB0" w14:textId="77777777" w:rsidTr="00F57CFB">
        <w:tc>
          <w:tcPr>
            <w:tcW w:w="9056" w:type="dxa"/>
          </w:tcPr>
          <w:p w14:paraId="676B2039" w14:textId="77777777" w:rsidR="005A5DD4" w:rsidRPr="00F24014" w:rsidRDefault="005A5DD4" w:rsidP="00F57CFB">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14:paraId="13C00633" w14:textId="77777777" w:rsidR="005A5DD4" w:rsidRPr="00F24014" w:rsidRDefault="005A5DD4" w:rsidP="00F57CFB">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 xml:space="preserve">En tant que </w:t>
            </w:r>
            <w:r>
              <w:rPr>
                <w:rFonts w:ascii="Times New Roman" w:eastAsia="Times New Roman" w:hAnsi="Times New Roman" w:cs="Times New Roman"/>
                <w:sz w:val="20"/>
                <w:szCs w:val="20"/>
                <w:lang w:eastAsia="fr-FR"/>
              </w:rPr>
              <w:t>CLIENTE VISITEUSE</w:t>
            </w:r>
            <w:r w:rsidRPr="00F24014">
              <w:rPr>
                <w:rFonts w:ascii="Times New Roman" w:eastAsia="Times New Roman" w:hAnsi="Times New Roman" w:cs="Times New Roman"/>
                <w:sz w:val="20"/>
                <w:szCs w:val="20"/>
                <w:lang w:eastAsia="fr-FR"/>
              </w:rPr>
              <w:t>, je souhaite pouvoir constituer un panier afin de passer une commande</w:t>
            </w:r>
          </w:p>
        </w:tc>
      </w:tr>
      <w:tr w:rsidR="005A5DD4" w:rsidRPr="00F24014" w14:paraId="0B3EDB1E" w14:textId="77777777" w:rsidTr="00F57CFB">
        <w:tc>
          <w:tcPr>
            <w:tcW w:w="9056" w:type="dxa"/>
          </w:tcPr>
          <w:p w14:paraId="35749464" w14:textId="77777777" w:rsidR="005A5DD4" w:rsidRPr="00F24014" w:rsidRDefault="005A5DD4" w:rsidP="00F57CFB">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14:paraId="546D96CB" w14:textId="77777777" w:rsidR="005A5DD4" w:rsidRPr="00F24014" w:rsidRDefault="005A5DD4" w:rsidP="00F57CFB">
            <w:pPr>
              <w:spacing w:line="360" w:lineRule="auto"/>
              <w:jc w:val="both"/>
              <w:rPr>
                <w:sz w:val="20"/>
                <w:szCs w:val="20"/>
              </w:rPr>
            </w:pPr>
            <w:r>
              <w:rPr>
                <w:rFonts w:ascii="Times New Roman" w:eastAsia="Times New Roman" w:hAnsi="Times New Roman" w:cs="Times New Roman"/>
                <w:sz w:val="20"/>
                <w:szCs w:val="20"/>
                <w:lang w:eastAsia="fr-FR"/>
              </w:rPr>
              <w:t>La Cliente</w:t>
            </w:r>
            <w:r w:rsidRPr="00F24014">
              <w:rPr>
                <w:rFonts w:ascii="Times New Roman" w:eastAsia="Times New Roman" w:hAnsi="Times New Roman" w:cs="Times New Roman"/>
                <w:sz w:val="20"/>
                <w:szCs w:val="20"/>
                <w:lang w:eastAsia="fr-FR"/>
              </w:rPr>
              <w:t xml:space="preserve"> ne pourra constituer son panier qu’à partir de produits présents dans le stock</w:t>
            </w:r>
          </w:p>
        </w:tc>
      </w:tr>
      <w:tr w:rsidR="005A5DD4" w:rsidRPr="00F24014" w14:paraId="22F2E481" w14:textId="77777777" w:rsidTr="00F57CFB">
        <w:tc>
          <w:tcPr>
            <w:tcW w:w="9056" w:type="dxa"/>
          </w:tcPr>
          <w:p w14:paraId="0568BA8F" w14:textId="77777777" w:rsidR="005A5DD4" w:rsidRPr="00F24014" w:rsidRDefault="005A5DD4" w:rsidP="00F57CFB">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w:t>
            </w:r>
            <w:proofErr w:type="spellStart"/>
            <w:r w:rsidRPr="00F24014">
              <w:rPr>
                <w:rFonts w:ascii="Times New Roman" w:eastAsia="Times New Roman" w:hAnsi="Times New Roman" w:cs="Times New Roman"/>
                <w:b/>
                <w:bCs/>
                <w:sz w:val="20"/>
                <w:szCs w:val="20"/>
                <w:bdr w:val="none" w:sz="0" w:space="0" w:color="auto" w:frame="1"/>
                <w:lang w:eastAsia="fr-FR"/>
              </w:rPr>
              <w:t>acceptances</w:t>
            </w:r>
            <w:proofErr w:type="spellEnd"/>
            <w:r w:rsidRPr="00F24014">
              <w:rPr>
                <w:rFonts w:ascii="Times New Roman" w:eastAsia="Times New Roman" w:hAnsi="Times New Roman" w:cs="Times New Roman"/>
                <w:b/>
                <w:bCs/>
                <w:sz w:val="20"/>
                <w:szCs w:val="20"/>
                <w:bdr w:val="none" w:sz="0" w:space="0" w:color="auto" w:frame="1"/>
                <w:lang w:eastAsia="fr-FR"/>
              </w:rPr>
              <w:t xml:space="preserve"> :</w:t>
            </w:r>
          </w:p>
          <w:p w14:paraId="1DC9BD51" w14:textId="77777777" w:rsidR="005A5DD4" w:rsidRPr="00F24014" w:rsidRDefault="005A5DD4" w:rsidP="00F57CFB">
            <w:pPr>
              <w:textAlignment w:val="baseline"/>
              <w:rPr>
                <w:rFonts w:ascii="Times New Roman" w:eastAsia="Times New Roman" w:hAnsi="Times New Roman" w:cs="Times New Roman"/>
                <w:b/>
                <w:bCs/>
                <w:sz w:val="20"/>
                <w:szCs w:val="20"/>
                <w:bdr w:val="none" w:sz="0" w:space="0" w:color="auto" w:frame="1"/>
                <w:lang w:eastAsia="fr-FR"/>
              </w:rPr>
            </w:pPr>
          </w:p>
          <w:p w14:paraId="7E4B8005" w14:textId="727F6E59" w:rsidR="005A5DD4" w:rsidRPr="00944E87" w:rsidRDefault="005A5DD4" w:rsidP="00F57CFB">
            <w:pPr>
              <w:rPr>
                <w:rFonts w:ascii="Times New Roman" w:eastAsia="Times New Roman" w:hAnsi="Times New Roman" w:cs="Times New Roman"/>
                <w:sz w:val="20"/>
                <w:szCs w:val="20"/>
                <w:u w:val="single"/>
                <w:lang w:eastAsia="fr-FR"/>
              </w:rPr>
            </w:pPr>
            <w:r w:rsidRPr="005A5DD4">
              <w:rPr>
                <w:rFonts w:ascii="Times New Roman" w:eastAsia="Times New Roman" w:hAnsi="Times New Roman" w:cs="Times New Roman"/>
                <w:sz w:val="20"/>
                <w:szCs w:val="20"/>
                <w:u w:val="single"/>
                <w:lang w:eastAsia="fr-FR"/>
              </w:rPr>
              <w:t>Scénario :</w:t>
            </w:r>
          </w:p>
          <w:p w14:paraId="317B3F7F" w14:textId="77777777" w:rsidR="005A5DD4" w:rsidRPr="00F24014" w:rsidRDefault="005A5DD4" w:rsidP="00F57CF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j’ajoute un produit dans mon panier</w:t>
            </w:r>
          </w:p>
          <w:p w14:paraId="603FB264" w14:textId="77777777" w:rsidR="005A5DD4" w:rsidRPr="00F24014" w:rsidRDefault="005A5DD4" w:rsidP="00F57CF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produit est disponible dans le stock</w:t>
            </w:r>
          </w:p>
          <w:p w14:paraId="06AB9C92" w14:textId="77777777" w:rsidR="005A5DD4" w:rsidRPr="00F24014" w:rsidRDefault="005A5DD4" w:rsidP="00F57CF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mon panier s’actualise</w:t>
            </w:r>
          </w:p>
          <w:p w14:paraId="00A23248" w14:textId="77777777" w:rsidR="005A5DD4" w:rsidRPr="00F24014" w:rsidRDefault="005A5DD4" w:rsidP="00F57CFB">
            <w:pPr>
              <w:rPr>
                <w:rFonts w:ascii="Times New Roman" w:eastAsia="Times New Roman" w:hAnsi="Times New Roman" w:cs="Times New Roman"/>
                <w:sz w:val="20"/>
                <w:szCs w:val="20"/>
                <w:lang w:eastAsia="fr-FR"/>
              </w:rPr>
            </w:pPr>
          </w:p>
          <w:p w14:paraId="7D141149" w14:textId="1421DF47" w:rsidR="005A5DD4" w:rsidRPr="00944E87" w:rsidRDefault="005A5DD4" w:rsidP="00F57CFB">
            <w:pPr>
              <w:rPr>
                <w:rFonts w:ascii="Times New Roman" w:eastAsia="Times New Roman" w:hAnsi="Times New Roman" w:cs="Times New Roman"/>
                <w:sz w:val="20"/>
                <w:szCs w:val="20"/>
                <w:u w:val="single"/>
                <w:lang w:eastAsia="fr-FR"/>
              </w:rPr>
            </w:pPr>
            <w:r w:rsidRPr="005A5DD4">
              <w:rPr>
                <w:rFonts w:ascii="Times New Roman" w:eastAsia="Times New Roman" w:hAnsi="Times New Roman" w:cs="Times New Roman"/>
                <w:sz w:val="20"/>
                <w:szCs w:val="20"/>
                <w:u w:val="single"/>
                <w:lang w:eastAsia="fr-FR"/>
              </w:rPr>
              <w:t>Scénario :</w:t>
            </w:r>
          </w:p>
          <w:p w14:paraId="05E8231F" w14:textId="77777777" w:rsidR="005A5DD4" w:rsidRPr="00F24014" w:rsidRDefault="005A5DD4" w:rsidP="00F57CF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j’ajoute un produit dans mon panier</w:t>
            </w:r>
          </w:p>
          <w:p w14:paraId="35980AA5" w14:textId="77777777" w:rsidR="005A5DD4" w:rsidRPr="00F24014" w:rsidRDefault="005A5DD4" w:rsidP="00F57CF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produit n’est pas disponible dans le stock</w:t>
            </w:r>
          </w:p>
          <w:p w14:paraId="24DD2021" w14:textId="77777777" w:rsidR="005A5DD4" w:rsidRDefault="005A5DD4" w:rsidP="00F57CF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m’informe que le produit n’est pas disponible</w:t>
            </w:r>
          </w:p>
          <w:p w14:paraId="522650B4" w14:textId="77777777" w:rsidR="005A5DD4" w:rsidRPr="00F24014" w:rsidRDefault="005A5DD4" w:rsidP="00F57CFB">
            <w:pPr>
              <w:rPr>
                <w:rFonts w:ascii="Times New Roman" w:eastAsia="Times New Roman" w:hAnsi="Times New Roman" w:cs="Times New Roman"/>
                <w:sz w:val="20"/>
                <w:szCs w:val="20"/>
                <w:lang w:eastAsia="fr-FR"/>
              </w:rPr>
            </w:pPr>
          </w:p>
        </w:tc>
      </w:tr>
    </w:tbl>
    <w:p w14:paraId="4016A5AE" w14:textId="62E296F0" w:rsidR="005A5DD4" w:rsidRDefault="005A5DD4" w:rsidP="007970B1">
      <w:pPr>
        <w:pStyle w:val="Corpsdetexte"/>
        <w:rPr>
          <w:lang w:val="fr-FR"/>
        </w:rPr>
      </w:pPr>
    </w:p>
    <w:p w14:paraId="29C55EB0" w14:textId="39DEF994" w:rsidR="005A5DD4" w:rsidRDefault="005A5DD4" w:rsidP="007970B1">
      <w:pPr>
        <w:pStyle w:val="Corpsdetexte"/>
        <w:rPr>
          <w:lang w:val="fr-FR"/>
        </w:rPr>
      </w:pPr>
    </w:p>
    <w:p w14:paraId="3A196587" w14:textId="77777777" w:rsidR="005A5DD4" w:rsidRDefault="005A5DD4" w:rsidP="007970B1">
      <w:pPr>
        <w:pStyle w:val="Corpsdetexte"/>
        <w:rPr>
          <w:lang w:val="fr-FR"/>
        </w:rPr>
      </w:pPr>
    </w:p>
    <w:p w14:paraId="12E5789C" w14:textId="38D04162" w:rsidR="005A5DD4" w:rsidRDefault="005A5DD4" w:rsidP="007970B1">
      <w:pPr>
        <w:pStyle w:val="Corpsdetexte"/>
        <w:rPr>
          <w:lang w:val="fr-FR"/>
        </w:rPr>
      </w:pPr>
    </w:p>
    <w:p w14:paraId="28690D1E" w14:textId="6128FA6F" w:rsidR="005A5DD4" w:rsidRDefault="005A5DD4" w:rsidP="007970B1">
      <w:pPr>
        <w:pStyle w:val="Corpsdetexte"/>
        <w:rPr>
          <w:lang w:val="fr-FR"/>
        </w:rPr>
      </w:pPr>
    </w:p>
    <w:p w14:paraId="7C1C598D" w14:textId="39BEF0FC" w:rsidR="005A5DD4" w:rsidRDefault="005A5DD4" w:rsidP="007970B1">
      <w:pPr>
        <w:pStyle w:val="Corpsdetexte"/>
        <w:rPr>
          <w:lang w:val="fr-FR"/>
        </w:rPr>
      </w:pPr>
    </w:p>
    <w:p w14:paraId="6D2FB8DA" w14:textId="357CBEFA" w:rsidR="005A5DD4" w:rsidRDefault="005A5DD4" w:rsidP="007970B1">
      <w:pPr>
        <w:pStyle w:val="Corpsdetexte"/>
        <w:rPr>
          <w:lang w:val="fr-FR"/>
        </w:rPr>
      </w:pPr>
    </w:p>
    <w:p w14:paraId="0DB74E92" w14:textId="4B8F1F00" w:rsidR="005A5DD4" w:rsidRDefault="005A5DD4" w:rsidP="007970B1">
      <w:pPr>
        <w:pStyle w:val="Corpsdetexte"/>
        <w:rPr>
          <w:lang w:val="fr-FR"/>
        </w:rPr>
      </w:pPr>
    </w:p>
    <w:p w14:paraId="4CA531D2" w14:textId="489B7CA6" w:rsidR="005A5DD4" w:rsidRDefault="005A5DD4" w:rsidP="007970B1">
      <w:pPr>
        <w:pStyle w:val="Corpsdetexte"/>
        <w:rPr>
          <w:lang w:val="fr-FR"/>
        </w:rPr>
      </w:pPr>
    </w:p>
    <w:p w14:paraId="1009CA6B" w14:textId="11A7DDE2" w:rsidR="005A5DD4" w:rsidRDefault="005A5DD4" w:rsidP="007970B1">
      <w:pPr>
        <w:pStyle w:val="Corpsdetexte"/>
        <w:rPr>
          <w:lang w:val="fr-FR"/>
        </w:rPr>
      </w:pPr>
    </w:p>
    <w:p w14:paraId="6FF7E9EF" w14:textId="64E339ED" w:rsidR="005A5DD4" w:rsidRDefault="005A5DD4" w:rsidP="007970B1">
      <w:pPr>
        <w:pStyle w:val="Corpsdetexte"/>
        <w:rPr>
          <w:lang w:val="fr-FR"/>
        </w:rPr>
      </w:pPr>
    </w:p>
    <w:p w14:paraId="7C322E0F" w14:textId="26205FFF" w:rsidR="005A5DD4" w:rsidRDefault="005A5DD4" w:rsidP="007970B1">
      <w:pPr>
        <w:pStyle w:val="Corpsdetexte"/>
        <w:rPr>
          <w:lang w:val="fr-FR"/>
        </w:rPr>
      </w:pPr>
    </w:p>
    <w:p w14:paraId="61313FDF" w14:textId="7920BB9A" w:rsidR="005A5DD4" w:rsidRPr="00944E87" w:rsidRDefault="00944E87" w:rsidP="000525A8">
      <w:pPr>
        <w:pStyle w:val="Titre3"/>
        <w:ind w:left="0" w:firstLine="0"/>
        <w:rPr>
          <w:lang w:val="fr-FR"/>
        </w:rPr>
      </w:pPr>
      <w:bookmarkStart w:id="26" w:name="_Toc70640773"/>
      <w:r w:rsidRPr="00CC2DF6">
        <w:rPr>
          <w:lang w:val="fr-FR"/>
        </w:rPr>
        <w:t>UC</w:t>
      </w:r>
      <w:r w:rsidR="00B62489">
        <w:rPr>
          <w:lang w:val="fr-FR"/>
        </w:rPr>
        <w:t>4</w:t>
      </w:r>
      <w:r w:rsidRPr="00CC2DF6">
        <w:rPr>
          <w:lang w:val="fr-FR"/>
        </w:rPr>
        <w:t xml:space="preserve"> – Cas d’utilisation </w:t>
      </w:r>
      <w:r>
        <w:rPr>
          <w:lang w:val="fr-FR"/>
        </w:rPr>
        <w:t>« </w:t>
      </w:r>
      <w:r w:rsidR="005C3337">
        <w:rPr>
          <w:lang w:val="fr-FR"/>
        </w:rPr>
        <w:t>Enregistrer règlement</w:t>
      </w:r>
      <w:r>
        <w:rPr>
          <w:lang w:val="fr-FR"/>
        </w:rPr>
        <w:t> »</w:t>
      </w:r>
      <w:bookmarkEnd w:id="26"/>
    </w:p>
    <w:tbl>
      <w:tblPr>
        <w:tblStyle w:val="Grilledutableau"/>
        <w:tblpPr w:leftFromText="141" w:rightFromText="141" w:vertAnchor="text" w:horzAnchor="margin" w:tblpY="240"/>
        <w:tblW w:w="0" w:type="auto"/>
        <w:tblLook w:val="04A0" w:firstRow="1" w:lastRow="0" w:firstColumn="1" w:lastColumn="0" w:noHBand="0" w:noVBand="1"/>
      </w:tblPr>
      <w:tblGrid>
        <w:gridCol w:w="9056"/>
      </w:tblGrid>
      <w:tr w:rsidR="00944E87" w:rsidRPr="00F24014" w14:paraId="0A5D18EA" w14:textId="77777777" w:rsidTr="00944E87">
        <w:tc>
          <w:tcPr>
            <w:tcW w:w="9056" w:type="dxa"/>
          </w:tcPr>
          <w:p w14:paraId="3A1D1FE3" w14:textId="463432BF" w:rsidR="00944E87" w:rsidRPr="00F24014" w:rsidRDefault="00944E87" w:rsidP="00944E8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 xml:space="preserve">#ID </w:t>
            </w:r>
            <w:r w:rsidR="005C3337">
              <w:rPr>
                <w:rFonts w:ascii="Times New Roman" w:eastAsia="Times New Roman" w:hAnsi="Times New Roman" w:cs="Times New Roman"/>
                <w:b/>
                <w:bCs/>
                <w:sz w:val="20"/>
                <w:szCs w:val="20"/>
                <w:bdr w:val="none" w:sz="0" w:space="0" w:color="auto" w:frame="1"/>
                <w:lang w:eastAsia="fr-FR"/>
              </w:rPr>
              <w:t xml:space="preserve">Enregistrer règlement </w:t>
            </w:r>
            <w:r w:rsidRPr="00F24014">
              <w:rPr>
                <w:rFonts w:ascii="Times New Roman" w:eastAsia="Times New Roman" w:hAnsi="Times New Roman" w:cs="Times New Roman"/>
                <w:b/>
                <w:bCs/>
                <w:sz w:val="20"/>
                <w:szCs w:val="20"/>
                <w:bdr w:val="none" w:sz="0" w:space="0" w:color="auto" w:frame="1"/>
                <w:lang w:eastAsia="fr-FR"/>
              </w:rPr>
              <w:t xml:space="preserve">                                              </w:t>
            </w:r>
            <w:r>
              <w:rPr>
                <w:rFonts w:ascii="Times New Roman" w:eastAsia="Times New Roman" w:hAnsi="Times New Roman" w:cs="Times New Roman"/>
                <w:b/>
                <w:bCs/>
                <w:sz w:val="20"/>
                <w:szCs w:val="20"/>
                <w:bdr w:val="none" w:sz="0" w:space="0" w:color="auto" w:frame="1"/>
                <w:lang w:eastAsia="fr-FR"/>
              </w:rPr>
              <w:t xml:space="preserve">                             </w:t>
            </w:r>
            <w:r w:rsidRPr="00F24014">
              <w:rPr>
                <w:rFonts w:ascii="Times New Roman" w:eastAsia="Times New Roman" w:hAnsi="Times New Roman" w:cs="Times New Roman"/>
                <w:b/>
                <w:bCs/>
                <w:sz w:val="20"/>
                <w:szCs w:val="20"/>
                <w:bdr w:val="none" w:sz="0" w:space="0" w:color="auto" w:frame="1"/>
                <w:lang w:eastAsia="fr-FR"/>
              </w:rPr>
              <w:t xml:space="preserve">                  Type : Fonctionnalité</w:t>
            </w:r>
          </w:p>
        </w:tc>
      </w:tr>
      <w:tr w:rsidR="00944E87" w:rsidRPr="00F24014" w14:paraId="75EABB69" w14:textId="77777777" w:rsidTr="00944E87">
        <w:tc>
          <w:tcPr>
            <w:tcW w:w="9056" w:type="dxa"/>
          </w:tcPr>
          <w:p w14:paraId="30918D7E" w14:textId="77777777" w:rsidR="00944E87" w:rsidRPr="00F24014" w:rsidRDefault="00944E87" w:rsidP="00944E8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14:paraId="5AEDF55C" w14:textId="44728DC5" w:rsidR="00944E87" w:rsidRPr="00F24014" w:rsidRDefault="00944E87" w:rsidP="00944E87">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w:t>
            </w:r>
            <w:r>
              <w:rPr>
                <w:rFonts w:ascii="Times New Roman" w:eastAsia="Times New Roman" w:hAnsi="Times New Roman" w:cs="Times New Roman"/>
                <w:sz w:val="20"/>
                <w:szCs w:val="20"/>
                <w:lang w:eastAsia="fr-FR"/>
              </w:rPr>
              <w:t>’Acheteur</w:t>
            </w:r>
            <w:r w:rsidRPr="00F24014">
              <w:rPr>
                <w:rFonts w:ascii="Times New Roman" w:eastAsia="Times New Roman" w:hAnsi="Times New Roman" w:cs="Times New Roman"/>
                <w:sz w:val="20"/>
                <w:szCs w:val="20"/>
                <w:lang w:eastAsia="fr-FR"/>
              </w:rPr>
              <w:t>, je souhaite pouvoir payer ma commande afin d’être livré ou de venir récupérer ma commande</w:t>
            </w:r>
          </w:p>
        </w:tc>
      </w:tr>
      <w:tr w:rsidR="00944E87" w:rsidRPr="00F24014" w14:paraId="766F776E" w14:textId="77777777" w:rsidTr="00944E87">
        <w:tc>
          <w:tcPr>
            <w:tcW w:w="9056" w:type="dxa"/>
          </w:tcPr>
          <w:p w14:paraId="4924A80D" w14:textId="77777777" w:rsidR="00944E87" w:rsidRPr="00F24014" w:rsidRDefault="00944E87" w:rsidP="00944E87">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14:paraId="1E4FCCC6" w14:textId="77777777" w:rsidR="00944E87" w:rsidRPr="00F24014" w:rsidRDefault="00944E87" w:rsidP="00944E87">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serveur doit autoriser le paiement</w:t>
            </w:r>
          </w:p>
        </w:tc>
      </w:tr>
      <w:tr w:rsidR="00944E87" w:rsidRPr="00F24014" w14:paraId="57C64515" w14:textId="77777777" w:rsidTr="00944E87">
        <w:tc>
          <w:tcPr>
            <w:tcW w:w="9056" w:type="dxa"/>
          </w:tcPr>
          <w:p w14:paraId="2D45BD4F" w14:textId="77777777" w:rsidR="00944E87" w:rsidRPr="00F24014" w:rsidRDefault="00944E87" w:rsidP="00944E87">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w:t>
            </w:r>
            <w:proofErr w:type="spellStart"/>
            <w:r w:rsidRPr="00F24014">
              <w:rPr>
                <w:rFonts w:ascii="Times New Roman" w:eastAsia="Times New Roman" w:hAnsi="Times New Roman" w:cs="Times New Roman"/>
                <w:b/>
                <w:bCs/>
                <w:sz w:val="20"/>
                <w:szCs w:val="20"/>
                <w:bdr w:val="none" w:sz="0" w:space="0" w:color="auto" w:frame="1"/>
                <w:lang w:eastAsia="fr-FR"/>
              </w:rPr>
              <w:t>acceptances</w:t>
            </w:r>
            <w:proofErr w:type="spellEnd"/>
            <w:r w:rsidRPr="00F24014">
              <w:rPr>
                <w:rFonts w:ascii="Times New Roman" w:eastAsia="Times New Roman" w:hAnsi="Times New Roman" w:cs="Times New Roman"/>
                <w:b/>
                <w:bCs/>
                <w:sz w:val="20"/>
                <w:szCs w:val="20"/>
                <w:bdr w:val="none" w:sz="0" w:space="0" w:color="auto" w:frame="1"/>
                <w:lang w:eastAsia="fr-FR"/>
              </w:rPr>
              <w:t xml:space="preserve"> :</w:t>
            </w:r>
          </w:p>
          <w:p w14:paraId="677C4D66" w14:textId="77777777" w:rsidR="00944E87" w:rsidRPr="00F24014" w:rsidRDefault="00944E87" w:rsidP="00944E87">
            <w:pPr>
              <w:textAlignment w:val="baseline"/>
              <w:rPr>
                <w:rFonts w:ascii="Times New Roman" w:eastAsia="Times New Roman" w:hAnsi="Times New Roman" w:cs="Times New Roman"/>
                <w:b/>
                <w:bCs/>
                <w:sz w:val="20"/>
                <w:szCs w:val="20"/>
                <w:bdr w:val="none" w:sz="0" w:space="0" w:color="auto" w:frame="1"/>
                <w:lang w:eastAsia="fr-FR"/>
              </w:rPr>
            </w:pPr>
          </w:p>
          <w:p w14:paraId="1BF8B9F1" w14:textId="1DB93815" w:rsidR="00944E87" w:rsidRPr="00944E87" w:rsidRDefault="00944E87" w:rsidP="00944E87">
            <w:pPr>
              <w:rPr>
                <w:rFonts w:ascii="Times New Roman" w:eastAsia="Times New Roman" w:hAnsi="Times New Roman" w:cs="Times New Roman"/>
                <w:sz w:val="20"/>
                <w:szCs w:val="20"/>
                <w:u w:val="single"/>
                <w:lang w:eastAsia="fr-FR"/>
              </w:rPr>
            </w:pPr>
            <w:r w:rsidRPr="00944E87">
              <w:rPr>
                <w:rFonts w:ascii="Times New Roman" w:eastAsia="Times New Roman" w:hAnsi="Times New Roman" w:cs="Times New Roman"/>
                <w:sz w:val="20"/>
                <w:szCs w:val="20"/>
                <w:u w:val="single"/>
                <w:lang w:eastAsia="fr-FR"/>
              </w:rPr>
              <w:t>Scénario :</w:t>
            </w:r>
          </w:p>
          <w:p w14:paraId="30020A73" w14:textId="77777777" w:rsidR="00944E87" w:rsidRPr="00F24014" w:rsidRDefault="00944E87" w:rsidP="00944E87">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ne suis pas connecté</w:t>
            </w:r>
          </w:p>
          <w:p w14:paraId="5957A495" w14:textId="77777777" w:rsidR="00944E87" w:rsidRPr="00F24014" w:rsidRDefault="00944E87" w:rsidP="00944E87">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dois saisir mes informations de paiement</w:t>
            </w:r>
          </w:p>
          <w:p w14:paraId="1251DAEC" w14:textId="77777777" w:rsidR="00944E87" w:rsidRPr="00F24014" w:rsidRDefault="00944E87" w:rsidP="00944E87">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serveur autorise le paiement de ma commande</w:t>
            </w:r>
          </w:p>
          <w:p w14:paraId="69484DB3" w14:textId="77777777" w:rsidR="00944E87" w:rsidRPr="00F24014" w:rsidRDefault="00944E87" w:rsidP="00944E87">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m’informe du paiement de ma commande</w:t>
            </w:r>
          </w:p>
          <w:p w14:paraId="15D9AE30" w14:textId="77777777" w:rsidR="00944E87" w:rsidRPr="00F24014" w:rsidRDefault="00944E87" w:rsidP="00944E87">
            <w:pPr>
              <w:rPr>
                <w:rFonts w:ascii="Times New Roman" w:eastAsia="Times New Roman" w:hAnsi="Times New Roman" w:cs="Times New Roman"/>
                <w:sz w:val="20"/>
                <w:szCs w:val="20"/>
                <w:lang w:eastAsia="fr-FR"/>
              </w:rPr>
            </w:pPr>
          </w:p>
          <w:p w14:paraId="1456980C" w14:textId="65A938E5" w:rsidR="00944E87" w:rsidRPr="00944E87" w:rsidRDefault="00944E87" w:rsidP="00944E87">
            <w:pPr>
              <w:rPr>
                <w:rFonts w:ascii="Times New Roman" w:eastAsia="Times New Roman" w:hAnsi="Times New Roman" w:cs="Times New Roman"/>
                <w:sz w:val="20"/>
                <w:szCs w:val="20"/>
                <w:u w:val="single"/>
                <w:lang w:eastAsia="fr-FR"/>
              </w:rPr>
            </w:pPr>
            <w:r w:rsidRPr="00944E87">
              <w:rPr>
                <w:rFonts w:ascii="Times New Roman" w:eastAsia="Times New Roman" w:hAnsi="Times New Roman" w:cs="Times New Roman"/>
                <w:sz w:val="20"/>
                <w:szCs w:val="20"/>
                <w:u w:val="single"/>
                <w:lang w:eastAsia="fr-FR"/>
              </w:rPr>
              <w:t>Scénario :</w:t>
            </w:r>
          </w:p>
          <w:p w14:paraId="5913AF71" w14:textId="77777777" w:rsidR="00944E87" w:rsidRPr="00F24014" w:rsidRDefault="00944E87" w:rsidP="00944E87">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ne suis pas connecté</w:t>
            </w:r>
          </w:p>
          <w:p w14:paraId="633E6CE6" w14:textId="77777777" w:rsidR="00944E87" w:rsidRPr="00F24014" w:rsidRDefault="00944E87" w:rsidP="00944E87">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dois saisir mes informations de paiement</w:t>
            </w:r>
          </w:p>
          <w:p w14:paraId="6CE48E24" w14:textId="77777777" w:rsidR="00944E87" w:rsidRPr="00F24014" w:rsidRDefault="00944E87" w:rsidP="00944E87">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serveur n’autorise pas le paiement de ma commande</w:t>
            </w:r>
          </w:p>
          <w:p w14:paraId="172DEC13" w14:textId="77777777" w:rsidR="00944E87" w:rsidRPr="00F24014" w:rsidRDefault="00944E87" w:rsidP="00944E87">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tc>
      </w:tr>
    </w:tbl>
    <w:p w14:paraId="6033AB0E" w14:textId="393632AB" w:rsidR="00944E87" w:rsidRDefault="00944E87" w:rsidP="007970B1">
      <w:pPr>
        <w:pStyle w:val="Corpsdetexte"/>
        <w:rPr>
          <w:lang w:val="fr-FR"/>
        </w:rPr>
      </w:pPr>
    </w:p>
    <w:p w14:paraId="6F42AA40" w14:textId="5364B041" w:rsidR="00944E87" w:rsidRDefault="00944E87" w:rsidP="007970B1">
      <w:pPr>
        <w:pStyle w:val="Corpsdetexte"/>
        <w:rPr>
          <w:lang w:val="fr-FR"/>
        </w:rPr>
      </w:pPr>
    </w:p>
    <w:p w14:paraId="58CA832E" w14:textId="2492A54F" w:rsidR="00944E87" w:rsidRDefault="00944E87" w:rsidP="007970B1">
      <w:pPr>
        <w:pStyle w:val="Corpsdetexte"/>
        <w:rPr>
          <w:lang w:val="fr-FR"/>
        </w:rPr>
      </w:pPr>
    </w:p>
    <w:p w14:paraId="28DC9C5F" w14:textId="39DC954E" w:rsidR="00944E87" w:rsidRDefault="00944E87" w:rsidP="007970B1">
      <w:pPr>
        <w:pStyle w:val="Corpsdetexte"/>
        <w:rPr>
          <w:lang w:val="fr-FR"/>
        </w:rPr>
      </w:pPr>
    </w:p>
    <w:p w14:paraId="5E58A9E6" w14:textId="6DA96808" w:rsidR="00944E87" w:rsidRDefault="00944E87" w:rsidP="007970B1">
      <w:pPr>
        <w:pStyle w:val="Corpsdetexte"/>
        <w:rPr>
          <w:lang w:val="fr-FR"/>
        </w:rPr>
      </w:pPr>
    </w:p>
    <w:p w14:paraId="1708DC2A" w14:textId="200B7330" w:rsidR="00944E87" w:rsidRDefault="00944E87" w:rsidP="007970B1">
      <w:pPr>
        <w:pStyle w:val="Corpsdetexte"/>
        <w:rPr>
          <w:lang w:val="fr-FR"/>
        </w:rPr>
      </w:pPr>
    </w:p>
    <w:p w14:paraId="724EC191" w14:textId="6B0CD1A3" w:rsidR="00944E87" w:rsidRDefault="00944E87" w:rsidP="007970B1">
      <w:pPr>
        <w:pStyle w:val="Corpsdetexte"/>
        <w:rPr>
          <w:lang w:val="fr-FR"/>
        </w:rPr>
      </w:pPr>
    </w:p>
    <w:p w14:paraId="65D35A6A" w14:textId="6A6901BA" w:rsidR="00944E87" w:rsidRDefault="00944E87" w:rsidP="007970B1">
      <w:pPr>
        <w:pStyle w:val="Corpsdetexte"/>
        <w:rPr>
          <w:lang w:val="fr-FR"/>
        </w:rPr>
      </w:pPr>
    </w:p>
    <w:p w14:paraId="59743CFF" w14:textId="4E040C13" w:rsidR="00944E87" w:rsidRDefault="00944E87" w:rsidP="007970B1">
      <w:pPr>
        <w:pStyle w:val="Corpsdetexte"/>
        <w:rPr>
          <w:lang w:val="fr-FR"/>
        </w:rPr>
      </w:pPr>
    </w:p>
    <w:p w14:paraId="0C501C75" w14:textId="09694A6C" w:rsidR="00944E87" w:rsidRDefault="00944E87" w:rsidP="007970B1">
      <w:pPr>
        <w:pStyle w:val="Corpsdetexte"/>
        <w:rPr>
          <w:lang w:val="fr-FR"/>
        </w:rPr>
      </w:pPr>
    </w:p>
    <w:p w14:paraId="2758BE58" w14:textId="0642A1EC" w:rsidR="00944E87" w:rsidRDefault="00944E87" w:rsidP="007970B1">
      <w:pPr>
        <w:pStyle w:val="Corpsdetexte"/>
        <w:rPr>
          <w:lang w:val="fr-FR"/>
        </w:rPr>
      </w:pPr>
    </w:p>
    <w:p w14:paraId="454A9EFE" w14:textId="4538EC29" w:rsidR="00944E87" w:rsidRDefault="00944E87" w:rsidP="007970B1">
      <w:pPr>
        <w:pStyle w:val="Corpsdetexte"/>
        <w:rPr>
          <w:lang w:val="fr-FR"/>
        </w:rPr>
      </w:pPr>
    </w:p>
    <w:p w14:paraId="33C8AF32" w14:textId="34F5E3E3" w:rsidR="001569B0" w:rsidRDefault="001569B0" w:rsidP="007970B1">
      <w:pPr>
        <w:pStyle w:val="Corpsdetexte"/>
        <w:rPr>
          <w:lang w:val="fr-FR"/>
        </w:rPr>
      </w:pPr>
    </w:p>
    <w:p w14:paraId="58344352" w14:textId="77777777" w:rsidR="001569B0" w:rsidRDefault="001569B0" w:rsidP="007970B1">
      <w:pPr>
        <w:pStyle w:val="Corpsdetexte"/>
        <w:rPr>
          <w:lang w:val="fr-FR"/>
        </w:rPr>
      </w:pPr>
    </w:p>
    <w:p w14:paraId="1C6EC11E" w14:textId="77777777" w:rsidR="00944E87" w:rsidRDefault="00944E87">
      <w:r>
        <w:br w:type="page"/>
      </w:r>
    </w:p>
    <w:p w14:paraId="20AA0A76" w14:textId="184FC3F0" w:rsidR="00B71B15" w:rsidRPr="00944E87" w:rsidRDefault="00B71B15" w:rsidP="000525A8">
      <w:pPr>
        <w:pStyle w:val="Titre3"/>
        <w:ind w:left="0" w:firstLine="0"/>
        <w:rPr>
          <w:lang w:val="fr-FR"/>
        </w:rPr>
      </w:pPr>
      <w:bookmarkStart w:id="27" w:name="_Toc70640774"/>
      <w:r w:rsidRPr="00CC2DF6">
        <w:rPr>
          <w:lang w:val="fr-FR"/>
        </w:rPr>
        <w:lastRenderedPageBreak/>
        <w:t>UC</w:t>
      </w:r>
      <w:r w:rsidR="00B62489">
        <w:rPr>
          <w:lang w:val="fr-FR"/>
        </w:rPr>
        <w:t>5</w:t>
      </w:r>
      <w:r w:rsidRPr="00CC2DF6">
        <w:rPr>
          <w:lang w:val="fr-FR"/>
        </w:rPr>
        <w:t xml:space="preserve"> – Cas d’utilisation </w:t>
      </w:r>
      <w:r>
        <w:rPr>
          <w:lang w:val="fr-FR"/>
        </w:rPr>
        <w:t>« </w:t>
      </w:r>
      <w:r>
        <w:rPr>
          <w:lang w:val="fr-FR"/>
        </w:rPr>
        <w:t>Paiement à la livraison</w:t>
      </w:r>
      <w:r>
        <w:rPr>
          <w:lang w:val="fr-FR"/>
        </w:rPr>
        <w:t> »</w:t>
      </w:r>
      <w:bookmarkEnd w:id="27"/>
    </w:p>
    <w:p w14:paraId="18B3D3F3" w14:textId="45D6C9A0" w:rsidR="00944E87" w:rsidRDefault="00944E87"/>
    <w:tbl>
      <w:tblPr>
        <w:tblStyle w:val="Grilledutableau"/>
        <w:tblpPr w:leftFromText="141" w:rightFromText="141" w:vertAnchor="text" w:horzAnchor="margin" w:tblpY="240"/>
        <w:tblW w:w="0" w:type="auto"/>
        <w:tblLook w:val="04A0" w:firstRow="1" w:lastRow="0" w:firstColumn="1" w:lastColumn="0" w:noHBand="0" w:noVBand="1"/>
      </w:tblPr>
      <w:tblGrid>
        <w:gridCol w:w="9056"/>
      </w:tblGrid>
      <w:tr w:rsidR="00B71B15" w:rsidRPr="00F24014" w14:paraId="47C9F4B6" w14:textId="77777777" w:rsidTr="00F57CFB">
        <w:tc>
          <w:tcPr>
            <w:tcW w:w="9056" w:type="dxa"/>
          </w:tcPr>
          <w:p w14:paraId="751F2B38" w14:textId="69FA70BC" w:rsidR="00B71B15" w:rsidRPr="00F24014" w:rsidRDefault="00B71B15" w:rsidP="00F57CFB">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 xml:space="preserve">#ID </w:t>
            </w:r>
            <w:r>
              <w:rPr>
                <w:rFonts w:ascii="Times New Roman" w:eastAsia="Times New Roman" w:hAnsi="Times New Roman" w:cs="Times New Roman"/>
                <w:b/>
                <w:bCs/>
                <w:sz w:val="20"/>
                <w:szCs w:val="20"/>
                <w:bdr w:val="none" w:sz="0" w:space="0" w:color="auto" w:frame="1"/>
                <w:lang w:eastAsia="fr-FR"/>
              </w:rPr>
              <w:t>Paiement à la livraison</w:t>
            </w:r>
            <w:r>
              <w:rPr>
                <w:rFonts w:ascii="Times New Roman" w:eastAsia="Times New Roman" w:hAnsi="Times New Roman" w:cs="Times New Roman"/>
                <w:b/>
                <w:bCs/>
                <w:sz w:val="20"/>
                <w:szCs w:val="20"/>
                <w:bdr w:val="none" w:sz="0" w:space="0" w:color="auto" w:frame="1"/>
                <w:lang w:eastAsia="fr-FR"/>
              </w:rPr>
              <w:t xml:space="preserve"> </w:t>
            </w:r>
            <w:r w:rsidRPr="00F24014">
              <w:rPr>
                <w:rFonts w:ascii="Times New Roman" w:eastAsia="Times New Roman" w:hAnsi="Times New Roman" w:cs="Times New Roman"/>
                <w:b/>
                <w:bCs/>
                <w:sz w:val="20"/>
                <w:szCs w:val="20"/>
                <w:bdr w:val="none" w:sz="0" w:space="0" w:color="auto" w:frame="1"/>
                <w:lang w:eastAsia="fr-FR"/>
              </w:rPr>
              <w:t xml:space="preserve">                                             </w:t>
            </w:r>
            <w:r>
              <w:rPr>
                <w:rFonts w:ascii="Times New Roman" w:eastAsia="Times New Roman" w:hAnsi="Times New Roman" w:cs="Times New Roman"/>
                <w:b/>
                <w:bCs/>
                <w:sz w:val="20"/>
                <w:szCs w:val="20"/>
                <w:bdr w:val="none" w:sz="0" w:space="0" w:color="auto" w:frame="1"/>
                <w:lang w:eastAsia="fr-FR"/>
              </w:rPr>
              <w:t xml:space="preserve">                             </w:t>
            </w:r>
            <w:r w:rsidRPr="00F24014">
              <w:rPr>
                <w:rFonts w:ascii="Times New Roman" w:eastAsia="Times New Roman" w:hAnsi="Times New Roman" w:cs="Times New Roman"/>
                <w:b/>
                <w:bCs/>
                <w:sz w:val="20"/>
                <w:szCs w:val="20"/>
                <w:bdr w:val="none" w:sz="0" w:space="0" w:color="auto" w:frame="1"/>
                <w:lang w:eastAsia="fr-FR"/>
              </w:rPr>
              <w:t xml:space="preserve">                  Type : Fonctionnalité</w:t>
            </w:r>
          </w:p>
        </w:tc>
      </w:tr>
      <w:tr w:rsidR="00B71B15" w:rsidRPr="00F24014" w14:paraId="6D890F13" w14:textId="77777777" w:rsidTr="00F57CFB">
        <w:tc>
          <w:tcPr>
            <w:tcW w:w="9056" w:type="dxa"/>
          </w:tcPr>
          <w:p w14:paraId="29BDBD37" w14:textId="77777777" w:rsidR="00B71B15" w:rsidRPr="00F24014" w:rsidRDefault="00B71B15" w:rsidP="00F57CFB">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14:paraId="6F10AB50" w14:textId="77777777" w:rsidR="00B71B15" w:rsidRPr="00F24014" w:rsidRDefault="00B71B15" w:rsidP="00F57CFB">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w:t>
            </w:r>
            <w:r>
              <w:rPr>
                <w:rFonts w:ascii="Times New Roman" w:eastAsia="Times New Roman" w:hAnsi="Times New Roman" w:cs="Times New Roman"/>
                <w:sz w:val="20"/>
                <w:szCs w:val="20"/>
                <w:lang w:eastAsia="fr-FR"/>
              </w:rPr>
              <w:t>’Acheteur</w:t>
            </w:r>
            <w:r w:rsidRPr="00F24014">
              <w:rPr>
                <w:rFonts w:ascii="Times New Roman" w:eastAsia="Times New Roman" w:hAnsi="Times New Roman" w:cs="Times New Roman"/>
                <w:sz w:val="20"/>
                <w:szCs w:val="20"/>
                <w:lang w:eastAsia="fr-FR"/>
              </w:rPr>
              <w:t>, je souhaite pouvoir payer ma commande afin d’être livré ou de venir récupérer ma commande</w:t>
            </w:r>
          </w:p>
        </w:tc>
      </w:tr>
      <w:tr w:rsidR="00B71B15" w:rsidRPr="00F24014" w14:paraId="3DCE0F01" w14:textId="77777777" w:rsidTr="00F57CFB">
        <w:tc>
          <w:tcPr>
            <w:tcW w:w="9056" w:type="dxa"/>
          </w:tcPr>
          <w:p w14:paraId="3E144536" w14:textId="77777777" w:rsidR="00B71B15" w:rsidRPr="00F24014" w:rsidRDefault="00B71B15" w:rsidP="00F57CFB">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14:paraId="2AB00574" w14:textId="77777777" w:rsidR="00B71B15" w:rsidRPr="00F24014" w:rsidRDefault="00B71B15" w:rsidP="00F57CFB">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serveur doit autoriser le paiement</w:t>
            </w:r>
          </w:p>
        </w:tc>
      </w:tr>
      <w:tr w:rsidR="00B71B15" w:rsidRPr="00F24014" w14:paraId="771C8FA3" w14:textId="77777777" w:rsidTr="00F57CFB">
        <w:tc>
          <w:tcPr>
            <w:tcW w:w="9056" w:type="dxa"/>
          </w:tcPr>
          <w:p w14:paraId="2522675E" w14:textId="77777777" w:rsidR="00B71B15" w:rsidRPr="00F24014" w:rsidRDefault="00B71B15" w:rsidP="00F57CFB">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w:t>
            </w:r>
            <w:proofErr w:type="spellStart"/>
            <w:r w:rsidRPr="00F24014">
              <w:rPr>
                <w:rFonts w:ascii="Times New Roman" w:eastAsia="Times New Roman" w:hAnsi="Times New Roman" w:cs="Times New Roman"/>
                <w:b/>
                <w:bCs/>
                <w:sz w:val="20"/>
                <w:szCs w:val="20"/>
                <w:bdr w:val="none" w:sz="0" w:space="0" w:color="auto" w:frame="1"/>
                <w:lang w:eastAsia="fr-FR"/>
              </w:rPr>
              <w:t>acceptances</w:t>
            </w:r>
            <w:proofErr w:type="spellEnd"/>
            <w:r w:rsidRPr="00F24014">
              <w:rPr>
                <w:rFonts w:ascii="Times New Roman" w:eastAsia="Times New Roman" w:hAnsi="Times New Roman" w:cs="Times New Roman"/>
                <w:b/>
                <w:bCs/>
                <w:sz w:val="20"/>
                <w:szCs w:val="20"/>
                <w:bdr w:val="none" w:sz="0" w:space="0" w:color="auto" w:frame="1"/>
                <w:lang w:eastAsia="fr-FR"/>
              </w:rPr>
              <w:t xml:space="preserve"> :</w:t>
            </w:r>
          </w:p>
          <w:p w14:paraId="33E437FF" w14:textId="77777777" w:rsidR="00B71B15" w:rsidRPr="00F24014" w:rsidRDefault="00B71B15" w:rsidP="00F57CFB">
            <w:pPr>
              <w:textAlignment w:val="baseline"/>
              <w:rPr>
                <w:rFonts w:ascii="Times New Roman" w:eastAsia="Times New Roman" w:hAnsi="Times New Roman" w:cs="Times New Roman"/>
                <w:b/>
                <w:bCs/>
                <w:sz w:val="20"/>
                <w:szCs w:val="20"/>
                <w:bdr w:val="none" w:sz="0" w:space="0" w:color="auto" w:frame="1"/>
                <w:lang w:eastAsia="fr-FR"/>
              </w:rPr>
            </w:pPr>
          </w:p>
          <w:p w14:paraId="554509FA" w14:textId="77777777" w:rsidR="00B71B15" w:rsidRPr="00944E87" w:rsidRDefault="00B71B15" w:rsidP="00F57CFB">
            <w:pPr>
              <w:rPr>
                <w:rFonts w:ascii="Times New Roman" w:eastAsia="Times New Roman" w:hAnsi="Times New Roman" w:cs="Times New Roman"/>
                <w:sz w:val="20"/>
                <w:szCs w:val="20"/>
                <w:u w:val="single"/>
                <w:lang w:eastAsia="fr-FR"/>
              </w:rPr>
            </w:pPr>
            <w:r w:rsidRPr="00944E87">
              <w:rPr>
                <w:rFonts w:ascii="Times New Roman" w:eastAsia="Times New Roman" w:hAnsi="Times New Roman" w:cs="Times New Roman"/>
                <w:sz w:val="20"/>
                <w:szCs w:val="20"/>
                <w:u w:val="single"/>
                <w:lang w:eastAsia="fr-FR"/>
              </w:rPr>
              <w:t>Scénario :</w:t>
            </w:r>
          </w:p>
          <w:p w14:paraId="549C9B94" w14:textId="77777777" w:rsidR="00B71B15" w:rsidRPr="00F24014" w:rsidRDefault="00B71B15" w:rsidP="00F57CF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ne suis pas connecté</w:t>
            </w:r>
          </w:p>
          <w:p w14:paraId="17095BDA" w14:textId="77777777" w:rsidR="00B71B15" w:rsidRPr="00F24014" w:rsidRDefault="00B71B15" w:rsidP="00F57CF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dois saisir mes informations de paiement</w:t>
            </w:r>
          </w:p>
          <w:p w14:paraId="5D1580ED" w14:textId="77777777" w:rsidR="00B71B15" w:rsidRPr="00F24014" w:rsidRDefault="00B71B15" w:rsidP="00F57CF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serveur autorise le paiement de ma commande</w:t>
            </w:r>
          </w:p>
          <w:p w14:paraId="1CFFEFEC" w14:textId="77777777" w:rsidR="00B71B15" w:rsidRPr="00F24014" w:rsidRDefault="00B71B15" w:rsidP="00F57CF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m’informe du paiement de ma commande</w:t>
            </w:r>
          </w:p>
          <w:p w14:paraId="21A3F2D3" w14:textId="77777777" w:rsidR="00B71B15" w:rsidRPr="00F24014" w:rsidRDefault="00B71B15" w:rsidP="00F57CFB">
            <w:pPr>
              <w:rPr>
                <w:rFonts w:ascii="Times New Roman" w:eastAsia="Times New Roman" w:hAnsi="Times New Roman" w:cs="Times New Roman"/>
                <w:sz w:val="20"/>
                <w:szCs w:val="20"/>
                <w:lang w:eastAsia="fr-FR"/>
              </w:rPr>
            </w:pPr>
          </w:p>
          <w:p w14:paraId="29A74412" w14:textId="77777777" w:rsidR="00B71B15" w:rsidRPr="00944E87" w:rsidRDefault="00B71B15" w:rsidP="00F57CFB">
            <w:pPr>
              <w:rPr>
                <w:rFonts w:ascii="Times New Roman" w:eastAsia="Times New Roman" w:hAnsi="Times New Roman" w:cs="Times New Roman"/>
                <w:sz w:val="20"/>
                <w:szCs w:val="20"/>
                <w:u w:val="single"/>
                <w:lang w:eastAsia="fr-FR"/>
              </w:rPr>
            </w:pPr>
            <w:r w:rsidRPr="00944E87">
              <w:rPr>
                <w:rFonts w:ascii="Times New Roman" w:eastAsia="Times New Roman" w:hAnsi="Times New Roman" w:cs="Times New Roman"/>
                <w:sz w:val="20"/>
                <w:szCs w:val="20"/>
                <w:u w:val="single"/>
                <w:lang w:eastAsia="fr-FR"/>
              </w:rPr>
              <w:t>Scénario :</w:t>
            </w:r>
          </w:p>
          <w:p w14:paraId="10EB41F4" w14:textId="77777777" w:rsidR="00B71B15" w:rsidRPr="00F24014" w:rsidRDefault="00B71B15" w:rsidP="00F57CF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ne suis pas connecté</w:t>
            </w:r>
          </w:p>
          <w:p w14:paraId="2C4DF832" w14:textId="77777777" w:rsidR="00B71B15" w:rsidRPr="00F24014" w:rsidRDefault="00B71B15" w:rsidP="00F57CF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dois saisir mes informations de paiement</w:t>
            </w:r>
          </w:p>
          <w:p w14:paraId="463765BD" w14:textId="77777777" w:rsidR="00B71B15" w:rsidRPr="00F24014" w:rsidRDefault="00B71B15" w:rsidP="00F57CF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serveur n’autorise pas le paiement de ma commande</w:t>
            </w:r>
          </w:p>
          <w:p w14:paraId="5646D9C0" w14:textId="77777777" w:rsidR="00B71B15" w:rsidRPr="00F24014" w:rsidRDefault="00B71B15" w:rsidP="00F57CFB">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tc>
      </w:tr>
    </w:tbl>
    <w:p w14:paraId="5C01C961" w14:textId="4D4B4640" w:rsidR="00944E87" w:rsidRDefault="00944E87"/>
    <w:p w14:paraId="5BD2D499" w14:textId="4232D922" w:rsidR="00944E87" w:rsidRDefault="00944E87"/>
    <w:p w14:paraId="33C0C83E" w14:textId="05CEB2AA" w:rsidR="00944E87" w:rsidRDefault="00944E87"/>
    <w:p w14:paraId="65A8E9D0" w14:textId="1C1ECA66" w:rsidR="00944E87" w:rsidRDefault="00944E87"/>
    <w:p w14:paraId="64476BDE" w14:textId="1DBF47D8" w:rsidR="00944E87" w:rsidRDefault="00944E87"/>
    <w:p w14:paraId="4E33E509" w14:textId="37E6739F" w:rsidR="00B71B15" w:rsidRDefault="00B71B15"/>
    <w:p w14:paraId="1EEE5D13" w14:textId="3975723A" w:rsidR="00B71B15" w:rsidRDefault="00B71B15"/>
    <w:p w14:paraId="69ABEA1E" w14:textId="034172F1" w:rsidR="00B71B15" w:rsidRDefault="00B71B15"/>
    <w:p w14:paraId="00E34C90" w14:textId="2AFCEEF5" w:rsidR="00B71B15" w:rsidRDefault="00B71B15"/>
    <w:p w14:paraId="4467F1C8" w14:textId="62B368F9" w:rsidR="00B71B15" w:rsidRDefault="00B71B15"/>
    <w:p w14:paraId="17CEFC6A" w14:textId="7AB62DD2" w:rsidR="00B71B15" w:rsidRDefault="00B71B15"/>
    <w:p w14:paraId="3A08BDC9" w14:textId="7C65A274" w:rsidR="00B71B15" w:rsidRDefault="00B71B15"/>
    <w:p w14:paraId="6216458F" w14:textId="0B775DE3" w:rsidR="00B71B15" w:rsidRDefault="00B71B15"/>
    <w:p w14:paraId="7D598642" w14:textId="6E80860A" w:rsidR="00B71B15" w:rsidRDefault="00B71B15"/>
    <w:p w14:paraId="53A31568" w14:textId="327926A6" w:rsidR="00B71B15" w:rsidRDefault="00B71B15"/>
    <w:p w14:paraId="6CCC8F69" w14:textId="7EA69891" w:rsidR="00B71B15" w:rsidRDefault="00B71B15"/>
    <w:p w14:paraId="5837E265" w14:textId="72F50FEF" w:rsidR="00B71B15" w:rsidRDefault="00B71B15"/>
    <w:p w14:paraId="3E713C76" w14:textId="19293F6E" w:rsidR="00B71B15" w:rsidRDefault="00B71B15"/>
    <w:p w14:paraId="5E731A27" w14:textId="00BF370B" w:rsidR="00B71B15" w:rsidRDefault="00B71B15"/>
    <w:p w14:paraId="42AF518D" w14:textId="77777777" w:rsidR="00B71B15" w:rsidRDefault="00B71B15"/>
    <w:p w14:paraId="6FE69570" w14:textId="5FF36D45" w:rsidR="00944E87" w:rsidRDefault="00944E87">
      <w:pPr>
        <w:rPr>
          <w:rFonts w:ascii="Open Sans" w:eastAsia="Source Han Sans CN Regular" w:hAnsi="Open Sans" w:cs="Lohit Devanagari"/>
          <w:kern w:val="1"/>
          <w:sz w:val="22"/>
          <w:lang w:eastAsia="zh-CN" w:bidi="hi-IN"/>
        </w:rPr>
      </w:pPr>
      <w:r>
        <w:br w:type="page"/>
      </w:r>
    </w:p>
    <w:p w14:paraId="173A628B" w14:textId="073B77EA" w:rsidR="00AE4A55" w:rsidRDefault="00AE4A55" w:rsidP="00AE4A55">
      <w:pPr>
        <w:pStyle w:val="Titre1"/>
      </w:pPr>
      <w:bookmarkStart w:id="28" w:name="_Toc70640775"/>
      <w:r>
        <w:lastRenderedPageBreak/>
        <w:t>LE USE CASE “PRÉPARATION”</w:t>
      </w:r>
      <w:bookmarkEnd w:id="28"/>
    </w:p>
    <w:p w14:paraId="766D126E" w14:textId="084177A3" w:rsidR="00DA540A" w:rsidRPr="00D96C2A" w:rsidRDefault="00DA540A" w:rsidP="00DA540A">
      <w:pPr>
        <w:pStyle w:val="Corpsdetexte"/>
        <w:spacing w:before="120"/>
        <w:ind w:firstLine="709"/>
        <w:rPr>
          <w:lang w:val="fr-FR"/>
        </w:rPr>
      </w:pPr>
      <w:r w:rsidRPr="00D96C2A">
        <w:rPr>
          <w:lang w:val="fr-FR"/>
        </w:rPr>
        <w:t>Le package “</w:t>
      </w:r>
      <w:r>
        <w:rPr>
          <w:lang w:val="fr-FR"/>
        </w:rPr>
        <w:t>Préparation</w:t>
      </w:r>
      <w:r w:rsidRPr="00D96C2A">
        <w:rPr>
          <w:lang w:val="fr-FR"/>
        </w:rPr>
        <w:t xml:space="preserve">” décrit les différentes étapes de </w:t>
      </w:r>
      <w:r>
        <w:rPr>
          <w:lang w:val="fr-FR"/>
        </w:rPr>
        <w:t>la préparation d’une commande</w:t>
      </w:r>
      <w:r w:rsidRPr="00D96C2A">
        <w:rPr>
          <w:lang w:val="fr-FR"/>
        </w:rPr>
        <w:t>, les étapes impératives (annotées « </w:t>
      </w:r>
      <w:proofErr w:type="spellStart"/>
      <w:r w:rsidRPr="00D96C2A">
        <w:rPr>
          <w:lang w:val="fr-FR"/>
        </w:rPr>
        <w:t>include</w:t>
      </w:r>
      <w:proofErr w:type="spellEnd"/>
      <w:r w:rsidRPr="00D96C2A">
        <w:rPr>
          <w:lang w:val="fr-FR"/>
        </w:rPr>
        <w:t> ») et les étapes optionnelles (annotées « </w:t>
      </w:r>
      <w:proofErr w:type="spellStart"/>
      <w:r w:rsidRPr="00D96C2A">
        <w:rPr>
          <w:lang w:val="fr-FR"/>
        </w:rPr>
        <w:t>exclude</w:t>
      </w:r>
      <w:proofErr w:type="spellEnd"/>
      <w:r w:rsidRPr="00D96C2A">
        <w:rPr>
          <w:lang w:val="fr-FR"/>
        </w:rPr>
        <w:t> »)</w:t>
      </w:r>
      <w:r>
        <w:rPr>
          <w:lang w:val="fr-FR"/>
        </w:rPr>
        <w:t>.</w:t>
      </w:r>
    </w:p>
    <w:p w14:paraId="15F4F9D4" w14:textId="77777777" w:rsidR="00AE4A55" w:rsidRDefault="00AE4A55" w:rsidP="00AE4A55">
      <w:pPr>
        <w:pStyle w:val="Titre2"/>
      </w:pPr>
      <w:bookmarkStart w:id="29" w:name="_Toc70640776"/>
      <w:r>
        <w:t xml:space="preserve">Les </w:t>
      </w:r>
      <w:proofErr w:type="spellStart"/>
      <w:r>
        <w:t>acteurs</w:t>
      </w:r>
      <w:bookmarkEnd w:id="29"/>
      <w:proofErr w:type="spellEnd"/>
    </w:p>
    <w:p w14:paraId="1690ED49" w14:textId="77777777" w:rsidR="00AE4A55" w:rsidRPr="008E6ED1" w:rsidRDefault="00AE4A55" w:rsidP="008E6ED1">
      <w:pPr>
        <w:pStyle w:val="Corpsdetexte"/>
        <w:spacing w:before="120"/>
        <w:ind w:firstLine="709"/>
        <w:rPr>
          <w:lang w:val="fr-FR"/>
        </w:rPr>
      </w:pPr>
    </w:p>
    <w:p w14:paraId="1A99B1BE" w14:textId="3EC46A06" w:rsidR="00770FAF" w:rsidRDefault="00770FAF" w:rsidP="00770FAF">
      <w:pPr>
        <w:pStyle w:val="Titre2"/>
      </w:pPr>
      <w:bookmarkStart w:id="30" w:name="_Toc70640777"/>
      <w:r>
        <w:t xml:space="preserve">Le </w:t>
      </w:r>
      <w:proofErr w:type="spellStart"/>
      <w:r>
        <w:t>cas</w:t>
      </w:r>
      <w:proofErr w:type="spellEnd"/>
      <w:r>
        <w:t xml:space="preserve"> </w:t>
      </w:r>
      <w:proofErr w:type="spellStart"/>
      <w:r>
        <w:t>d’utilisation</w:t>
      </w:r>
      <w:proofErr w:type="spellEnd"/>
      <w:r w:rsidR="00D1035B">
        <w:t xml:space="preserve"> PRÉPARATION</w:t>
      </w:r>
      <w:bookmarkEnd w:id="30"/>
    </w:p>
    <w:p w14:paraId="1B986B09" w14:textId="4FD99C8A" w:rsidR="00770FAF" w:rsidRDefault="00770FAF">
      <w:pPr>
        <w:pStyle w:val="Corpsdetexte"/>
        <w:jc w:val="center"/>
      </w:pPr>
    </w:p>
    <w:p w14:paraId="0F57464A" w14:textId="6A5749EC" w:rsidR="00770FAF" w:rsidRDefault="000525A8">
      <w:pPr>
        <w:pStyle w:val="Corpsdetexte"/>
        <w:jc w:val="center"/>
      </w:pPr>
      <w:r>
        <w:rPr>
          <w:noProof/>
        </w:rPr>
        <w:drawing>
          <wp:anchor distT="0" distB="0" distL="114300" distR="114300" simplePos="0" relativeHeight="251664384" behindDoc="1" locked="0" layoutInCell="1" allowOverlap="1" wp14:anchorId="4B45E669" wp14:editId="4D346FA8">
            <wp:simplePos x="0" y="0"/>
            <wp:positionH relativeFrom="column">
              <wp:posOffset>507154</wp:posOffset>
            </wp:positionH>
            <wp:positionV relativeFrom="paragraph">
              <wp:posOffset>106680</wp:posOffset>
            </wp:positionV>
            <wp:extent cx="5187950" cy="4461638"/>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87950" cy="4461638"/>
                    </a:xfrm>
                    <a:prstGeom prst="rect">
                      <a:avLst/>
                    </a:prstGeom>
                  </pic:spPr>
                </pic:pic>
              </a:graphicData>
            </a:graphic>
            <wp14:sizeRelH relativeFrom="margin">
              <wp14:pctWidth>0</wp14:pctWidth>
            </wp14:sizeRelH>
            <wp14:sizeRelV relativeFrom="margin">
              <wp14:pctHeight>0</wp14:pctHeight>
            </wp14:sizeRelV>
          </wp:anchor>
        </w:drawing>
      </w:r>
    </w:p>
    <w:p w14:paraId="309B3FD3" w14:textId="4949D803" w:rsidR="00770FAF" w:rsidRDefault="00770FAF">
      <w:pPr>
        <w:pStyle w:val="Corpsdetexte"/>
        <w:jc w:val="center"/>
      </w:pPr>
    </w:p>
    <w:p w14:paraId="5C64E39C" w14:textId="59C38D11" w:rsidR="00770FAF" w:rsidRDefault="00770FAF">
      <w:pPr>
        <w:pStyle w:val="Corpsdetexte"/>
        <w:jc w:val="center"/>
      </w:pPr>
    </w:p>
    <w:p w14:paraId="3B70A33D" w14:textId="03584B4E" w:rsidR="00770FAF" w:rsidRDefault="00770FAF">
      <w:pPr>
        <w:pStyle w:val="Corpsdetexte"/>
        <w:jc w:val="center"/>
      </w:pPr>
    </w:p>
    <w:p w14:paraId="2368D67F" w14:textId="55DE99D7" w:rsidR="00770FAF" w:rsidRDefault="00770FAF">
      <w:pPr>
        <w:pStyle w:val="Corpsdetexte"/>
        <w:jc w:val="center"/>
      </w:pPr>
    </w:p>
    <w:p w14:paraId="0D055C4F" w14:textId="21B2F461" w:rsidR="00770FAF" w:rsidRDefault="00770FAF">
      <w:pPr>
        <w:pStyle w:val="Corpsdetexte"/>
        <w:jc w:val="center"/>
      </w:pPr>
    </w:p>
    <w:p w14:paraId="6955F11F" w14:textId="59DEC998" w:rsidR="00770FAF" w:rsidRDefault="00770FAF">
      <w:pPr>
        <w:pStyle w:val="Corpsdetexte"/>
        <w:jc w:val="center"/>
      </w:pPr>
    </w:p>
    <w:p w14:paraId="02EEAD9E" w14:textId="0DEF1D49" w:rsidR="00770FAF" w:rsidRDefault="00770FAF">
      <w:pPr>
        <w:pStyle w:val="Corpsdetexte"/>
        <w:jc w:val="center"/>
      </w:pPr>
    </w:p>
    <w:p w14:paraId="10E6DDE2" w14:textId="4B5937F9" w:rsidR="00770FAF" w:rsidRDefault="00770FAF">
      <w:pPr>
        <w:pStyle w:val="Corpsdetexte"/>
        <w:jc w:val="center"/>
        <w:rPr>
          <w:b/>
          <w:bCs/>
          <w:sz w:val="21"/>
          <w:szCs w:val="20"/>
          <w:u w:val="single"/>
          <w:lang w:val="fr-FR"/>
        </w:rPr>
      </w:pPr>
    </w:p>
    <w:p w14:paraId="010E0E44" w14:textId="2501658E" w:rsidR="00770FAF" w:rsidRDefault="00770FAF">
      <w:pPr>
        <w:pStyle w:val="Corpsdetexte"/>
        <w:jc w:val="center"/>
        <w:rPr>
          <w:b/>
          <w:bCs/>
          <w:sz w:val="21"/>
          <w:szCs w:val="20"/>
          <w:u w:val="single"/>
          <w:lang w:val="fr-FR"/>
        </w:rPr>
      </w:pPr>
    </w:p>
    <w:p w14:paraId="7D4857A4" w14:textId="77777777" w:rsidR="00770FAF" w:rsidRDefault="00770FAF">
      <w:pPr>
        <w:pStyle w:val="Corpsdetexte"/>
        <w:jc w:val="center"/>
        <w:rPr>
          <w:b/>
          <w:bCs/>
          <w:sz w:val="21"/>
          <w:szCs w:val="20"/>
          <w:u w:val="single"/>
          <w:lang w:val="fr-FR"/>
        </w:rPr>
      </w:pPr>
    </w:p>
    <w:p w14:paraId="3A7552D5" w14:textId="0EBD1E3C" w:rsidR="00770FAF" w:rsidRDefault="00770FAF">
      <w:pPr>
        <w:pStyle w:val="Corpsdetexte"/>
        <w:jc w:val="center"/>
        <w:rPr>
          <w:b/>
          <w:bCs/>
          <w:sz w:val="21"/>
          <w:szCs w:val="20"/>
          <w:u w:val="single"/>
          <w:lang w:val="fr-FR"/>
        </w:rPr>
      </w:pPr>
    </w:p>
    <w:p w14:paraId="083DA6A3" w14:textId="0D066F7E" w:rsidR="00770FAF" w:rsidRDefault="00770FAF">
      <w:pPr>
        <w:pStyle w:val="Corpsdetexte"/>
        <w:jc w:val="center"/>
        <w:rPr>
          <w:b/>
          <w:bCs/>
          <w:sz w:val="21"/>
          <w:szCs w:val="20"/>
          <w:u w:val="single"/>
          <w:lang w:val="fr-FR"/>
        </w:rPr>
      </w:pPr>
    </w:p>
    <w:p w14:paraId="4AEFFCA1" w14:textId="73BB8DBE" w:rsidR="00770FAF" w:rsidRDefault="00770FAF">
      <w:pPr>
        <w:pStyle w:val="Corpsdetexte"/>
        <w:jc w:val="center"/>
        <w:rPr>
          <w:b/>
          <w:bCs/>
          <w:sz w:val="21"/>
          <w:szCs w:val="20"/>
          <w:u w:val="single"/>
          <w:lang w:val="fr-FR"/>
        </w:rPr>
      </w:pPr>
    </w:p>
    <w:p w14:paraId="7D39A961" w14:textId="2823FC14" w:rsidR="00770FAF" w:rsidRDefault="00770FAF">
      <w:pPr>
        <w:pStyle w:val="Corpsdetexte"/>
        <w:jc w:val="center"/>
        <w:rPr>
          <w:b/>
          <w:bCs/>
          <w:sz w:val="21"/>
          <w:szCs w:val="20"/>
          <w:u w:val="single"/>
          <w:lang w:val="fr-FR"/>
        </w:rPr>
      </w:pPr>
    </w:p>
    <w:p w14:paraId="078A5F44" w14:textId="62755891" w:rsidR="00770FAF" w:rsidRDefault="00770FAF">
      <w:pPr>
        <w:pStyle w:val="Corpsdetexte"/>
        <w:jc w:val="center"/>
        <w:rPr>
          <w:b/>
          <w:bCs/>
          <w:sz w:val="21"/>
          <w:szCs w:val="20"/>
          <w:u w:val="single"/>
          <w:lang w:val="fr-FR"/>
        </w:rPr>
      </w:pPr>
    </w:p>
    <w:p w14:paraId="4AD39A9A" w14:textId="32DEDD50" w:rsidR="00770FAF" w:rsidRDefault="00770FAF">
      <w:pPr>
        <w:pStyle w:val="Corpsdetexte"/>
        <w:jc w:val="center"/>
        <w:rPr>
          <w:b/>
          <w:bCs/>
          <w:sz w:val="21"/>
          <w:szCs w:val="20"/>
          <w:u w:val="single"/>
          <w:lang w:val="fr-FR"/>
        </w:rPr>
      </w:pPr>
    </w:p>
    <w:p w14:paraId="7317031B" w14:textId="23D48273" w:rsidR="00770FAF" w:rsidRDefault="00770FAF">
      <w:pPr>
        <w:pStyle w:val="Corpsdetexte"/>
        <w:jc w:val="center"/>
        <w:rPr>
          <w:b/>
          <w:bCs/>
          <w:sz w:val="21"/>
          <w:szCs w:val="20"/>
          <w:u w:val="single"/>
          <w:lang w:val="fr-FR"/>
        </w:rPr>
      </w:pPr>
    </w:p>
    <w:p w14:paraId="38CB87CD" w14:textId="5B572D65" w:rsidR="007970B1" w:rsidRPr="007970B1" w:rsidRDefault="007970B1">
      <w:pPr>
        <w:pStyle w:val="Corpsdetexte"/>
        <w:jc w:val="center"/>
        <w:rPr>
          <w:lang w:val="fr-FR"/>
        </w:rPr>
      </w:pPr>
      <w:r w:rsidRPr="0003389B">
        <w:rPr>
          <w:b/>
          <w:bCs/>
          <w:sz w:val="21"/>
          <w:szCs w:val="20"/>
          <w:u w:val="single"/>
          <w:lang w:val="fr-FR"/>
        </w:rPr>
        <w:t xml:space="preserve">DIAGRAMME </w:t>
      </w:r>
      <w:r>
        <w:rPr>
          <w:b/>
          <w:bCs/>
          <w:sz w:val="21"/>
          <w:szCs w:val="20"/>
          <w:u w:val="single"/>
          <w:lang w:val="fr-FR"/>
        </w:rPr>
        <w:t>8</w:t>
      </w:r>
      <w:r w:rsidRPr="0003389B">
        <w:rPr>
          <w:b/>
          <w:bCs/>
          <w:sz w:val="21"/>
          <w:szCs w:val="20"/>
          <w:u w:val="single"/>
          <w:lang w:val="fr-FR"/>
        </w:rPr>
        <w:t> : DIAGRAMME D</w:t>
      </w:r>
      <w:r>
        <w:rPr>
          <w:b/>
          <w:bCs/>
          <w:sz w:val="21"/>
          <w:szCs w:val="20"/>
          <w:u w:val="single"/>
          <w:lang w:val="fr-FR"/>
        </w:rPr>
        <w:t>E CAS D’UTILISATION « PRÉPARATION »</w:t>
      </w:r>
      <w:r w:rsidRPr="0003389B">
        <w:rPr>
          <w:b/>
          <w:bCs/>
          <w:sz w:val="21"/>
          <w:szCs w:val="20"/>
          <w:u w:val="single"/>
          <w:lang w:val="fr-FR"/>
        </w:rPr>
        <w:t xml:space="preserve"> CHEZ OC PIZZA</w:t>
      </w:r>
    </w:p>
    <w:p w14:paraId="7007F4ED" w14:textId="7C4C28BF" w:rsidR="007970B1" w:rsidRPr="007970B1" w:rsidRDefault="007970B1">
      <w:pPr>
        <w:pStyle w:val="Corpsdetexte"/>
        <w:jc w:val="center"/>
        <w:rPr>
          <w:lang w:val="fr-FR"/>
        </w:rPr>
      </w:pPr>
    </w:p>
    <w:p w14:paraId="4F7D659F" w14:textId="53949F64" w:rsidR="007970B1" w:rsidRDefault="007970B1" w:rsidP="007970B1">
      <w:pPr>
        <w:pStyle w:val="Titre3"/>
      </w:pPr>
      <w:bookmarkStart w:id="31" w:name="_Toc70640778"/>
      <w:r>
        <w:lastRenderedPageBreak/>
        <w:t xml:space="preserve">Package </w:t>
      </w:r>
      <w:r w:rsidR="00D1035B">
        <w:t>PRÉPARATION</w:t>
      </w:r>
      <w:bookmarkEnd w:id="31"/>
    </w:p>
    <w:p w14:paraId="18B05816" w14:textId="77777777" w:rsidR="007970B1" w:rsidRDefault="007970B1" w:rsidP="007970B1">
      <w:pPr>
        <w:pStyle w:val="Titre4"/>
      </w:pPr>
      <w:bookmarkStart w:id="32" w:name="_Toc70640779"/>
      <w:r>
        <w:t xml:space="preserve">UC1 – Cas </w:t>
      </w:r>
      <w:proofErr w:type="spellStart"/>
      <w:r>
        <w:t>d’utilisation</w:t>
      </w:r>
      <w:proofErr w:type="spellEnd"/>
      <w:r>
        <w:t xml:space="preserve"> X</w:t>
      </w:r>
      <w:bookmarkEnd w:id="32"/>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409"/>
        <w:gridCol w:w="7464"/>
      </w:tblGrid>
      <w:tr w:rsidR="007970B1" w14:paraId="2D8622F8" w14:textId="77777777" w:rsidTr="00F57CFB">
        <w:trPr>
          <w:trHeight w:val="375"/>
        </w:trPr>
        <w:tc>
          <w:tcPr>
            <w:tcW w:w="2409" w:type="dxa"/>
            <w:tcBorders>
              <w:top w:val="none" w:sz="1" w:space="0" w:color="000000"/>
              <w:left w:val="none" w:sz="1" w:space="0" w:color="000000"/>
              <w:bottom w:val="none" w:sz="1" w:space="0" w:color="000000"/>
            </w:tcBorders>
            <w:shd w:val="clear" w:color="auto" w:fill="E6E6E6"/>
          </w:tcPr>
          <w:p w14:paraId="402FF6DE" w14:textId="77777777" w:rsidR="007970B1" w:rsidRDefault="007970B1" w:rsidP="00F57CFB">
            <w:pPr>
              <w:pStyle w:val="En-tte"/>
              <w:keepNext/>
            </w:pPr>
            <w:r>
              <w:rPr>
                <w:lang w:val="fr-FR"/>
              </w:rPr>
              <w:t>Identifiant</w:t>
            </w:r>
          </w:p>
        </w:tc>
        <w:tc>
          <w:tcPr>
            <w:tcW w:w="7464" w:type="dxa"/>
            <w:tcBorders>
              <w:top w:val="none" w:sz="1" w:space="0" w:color="000000"/>
              <w:left w:val="none" w:sz="1" w:space="0" w:color="000000"/>
              <w:bottom w:val="none" w:sz="1" w:space="0" w:color="000000"/>
              <w:right w:val="none" w:sz="1" w:space="0" w:color="000000"/>
            </w:tcBorders>
            <w:shd w:val="clear" w:color="auto" w:fill="auto"/>
          </w:tcPr>
          <w:p w14:paraId="0B1E894E" w14:textId="77777777" w:rsidR="007970B1" w:rsidRDefault="007970B1" w:rsidP="00F57CFB">
            <w:pPr>
              <w:pStyle w:val="Contenudetableau"/>
            </w:pPr>
            <w:r>
              <w:t xml:space="preserve">UC1 – </w:t>
            </w:r>
            <w:proofErr w:type="spellStart"/>
            <w:r>
              <w:t>Xxxx</w:t>
            </w:r>
            <w:proofErr w:type="spellEnd"/>
          </w:p>
        </w:tc>
      </w:tr>
      <w:tr w:rsidR="007970B1" w14:paraId="6BDE17D8" w14:textId="77777777" w:rsidTr="00F57CFB">
        <w:trPr>
          <w:trHeight w:val="375"/>
        </w:trPr>
        <w:tc>
          <w:tcPr>
            <w:tcW w:w="2409" w:type="dxa"/>
            <w:tcBorders>
              <w:left w:val="none" w:sz="1" w:space="0" w:color="000000"/>
              <w:bottom w:val="none" w:sz="1" w:space="0" w:color="000000"/>
            </w:tcBorders>
            <w:shd w:val="clear" w:color="auto" w:fill="E6E6E6"/>
          </w:tcPr>
          <w:p w14:paraId="0DF84F53" w14:textId="77777777" w:rsidR="007970B1" w:rsidRDefault="007970B1" w:rsidP="00F57CFB">
            <w:pPr>
              <w:pStyle w:val="En-tte"/>
              <w:keepNext/>
            </w:pPr>
            <w:r>
              <w:rPr>
                <w:lang w:val="fr-FR"/>
              </w:rPr>
              <w:t>Description</w:t>
            </w:r>
          </w:p>
        </w:tc>
        <w:tc>
          <w:tcPr>
            <w:tcW w:w="7464" w:type="dxa"/>
            <w:tcBorders>
              <w:left w:val="none" w:sz="1" w:space="0" w:color="000000"/>
              <w:bottom w:val="none" w:sz="1" w:space="0" w:color="000000"/>
              <w:right w:val="none" w:sz="1" w:space="0" w:color="000000"/>
            </w:tcBorders>
            <w:shd w:val="clear" w:color="auto" w:fill="auto"/>
          </w:tcPr>
          <w:p w14:paraId="0A07E4B8" w14:textId="77777777" w:rsidR="007970B1" w:rsidRDefault="007970B1" w:rsidP="00F57CFB">
            <w:pPr>
              <w:pStyle w:val="Contenudetableau"/>
            </w:pPr>
          </w:p>
        </w:tc>
      </w:tr>
      <w:tr w:rsidR="007970B1" w14:paraId="12D65862" w14:textId="77777777" w:rsidTr="00F57CFB">
        <w:trPr>
          <w:trHeight w:val="375"/>
        </w:trPr>
        <w:tc>
          <w:tcPr>
            <w:tcW w:w="2409" w:type="dxa"/>
            <w:tcBorders>
              <w:left w:val="none" w:sz="1" w:space="0" w:color="000000"/>
              <w:bottom w:val="none" w:sz="1" w:space="0" w:color="000000"/>
            </w:tcBorders>
            <w:shd w:val="clear" w:color="auto" w:fill="E6E6E6"/>
          </w:tcPr>
          <w:p w14:paraId="4245B1BB" w14:textId="77777777" w:rsidR="007970B1" w:rsidRDefault="007970B1" w:rsidP="00F57CFB">
            <w:pPr>
              <w:pStyle w:val="En-tte"/>
              <w:keepNext/>
            </w:pPr>
            <w:proofErr w:type="spellStart"/>
            <w:r>
              <w:rPr>
                <w:lang w:val="fr-FR"/>
              </w:rPr>
              <w:t>Pré-conditions</w:t>
            </w:r>
            <w:proofErr w:type="spellEnd"/>
          </w:p>
        </w:tc>
        <w:tc>
          <w:tcPr>
            <w:tcW w:w="7464" w:type="dxa"/>
            <w:tcBorders>
              <w:left w:val="none" w:sz="1" w:space="0" w:color="000000"/>
              <w:bottom w:val="none" w:sz="1" w:space="0" w:color="000000"/>
              <w:right w:val="none" w:sz="1" w:space="0" w:color="000000"/>
            </w:tcBorders>
            <w:shd w:val="clear" w:color="auto" w:fill="auto"/>
          </w:tcPr>
          <w:p w14:paraId="06C01AF2" w14:textId="77777777" w:rsidR="007970B1" w:rsidRDefault="007970B1" w:rsidP="00F57CFB">
            <w:pPr>
              <w:pStyle w:val="Contenudetableau"/>
              <w:numPr>
                <w:ilvl w:val="0"/>
                <w:numId w:val="5"/>
              </w:numPr>
            </w:pPr>
          </w:p>
        </w:tc>
      </w:tr>
      <w:tr w:rsidR="007970B1" w14:paraId="57744C86" w14:textId="77777777" w:rsidTr="00F57CFB">
        <w:trPr>
          <w:trHeight w:val="375"/>
        </w:trPr>
        <w:tc>
          <w:tcPr>
            <w:tcW w:w="2409" w:type="dxa"/>
            <w:tcBorders>
              <w:left w:val="none" w:sz="1" w:space="0" w:color="000000"/>
              <w:bottom w:val="none" w:sz="1" w:space="0" w:color="000000"/>
            </w:tcBorders>
            <w:shd w:val="clear" w:color="auto" w:fill="E6E6E6"/>
          </w:tcPr>
          <w:p w14:paraId="4409705B" w14:textId="77777777" w:rsidR="007970B1" w:rsidRDefault="007970B1" w:rsidP="00F57CFB">
            <w:pPr>
              <w:pStyle w:val="En-tte"/>
              <w:keepNext/>
            </w:pPr>
            <w:r>
              <w:rPr>
                <w:lang w:val="fr-FR"/>
              </w:rPr>
              <w:t>Données en entrée</w:t>
            </w:r>
          </w:p>
        </w:tc>
        <w:tc>
          <w:tcPr>
            <w:tcW w:w="7464" w:type="dxa"/>
            <w:tcBorders>
              <w:left w:val="none" w:sz="1" w:space="0" w:color="000000"/>
              <w:bottom w:val="none" w:sz="1" w:space="0" w:color="000000"/>
              <w:right w:val="none" w:sz="1" w:space="0" w:color="000000"/>
            </w:tcBorders>
            <w:shd w:val="clear" w:color="auto" w:fill="auto"/>
          </w:tcPr>
          <w:p w14:paraId="39283B36" w14:textId="77777777" w:rsidR="007970B1" w:rsidRDefault="007970B1" w:rsidP="00F57CFB">
            <w:pPr>
              <w:pStyle w:val="Contenudetableau"/>
              <w:numPr>
                <w:ilvl w:val="0"/>
                <w:numId w:val="6"/>
              </w:numPr>
            </w:pPr>
          </w:p>
        </w:tc>
      </w:tr>
      <w:tr w:rsidR="007970B1" w14:paraId="37265911" w14:textId="77777777" w:rsidTr="00F57CFB">
        <w:trPr>
          <w:trHeight w:val="375"/>
        </w:trPr>
        <w:tc>
          <w:tcPr>
            <w:tcW w:w="2409" w:type="dxa"/>
            <w:tcBorders>
              <w:left w:val="none" w:sz="1" w:space="0" w:color="000000"/>
              <w:bottom w:val="none" w:sz="1" w:space="0" w:color="000000"/>
            </w:tcBorders>
            <w:shd w:val="clear" w:color="auto" w:fill="E6E6E6"/>
          </w:tcPr>
          <w:p w14:paraId="23A89C94" w14:textId="77777777" w:rsidR="007970B1" w:rsidRDefault="007970B1" w:rsidP="00F57CFB">
            <w:pPr>
              <w:pStyle w:val="En-tte"/>
              <w:keepNext/>
            </w:pPr>
            <w:r>
              <w:rPr>
                <w:lang w:val="fr-FR"/>
              </w:rPr>
              <w:t>Scénario nominal</w:t>
            </w:r>
          </w:p>
        </w:tc>
        <w:tc>
          <w:tcPr>
            <w:tcW w:w="7464" w:type="dxa"/>
            <w:tcBorders>
              <w:left w:val="none" w:sz="1" w:space="0" w:color="000000"/>
              <w:bottom w:val="none" w:sz="1" w:space="0" w:color="000000"/>
              <w:right w:val="none" w:sz="1" w:space="0" w:color="000000"/>
            </w:tcBorders>
            <w:shd w:val="clear" w:color="auto" w:fill="auto"/>
          </w:tcPr>
          <w:p w14:paraId="168BA2D3" w14:textId="77777777" w:rsidR="007970B1" w:rsidRDefault="007970B1" w:rsidP="00F57CFB">
            <w:pPr>
              <w:pStyle w:val="Contenudetableau"/>
              <w:numPr>
                <w:ilvl w:val="0"/>
                <w:numId w:val="7"/>
              </w:numPr>
            </w:pPr>
            <w:r>
              <w:t>…</w:t>
            </w:r>
          </w:p>
          <w:p w14:paraId="05F22FF4" w14:textId="77777777" w:rsidR="007970B1" w:rsidRDefault="007970B1" w:rsidP="00F57CFB">
            <w:pPr>
              <w:pStyle w:val="Contenudetableau"/>
              <w:numPr>
                <w:ilvl w:val="0"/>
                <w:numId w:val="7"/>
              </w:numPr>
            </w:pPr>
            <w:r>
              <w:t>...</w:t>
            </w:r>
          </w:p>
        </w:tc>
      </w:tr>
      <w:tr w:rsidR="007970B1" w14:paraId="69768475" w14:textId="77777777" w:rsidTr="00F57CFB">
        <w:trPr>
          <w:trHeight w:val="375"/>
        </w:trPr>
        <w:tc>
          <w:tcPr>
            <w:tcW w:w="2409" w:type="dxa"/>
            <w:tcBorders>
              <w:left w:val="none" w:sz="1" w:space="0" w:color="000000"/>
              <w:bottom w:val="none" w:sz="1" w:space="0" w:color="000000"/>
            </w:tcBorders>
            <w:shd w:val="clear" w:color="auto" w:fill="E6E6E6"/>
          </w:tcPr>
          <w:p w14:paraId="5533A835" w14:textId="77777777" w:rsidR="007970B1" w:rsidRDefault="007970B1" w:rsidP="00F57CFB">
            <w:pPr>
              <w:pStyle w:val="En-tte"/>
              <w:keepNext/>
            </w:pPr>
            <w:r>
              <w:rPr>
                <w:lang w:val="fr-FR"/>
              </w:rPr>
              <w:t>Résultat</w:t>
            </w:r>
          </w:p>
        </w:tc>
        <w:tc>
          <w:tcPr>
            <w:tcW w:w="7464" w:type="dxa"/>
            <w:tcBorders>
              <w:left w:val="none" w:sz="1" w:space="0" w:color="000000"/>
              <w:bottom w:val="none" w:sz="1" w:space="0" w:color="000000"/>
              <w:right w:val="none" w:sz="1" w:space="0" w:color="000000"/>
            </w:tcBorders>
            <w:shd w:val="clear" w:color="auto" w:fill="auto"/>
          </w:tcPr>
          <w:p w14:paraId="39C8DA96" w14:textId="77777777" w:rsidR="007970B1" w:rsidRDefault="007970B1" w:rsidP="00F57CFB">
            <w:pPr>
              <w:pStyle w:val="Contenudetableau"/>
            </w:pPr>
          </w:p>
        </w:tc>
      </w:tr>
      <w:tr w:rsidR="007970B1" w14:paraId="600B6E31" w14:textId="77777777" w:rsidTr="00F57CFB">
        <w:trPr>
          <w:trHeight w:val="375"/>
        </w:trPr>
        <w:tc>
          <w:tcPr>
            <w:tcW w:w="2409" w:type="dxa"/>
            <w:tcBorders>
              <w:left w:val="none" w:sz="1" w:space="0" w:color="000000"/>
              <w:bottom w:val="none" w:sz="1" w:space="0" w:color="000000"/>
            </w:tcBorders>
            <w:shd w:val="clear" w:color="auto" w:fill="E6E6E6"/>
          </w:tcPr>
          <w:p w14:paraId="02C45FCA" w14:textId="77777777" w:rsidR="007970B1" w:rsidRDefault="007970B1" w:rsidP="00F57CFB">
            <w:pPr>
              <w:pStyle w:val="En-tte"/>
            </w:pPr>
            <w:r>
              <w:rPr>
                <w:lang w:val="fr-FR"/>
              </w:rPr>
              <w:t>Erreurs</w:t>
            </w:r>
          </w:p>
        </w:tc>
        <w:tc>
          <w:tcPr>
            <w:tcW w:w="7464" w:type="dxa"/>
            <w:tcBorders>
              <w:left w:val="none" w:sz="1" w:space="0" w:color="000000"/>
              <w:bottom w:val="none" w:sz="1" w:space="0" w:color="000000"/>
              <w:right w:val="none" w:sz="1" w:space="0" w:color="000000"/>
            </w:tcBorders>
            <w:shd w:val="clear" w:color="auto" w:fill="auto"/>
          </w:tcPr>
          <w:p w14:paraId="429B6F58" w14:textId="77777777" w:rsidR="007970B1" w:rsidRDefault="007970B1" w:rsidP="00F57CFB">
            <w:pPr>
              <w:pStyle w:val="Contenudetableau"/>
              <w:numPr>
                <w:ilvl w:val="0"/>
                <w:numId w:val="8"/>
              </w:numPr>
            </w:pPr>
          </w:p>
        </w:tc>
      </w:tr>
    </w:tbl>
    <w:p w14:paraId="318F3BDF" w14:textId="77777777" w:rsidR="007970B1" w:rsidRDefault="007970B1" w:rsidP="007970B1">
      <w:pPr>
        <w:pStyle w:val="Titre5"/>
      </w:pPr>
      <w:bookmarkStart w:id="33" w:name="_Toc70640780"/>
      <w:proofErr w:type="spellStart"/>
      <w:r>
        <w:t>Scénario</w:t>
      </w:r>
      <w:proofErr w:type="spellEnd"/>
      <w:r>
        <w:t xml:space="preserve"> </w:t>
      </w:r>
      <w:proofErr w:type="spellStart"/>
      <w:proofErr w:type="gramStart"/>
      <w:r>
        <w:t>alternatif</w:t>
      </w:r>
      <w:proofErr w:type="spellEnd"/>
      <w:r>
        <w:t xml:space="preserve"> :</w:t>
      </w:r>
      <w:proofErr w:type="gramEnd"/>
      <w:r>
        <w:t xml:space="preserve"> </w:t>
      </w:r>
      <w:proofErr w:type="spellStart"/>
      <w:r>
        <w:t>Xxxxx</w:t>
      </w:r>
      <w:bookmarkEnd w:id="33"/>
      <w:proofErr w:type="spellEnd"/>
    </w:p>
    <w:p w14:paraId="5EF8AD55" w14:textId="77777777" w:rsidR="007970B1" w:rsidRDefault="007970B1" w:rsidP="007970B1">
      <w:pPr>
        <w:pStyle w:val="Corpsdetexte"/>
        <w:numPr>
          <w:ilvl w:val="0"/>
          <w:numId w:val="9"/>
        </w:numPr>
      </w:pPr>
    </w:p>
    <w:p w14:paraId="051E6F1F" w14:textId="77777777" w:rsidR="007970B1" w:rsidRDefault="007970B1" w:rsidP="007970B1">
      <w:pPr>
        <w:pStyle w:val="Titre4"/>
      </w:pPr>
      <w:bookmarkStart w:id="34" w:name="_Toc70640781"/>
      <w:r>
        <w:t xml:space="preserve">Cas </w:t>
      </w:r>
      <w:proofErr w:type="spellStart"/>
      <w:r>
        <w:t>d’utilisation</w:t>
      </w:r>
      <w:proofErr w:type="spellEnd"/>
      <w:r>
        <w:t xml:space="preserve"> Y</w:t>
      </w:r>
      <w:bookmarkEnd w:id="34"/>
    </w:p>
    <w:p w14:paraId="7B99B88C" w14:textId="77777777" w:rsidR="007970B1" w:rsidRDefault="007970B1" w:rsidP="007970B1">
      <w:pPr>
        <w:pStyle w:val="Corpsdetexte"/>
      </w:pPr>
      <w:r>
        <w:t>...</w:t>
      </w:r>
    </w:p>
    <w:p w14:paraId="6B1CB0D5" w14:textId="77777777" w:rsidR="007970B1" w:rsidRPr="00D1035B" w:rsidRDefault="007970B1" w:rsidP="007970B1">
      <w:pPr>
        <w:pStyle w:val="Titre2"/>
        <w:rPr>
          <w:lang w:val="fr-FR"/>
        </w:rPr>
      </w:pPr>
      <w:bookmarkStart w:id="35" w:name="_Toc70640782"/>
      <w:r w:rsidRPr="00D1035B">
        <w:rPr>
          <w:lang w:val="fr-FR"/>
        </w:rPr>
        <w:t>Les règles de gestion générales</w:t>
      </w:r>
      <w:bookmarkEnd w:id="35"/>
    </w:p>
    <w:p w14:paraId="46B8D4FD" w14:textId="77777777" w:rsidR="007970B1" w:rsidRPr="00D1035B" w:rsidRDefault="007970B1" w:rsidP="007970B1">
      <w:pPr>
        <w:pStyle w:val="Corpsdetexte"/>
        <w:rPr>
          <w:lang w:val="fr-FR"/>
        </w:rPr>
      </w:pPr>
    </w:p>
    <w:p w14:paraId="3BCFC042" w14:textId="77777777" w:rsidR="007970B1" w:rsidRDefault="007970B1" w:rsidP="007970B1">
      <w:pPr>
        <w:pStyle w:val="Titre2"/>
      </w:pPr>
      <w:bookmarkStart w:id="36" w:name="_Toc70640783"/>
      <w:r>
        <w:t>Le workflow XXX</w:t>
      </w:r>
      <w:bookmarkEnd w:id="36"/>
    </w:p>
    <w:p w14:paraId="2C0F6F5B" w14:textId="77777777" w:rsidR="007970B1" w:rsidRDefault="007970B1" w:rsidP="007970B1">
      <w:pPr>
        <w:pStyle w:val="Corpsdetexte"/>
      </w:pPr>
    </w:p>
    <w:p w14:paraId="10C422F2" w14:textId="77777777" w:rsidR="007970B1" w:rsidRDefault="007970B1">
      <w:pPr>
        <w:pStyle w:val="Corpsdetexte"/>
        <w:jc w:val="center"/>
      </w:pPr>
    </w:p>
    <w:p w14:paraId="3E19F93A" w14:textId="44BCB410" w:rsidR="007970B1" w:rsidRDefault="007970B1">
      <w:r>
        <w:br w:type="page"/>
      </w:r>
    </w:p>
    <w:p w14:paraId="462E6553" w14:textId="48189B3E" w:rsidR="00AE4A55" w:rsidRDefault="00AE4A55" w:rsidP="00AE4A55">
      <w:pPr>
        <w:pStyle w:val="Titre1"/>
      </w:pPr>
      <w:bookmarkStart w:id="37" w:name="_Toc70640784"/>
      <w:r>
        <w:lastRenderedPageBreak/>
        <w:t>LE USE CASE “LIVRAISON”</w:t>
      </w:r>
      <w:bookmarkEnd w:id="37"/>
    </w:p>
    <w:p w14:paraId="167126C6" w14:textId="574A94F2" w:rsidR="00DA540A" w:rsidRPr="00D96C2A" w:rsidRDefault="00DA540A" w:rsidP="00DA540A">
      <w:pPr>
        <w:pStyle w:val="Corpsdetexte"/>
        <w:spacing w:before="120"/>
        <w:ind w:firstLine="709"/>
        <w:rPr>
          <w:lang w:val="fr-FR"/>
        </w:rPr>
      </w:pPr>
      <w:r w:rsidRPr="00D96C2A">
        <w:rPr>
          <w:lang w:val="fr-FR"/>
        </w:rPr>
        <w:t>Le package “</w:t>
      </w:r>
      <w:r>
        <w:rPr>
          <w:lang w:val="fr-FR"/>
        </w:rPr>
        <w:t>Livraison</w:t>
      </w:r>
      <w:r w:rsidRPr="00D96C2A">
        <w:rPr>
          <w:lang w:val="fr-FR"/>
        </w:rPr>
        <w:t xml:space="preserve">” décrit les différentes étapes de </w:t>
      </w:r>
      <w:r>
        <w:rPr>
          <w:lang w:val="fr-FR"/>
        </w:rPr>
        <w:t>la livraison d’une commande</w:t>
      </w:r>
      <w:r w:rsidRPr="00D96C2A">
        <w:rPr>
          <w:lang w:val="fr-FR"/>
        </w:rPr>
        <w:t>, les étapes impératives (annotées « </w:t>
      </w:r>
      <w:proofErr w:type="spellStart"/>
      <w:r w:rsidRPr="00D96C2A">
        <w:rPr>
          <w:lang w:val="fr-FR"/>
        </w:rPr>
        <w:t>include</w:t>
      </w:r>
      <w:proofErr w:type="spellEnd"/>
      <w:r w:rsidRPr="00D96C2A">
        <w:rPr>
          <w:lang w:val="fr-FR"/>
        </w:rPr>
        <w:t> ») et les étapes optionnelles (annotées « </w:t>
      </w:r>
      <w:proofErr w:type="spellStart"/>
      <w:r w:rsidRPr="00D96C2A">
        <w:rPr>
          <w:lang w:val="fr-FR"/>
        </w:rPr>
        <w:t>exclude</w:t>
      </w:r>
      <w:proofErr w:type="spellEnd"/>
      <w:r w:rsidRPr="00D96C2A">
        <w:rPr>
          <w:lang w:val="fr-FR"/>
        </w:rPr>
        <w:t> »)</w:t>
      </w:r>
      <w:r>
        <w:rPr>
          <w:lang w:val="fr-FR"/>
        </w:rPr>
        <w:t>.</w:t>
      </w:r>
    </w:p>
    <w:p w14:paraId="72D71675" w14:textId="77777777" w:rsidR="00AE4A55" w:rsidRDefault="00AE4A55" w:rsidP="00AE4A55">
      <w:pPr>
        <w:pStyle w:val="Titre2"/>
      </w:pPr>
      <w:bookmarkStart w:id="38" w:name="_Toc70640785"/>
      <w:r>
        <w:t xml:space="preserve">Les </w:t>
      </w:r>
      <w:proofErr w:type="spellStart"/>
      <w:r>
        <w:t>acteurs</w:t>
      </w:r>
      <w:bookmarkEnd w:id="38"/>
      <w:proofErr w:type="spellEnd"/>
    </w:p>
    <w:p w14:paraId="165496EB" w14:textId="77777777" w:rsidR="00AE4A55" w:rsidRDefault="00AE4A55">
      <w:pPr>
        <w:rPr>
          <w:rFonts w:ascii="Open Sans" w:eastAsia="Source Han Sans CN Regular" w:hAnsi="Open Sans" w:cs="Lohit Devanagari"/>
          <w:kern w:val="1"/>
          <w:sz w:val="22"/>
          <w:lang w:val="en-GB" w:eastAsia="zh-CN" w:bidi="hi-IN"/>
        </w:rPr>
      </w:pPr>
    </w:p>
    <w:p w14:paraId="5142EDC9" w14:textId="2A6C757D" w:rsidR="00015E67" w:rsidRDefault="00015E67" w:rsidP="00015E67">
      <w:pPr>
        <w:pStyle w:val="Titre2"/>
      </w:pPr>
      <w:bookmarkStart w:id="39" w:name="_Toc70640786"/>
      <w:r>
        <w:t xml:space="preserve">Le </w:t>
      </w:r>
      <w:proofErr w:type="spellStart"/>
      <w:r>
        <w:t>cas</w:t>
      </w:r>
      <w:proofErr w:type="spellEnd"/>
      <w:r>
        <w:t xml:space="preserve"> </w:t>
      </w:r>
      <w:proofErr w:type="spellStart"/>
      <w:r>
        <w:t>d’utilisation</w:t>
      </w:r>
      <w:proofErr w:type="spellEnd"/>
      <w:r>
        <w:t xml:space="preserve"> </w:t>
      </w:r>
      <w:r>
        <w:t>LIVRAISON</w:t>
      </w:r>
      <w:bookmarkEnd w:id="39"/>
    </w:p>
    <w:p w14:paraId="5F7EF934" w14:textId="12331576" w:rsidR="00EA30A7" w:rsidRDefault="00EA30A7">
      <w:pPr>
        <w:pStyle w:val="Corpsdetexte"/>
        <w:jc w:val="center"/>
      </w:pPr>
    </w:p>
    <w:p w14:paraId="4CCB04EA" w14:textId="552C385E" w:rsidR="00EA30A7" w:rsidRDefault="00EA30A7">
      <w:pPr>
        <w:pStyle w:val="Corpsdetexte"/>
        <w:jc w:val="center"/>
      </w:pPr>
      <w:r>
        <w:rPr>
          <w:noProof/>
        </w:rPr>
        <w:drawing>
          <wp:anchor distT="0" distB="0" distL="114300" distR="114300" simplePos="0" relativeHeight="251662336" behindDoc="1" locked="0" layoutInCell="1" allowOverlap="1" wp14:anchorId="1C7B6390" wp14:editId="44A756FD">
            <wp:simplePos x="0" y="0"/>
            <wp:positionH relativeFrom="column">
              <wp:posOffset>0</wp:posOffset>
            </wp:positionH>
            <wp:positionV relativeFrom="paragraph">
              <wp:posOffset>0</wp:posOffset>
            </wp:positionV>
            <wp:extent cx="6120000" cy="5119200"/>
            <wp:effectExtent l="0" t="0" r="1905"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000" cy="5119200"/>
                    </a:xfrm>
                    <a:prstGeom prst="rect">
                      <a:avLst/>
                    </a:prstGeom>
                  </pic:spPr>
                </pic:pic>
              </a:graphicData>
            </a:graphic>
            <wp14:sizeRelH relativeFrom="margin">
              <wp14:pctWidth>0</wp14:pctWidth>
            </wp14:sizeRelH>
            <wp14:sizeRelV relativeFrom="margin">
              <wp14:pctHeight>0</wp14:pctHeight>
            </wp14:sizeRelV>
          </wp:anchor>
        </w:drawing>
      </w:r>
    </w:p>
    <w:p w14:paraId="4520D4AC" w14:textId="178BA094" w:rsidR="00EA30A7" w:rsidRDefault="00EA30A7">
      <w:pPr>
        <w:pStyle w:val="Corpsdetexte"/>
        <w:jc w:val="center"/>
      </w:pPr>
    </w:p>
    <w:p w14:paraId="629C1C4A" w14:textId="19F62A83" w:rsidR="00EA30A7" w:rsidRDefault="00EA30A7">
      <w:pPr>
        <w:pStyle w:val="Corpsdetexte"/>
        <w:jc w:val="center"/>
      </w:pPr>
    </w:p>
    <w:p w14:paraId="13C99F16" w14:textId="38E8CB03" w:rsidR="00EA30A7" w:rsidRDefault="00EA30A7">
      <w:pPr>
        <w:pStyle w:val="Corpsdetexte"/>
        <w:jc w:val="center"/>
      </w:pPr>
    </w:p>
    <w:p w14:paraId="55C0F885" w14:textId="670AFCA0" w:rsidR="00EA30A7" w:rsidRDefault="00EA30A7">
      <w:pPr>
        <w:pStyle w:val="Corpsdetexte"/>
        <w:jc w:val="center"/>
      </w:pPr>
    </w:p>
    <w:p w14:paraId="2B8A7F10" w14:textId="7B3942BB" w:rsidR="00EA30A7" w:rsidRDefault="00EA30A7">
      <w:pPr>
        <w:pStyle w:val="Corpsdetexte"/>
        <w:jc w:val="center"/>
      </w:pPr>
    </w:p>
    <w:p w14:paraId="5EC1E96E" w14:textId="50251792" w:rsidR="00EA30A7" w:rsidRDefault="00EA30A7">
      <w:pPr>
        <w:pStyle w:val="Corpsdetexte"/>
        <w:jc w:val="center"/>
      </w:pPr>
    </w:p>
    <w:p w14:paraId="3A062A7C" w14:textId="1998A6D9" w:rsidR="00EA30A7" w:rsidRDefault="00EA30A7">
      <w:pPr>
        <w:pStyle w:val="Corpsdetexte"/>
        <w:jc w:val="center"/>
      </w:pPr>
    </w:p>
    <w:p w14:paraId="10459778" w14:textId="58D098C1" w:rsidR="00EA30A7" w:rsidRDefault="00EA30A7">
      <w:pPr>
        <w:pStyle w:val="Corpsdetexte"/>
        <w:jc w:val="center"/>
      </w:pPr>
    </w:p>
    <w:p w14:paraId="55810CDD" w14:textId="52D75193" w:rsidR="00EA30A7" w:rsidRDefault="00EA30A7">
      <w:pPr>
        <w:pStyle w:val="Corpsdetexte"/>
        <w:jc w:val="center"/>
      </w:pPr>
    </w:p>
    <w:p w14:paraId="296165B2" w14:textId="188729B8" w:rsidR="00EA30A7" w:rsidRDefault="00EA30A7">
      <w:pPr>
        <w:pStyle w:val="Corpsdetexte"/>
        <w:jc w:val="center"/>
      </w:pPr>
    </w:p>
    <w:p w14:paraId="14583956" w14:textId="179C4248" w:rsidR="00EA30A7" w:rsidRDefault="00EA30A7">
      <w:pPr>
        <w:pStyle w:val="Corpsdetexte"/>
        <w:jc w:val="center"/>
      </w:pPr>
    </w:p>
    <w:p w14:paraId="60A773CF" w14:textId="1312BA1F" w:rsidR="00EA30A7" w:rsidRDefault="00EA30A7">
      <w:pPr>
        <w:pStyle w:val="Corpsdetexte"/>
        <w:jc w:val="center"/>
      </w:pPr>
    </w:p>
    <w:p w14:paraId="507AFCA5" w14:textId="193B276D" w:rsidR="00EA30A7" w:rsidRDefault="00EA30A7">
      <w:pPr>
        <w:pStyle w:val="Corpsdetexte"/>
        <w:jc w:val="center"/>
      </w:pPr>
    </w:p>
    <w:p w14:paraId="0D644024" w14:textId="59FD59C0" w:rsidR="00EA30A7" w:rsidRDefault="00EA30A7">
      <w:pPr>
        <w:pStyle w:val="Corpsdetexte"/>
        <w:jc w:val="center"/>
      </w:pPr>
    </w:p>
    <w:p w14:paraId="67690F30" w14:textId="4478889E" w:rsidR="00EA30A7" w:rsidRDefault="00EA30A7">
      <w:pPr>
        <w:pStyle w:val="Corpsdetexte"/>
        <w:jc w:val="center"/>
      </w:pPr>
    </w:p>
    <w:p w14:paraId="5F1DE99E" w14:textId="19983289" w:rsidR="00EA30A7" w:rsidRDefault="00EA30A7">
      <w:pPr>
        <w:pStyle w:val="Corpsdetexte"/>
        <w:jc w:val="center"/>
      </w:pPr>
    </w:p>
    <w:p w14:paraId="7ED766F7" w14:textId="28961096" w:rsidR="00EA30A7" w:rsidRDefault="00EA30A7">
      <w:pPr>
        <w:pStyle w:val="Corpsdetexte"/>
        <w:jc w:val="center"/>
      </w:pPr>
    </w:p>
    <w:p w14:paraId="200711E7" w14:textId="4A46825D" w:rsidR="00EA30A7" w:rsidRDefault="00EA30A7">
      <w:pPr>
        <w:pStyle w:val="Corpsdetexte"/>
        <w:jc w:val="center"/>
      </w:pPr>
    </w:p>
    <w:p w14:paraId="0E041383" w14:textId="4D6D4761" w:rsidR="00EA30A7" w:rsidRDefault="00EA30A7">
      <w:pPr>
        <w:pStyle w:val="Corpsdetexte"/>
        <w:jc w:val="center"/>
      </w:pPr>
    </w:p>
    <w:p w14:paraId="74583651" w14:textId="7728B8B5" w:rsidR="00EA30A7" w:rsidRDefault="00EA30A7">
      <w:pPr>
        <w:pStyle w:val="Corpsdetexte"/>
        <w:jc w:val="center"/>
      </w:pPr>
    </w:p>
    <w:p w14:paraId="7042FE8C" w14:textId="77777777" w:rsidR="00EA30A7" w:rsidRDefault="00EA30A7">
      <w:pPr>
        <w:pStyle w:val="Corpsdetexte"/>
        <w:jc w:val="center"/>
      </w:pPr>
    </w:p>
    <w:p w14:paraId="4410380F" w14:textId="687C8DB3" w:rsidR="007970B1" w:rsidRPr="007970B1" w:rsidRDefault="007970B1">
      <w:pPr>
        <w:pStyle w:val="Corpsdetexte"/>
        <w:jc w:val="center"/>
        <w:rPr>
          <w:lang w:val="fr-FR"/>
        </w:rPr>
      </w:pPr>
      <w:r w:rsidRPr="0003389B">
        <w:rPr>
          <w:b/>
          <w:bCs/>
          <w:sz w:val="21"/>
          <w:szCs w:val="20"/>
          <w:u w:val="single"/>
          <w:lang w:val="fr-FR"/>
        </w:rPr>
        <w:t xml:space="preserve">DIAGRAMME </w:t>
      </w:r>
      <w:r>
        <w:rPr>
          <w:b/>
          <w:bCs/>
          <w:sz w:val="21"/>
          <w:szCs w:val="20"/>
          <w:u w:val="single"/>
          <w:lang w:val="fr-FR"/>
        </w:rPr>
        <w:t>9</w:t>
      </w:r>
      <w:r w:rsidRPr="0003389B">
        <w:rPr>
          <w:b/>
          <w:bCs/>
          <w:sz w:val="21"/>
          <w:szCs w:val="20"/>
          <w:u w:val="single"/>
          <w:lang w:val="fr-FR"/>
        </w:rPr>
        <w:t> : DIAGRAMME D</w:t>
      </w:r>
      <w:r>
        <w:rPr>
          <w:b/>
          <w:bCs/>
          <w:sz w:val="21"/>
          <w:szCs w:val="20"/>
          <w:u w:val="single"/>
          <w:lang w:val="fr-FR"/>
        </w:rPr>
        <w:t>E CAS D’UTILISATION « LIVRAISON »</w:t>
      </w:r>
      <w:r w:rsidRPr="0003389B">
        <w:rPr>
          <w:b/>
          <w:bCs/>
          <w:sz w:val="21"/>
          <w:szCs w:val="20"/>
          <w:u w:val="single"/>
          <w:lang w:val="fr-FR"/>
        </w:rPr>
        <w:t xml:space="preserve"> CHEZ OC PIZZA</w:t>
      </w:r>
    </w:p>
    <w:p w14:paraId="398A5646" w14:textId="7CEB6A1E" w:rsidR="007970B1" w:rsidRPr="007970B1" w:rsidRDefault="007970B1">
      <w:pPr>
        <w:pStyle w:val="Corpsdetexte"/>
        <w:jc w:val="center"/>
        <w:rPr>
          <w:lang w:val="fr-FR"/>
        </w:rPr>
      </w:pPr>
    </w:p>
    <w:p w14:paraId="7F476C3E" w14:textId="30069970" w:rsidR="007970B1" w:rsidRDefault="007970B1" w:rsidP="007970B1">
      <w:pPr>
        <w:pStyle w:val="Titre3"/>
      </w:pPr>
      <w:bookmarkStart w:id="40" w:name="_Toc70640787"/>
      <w:r>
        <w:t xml:space="preserve">Package </w:t>
      </w:r>
      <w:r w:rsidR="00D1035B">
        <w:t>LIVRAISON</w:t>
      </w:r>
      <w:bookmarkEnd w:id="40"/>
    </w:p>
    <w:p w14:paraId="72108C91" w14:textId="77777777" w:rsidR="007970B1" w:rsidRDefault="007970B1" w:rsidP="007970B1">
      <w:pPr>
        <w:pStyle w:val="Titre4"/>
      </w:pPr>
      <w:bookmarkStart w:id="41" w:name="_Toc70640788"/>
      <w:r>
        <w:t xml:space="preserve">UC1 – Cas </w:t>
      </w:r>
      <w:proofErr w:type="spellStart"/>
      <w:r>
        <w:t>d’utilisation</w:t>
      </w:r>
      <w:proofErr w:type="spellEnd"/>
      <w:r>
        <w:t xml:space="preserve"> X</w:t>
      </w:r>
      <w:bookmarkEnd w:id="41"/>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409"/>
        <w:gridCol w:w="7464"/>
      </w:tblGrid>
      <w:tr w:rsidR="007970B1" w14:paraId="2C98E6E3" w14:textId="77777777" w:rsidTr="00F57CFB">
        <w:trPr>
          <w:trHeight w:val="375"/>
        </w:trPr>
        <w:tc>
          <w:tcPr>
            <w:tcW w:w="2409" w:type="dxa"/>
            <w:tcBorders>
              <w:top w:val="none" w:sz="1" w:space="0" w:color="000000"/>
              <w:left w:val="none" w:sz="1" w:space="0" w:color="000000"/>
              <w:bottom w:val="none" w:sz="1" w:space="0" w:color="000000"/>
            </w:tcBorders>
            <w:shd w:val="clear" w:color="auto" w:fill="E6E6E6"/>
          </w:tcPr>
          <w:p w14:paraId="7FED953A" w14:textId="77777777" w:rsidR="007970B1" w:rsidRDefault="007970B1" w:rsidP="00F57CFB">
            <w:pPr>
              <w:pStyle w:val="En-tte"/>
              <w:keepNext/>
            </w:pPr>
            <w:r>
              <w:rPr>
                <w:lang w:val="fr-FR"/>
              </w:rPr>
              <w:t>Identifiant</w:t>
            </w:r>
          </w:p>
        </w:tc>
        <w:tc>
          <w:tcPr>
            <w:tcW w:w="7464" w:type="dxa"/>
            <w:tcBorders>
              <w:top w:val="none" w:sz="1" w:space="0" w:color="000000"/>
              <w:left w:val="none" w:sz="1" w:space="0" w:color="000000"/>
              <w:bottom w:val="none" w:sz="1" w:space="0" w:color="000000"/>
              <w:right w:val="none" w:sz="1" w:space="0" w:color="000000"/>
            </w:tcBorders>
            <w:shd w:val="clear" w:color="auto" w:fill="auto"/>
          </w:tcPr>
          <w:p w14:paraId="5882CA54" w14:textId="77777777" w:rsidR="007970B1" w:rsidRDefault="007970B1" w:rsidP="00F57CFB">
            <w:pPr>
              <w:pStyle w:val="Contenudetableau"/>
            </w:pPr>
            <w:r>
              <w:t xml:space="preserve">UC1 – </w:t>
            </w:r>
            <w:proofErr w:type="spellStart"/>
            <w:r>
              <w:t>Xxxx</w:t>
            </w:r>
            <w:proofErr w:type="spellEnd"/>
          </w:p>
        </w:tc>
      </w:tr>
      <w:tr w:rsidR="007970B1" w14:paraId="462F46F0" w14:textId="77777777" w:rsidTr="00F57CFB">
        <w:trPr>
          <w:trHeight w:val="375"/>
        </w:trPr>
        <w:tc>
          <w:tcPr>
            <w:tcW w:w="2409" w:type="dxa"/>
            <w:tcBorders>
              <w:left w:val="none" w:sz="1" w:space="0" w:color="000000"/>
              <w:bottom w:val="none" w:sz="1" w:space="0" w:color="000000"/>
            </w:tcBorders>
            <w:shd w:val="clear" w:color="auto" w:fill="E6E6E6"/>
          </w:tcPr>
          <w:p w14:paraId="00DE5B4D" w14:textId="77777777" w:rsidR="007970B1" w:rsidRDefault="007970B1" w:rsidP="00F57CFB">
            <w:pPr>
              <w:pStyle w:val="En-tte"/>
              <w:keepNext/>
            </w:pPr>
            <w:r>
              <w:rPr>
                <w:lang w:val="fr-FR"/>
              </w:rPr>
              <w:t>Description</w:t>
            </w:r>
          </w:p>
        </w:tc>
        <w:tc>
          <w:tcPr>
            <w:tcW w:w="7464" w:type="dxa"/>
            <w:tcBorders>
              <w:left w:val="none" w:sz="1" w:space="0" w:color="000000"/>
              <w:bottom w:val="none" w:sz="1" w:space="0" w:color="000000"/>
              <w:right w:val="none" w:sz="1" w:space="0" w:color="000000"/>
            </w:tcBorders>
            <w:shd w:val="clear" w:color="auto" w:fill="auto"/>
          </w:tcPr>
          <w:p w14:paraId="6D613B5D" w14:textId="77777777" w:rsidR="007970B1" w:rsidRDefault="007970B1" w:rsidP="00F57CFB">
            <w:pPr>
              <w:pStyle w:val="Contenudetableau"/>
            </w:pPr>
          </w:p>
        </w:tc>
      </w:tr>
      <w:tr w:rsidR="007970B1" w14:paraId="1181E09E" w14:textId="77777777" w:rsidTr="00F57CFB">
        <w:trPr>
          <w:trHeight w:val="375"/>
        </w:trPr>
        <w:tc>
          <w:tcPr>
            <w:tcW w:w="2409" w:type="dxa"/>
            <w:tcBorders>
              <w:left w:val="none" w:sz="1" w:space="0" w:color="000000"/>
              <w:bottom w:val="none" w:sz="1" w:space="0" w:color="000000"/>
            </w:tcBorders>
            <w:shd w:val="clear" w:color="auto" w:fill="E6E6E6"/>
          </w:tcPr>
          <w:p w14:paraId="1EC136A3" w14:textId="77777777" w:rsidR="007970B1" w:rsidRDefault="007970B1" w:rsidP="00F57CFB">
            <w:pPr>
              <w:pStyle w:val="En-tte"/>
              <w:keepNext/>
            </w:pPr>
            <w:proofErr w:type="spellStart"/>
            <w:r>
              <w:rPr>
                <w:lang w:val="fr-FR"/>
              </w:rPr>
              <w:t>Pré-conditions</w:t>
            </w:r>
            <w:proofErr w:type="spellEnd"/>
          </w:p>
        </w:tc>
        <w:tc>
          <w:tcPr>
            <w:tcW w:w="7464" w:type="dxa"/>
            <w:tcBorders>
              <w:left w:val="none" w:sz="1" w:space="0" w:color="000000"/>
              <w:bottom w:val="none" w:sz="1" w:space="0" w:color="000000"/>
              <w:right w:val="none" w:sz="1" w:space="0" w:color="000000"/>
            </w:tcBorders>
            <w:shd w:val="clear" w:color="auto" w:fill="auto"/>
          </w:tcPr>
          <w:p w14:paraId="7559CFB2" w14:textId="77777777" w:rsidR="007970B1" w:rsidRDefault="007970B1" w:rsidP="00F57CFB">
            <w:pPr>
              <w:pStyle w:val="Contenudetableau"/>
              <w:numPr>
                <w:ilvl w:val="0"/>
                <w:numId w:val="5"/>
              </w:numPr>
            </w:pPr>
          </w:p>
        </w:tc>
      </w:tr>
      <w:tr w:rsidR="007970B1" w14:paraId="1FD796DB" w14:textId="77777777" w:rsidTr="00F57CFB">
        <w:trPr>
          <w:trHeight w:val="375"/>
        </w:trPr>
        <w:tc>
          <w:tcPr>
            <w:tcW w:w="2409" w:type="dxa"/>
            <w:tcBorders>
              <w:left w:val="none" w:sz="1" w:space="0" w:color="000000"/>
              <w:bottom w:val="none" w:sz="1" w:space="0" w:color="000000"/>
            </w:tcBorders>
            <w:shd w:val="clear" w:color="auto" w:fill="E6E6E6"/>
          </w:tcPr>
          <w:p w14:paraId="3E92D81A" w14:textId="77777777" w:rsidR="007970B1" w:rsidRDefault="007970B1" w:rsidP="00F57CFB">
            <w:pPr>
              <w:pStyle w:val="En-tte"/>
              <w:keepNext/>
            </w:pPr>
            <w:r>
              <w:rPr>
                <w:lang w:val="fr-FR"/>
              </w:rPr>
              <w:t>Données en entrée</w:t>
            </w:r>
          </w:p>
        </w:tc>
        <w:tc>
          <w:tcPr>
            <w:tcW w:w="7464" w:type="dxa"/>
            <w:tcBorders>
              <w:left w:val="none" w:sz="1" w:space="0" w:color="000000"/>
              <w:bottom w:val="none" w:sz="1" w:space="0" w:color="000000"/>
              <w:right w:val="none" w:sz="1" w:space="0" w:color="000000"/>
            </w:tcBorders>
            <w:shd w:val="clear" w:color="auto" w:fill="auto"/>
          </w:tcPr>
          <w:p w14:paraId="22793AF5" w14:textId="77777777" w:rsidR="007970B1" w:rsidRDefault="007970B1" w:rsidP="00F57CFB">
            <w:pPr>
              <w:pStyle w:val="Contenudetableau"/>
              <w:numPr>
                <w:ilvl w:val="0"/>
                <w:numId w:val="6"/>
              </w:numPr>
            </w:pPr>
          </w:p>
        </w:tc>
      </w:tr>
      <w:tr w:rsidR="007970B1" w14:paraId="445E8E01" w14:textId="77777777" w:rsidTr="00F57CFB">
        <w:trPr>
          <w:trHeight w:val="375"/>
        </w:trPr>
        <w:tc>
          <w:tcPr>
            <w:tcW w:w="2409" w:type="dxa"/>
            <w:tcBorders>
              <w:left w:val="none" w:sz="1" w:space="0" w:color="000000"/>
              <w:bottom w:val="none" w:sz="1" w:space="0" w:color="000000"/>
            </w:tcBorders>
            <w:shd w:val="clear" w:color="auto" w:fill="E6E6E6"/>
          </w:tcPr>
          <w:p w14:paraId="2CC31ED6" w14:textId="77777777" w:rsidR="007970B1" w:rsidRDefault="007970B1" w:rsidP="00F57CFB">
            <w:pPr>
              <w:pStyle w:val="En-tte"/>
              <w:keepNext/>
            </w:pPr>
            <w:r>
              <w:rPr>
                <w:lang w:val="fr-FR"/>
              </w:rPr>
              <w:t>Scénario nominal</w:t>
            </w:r>
          </w:p>
        </w:tc>
        <w:tc>
          <w:tcPr>
            <w:tcW w:w="7464" w:type="dxa"/>
            <w:tcBorders>
              <w:left w:val="none" w:sz="1" w:space="0" w:color="000000"/>
              <w:bottom w:val="none" w:sz="1" w:space="0" w:color="000000"/>
              <w:right w:val="none" w:sz="1" w:space="0" w:color="000000"/>
            </w:tcBorders>
            <w:shd w:val="clear" w:color="auto" w:fill="auto"/>
          </w:tcPr>
          <w:p w14:paraId="5482B1F6" w14:textId="77777777" w:rsidR="007970B1" w:rsidRDefault="007970B1" w:rsidP="00F57CFB">
            <w:pPr>
              <w:pStyle w:val="Contenudetableau"/>
              <w:numPr>
                <w:ilvl w:val="0"/>
                <w:numId w:val="7"/>
              </w:numPr>
            </w:pPr>
            <w:r>
              <w:t>…</w:t>
            </w:r>
          </w:p>
          <w:p w14:paraId="34F20961" w14:textId="77777777" w:rsidR="007970B1" w:rsidRDefault="007970B1" w:rsidP="00F57CFB">
            <w:pPr>
              <w:pStyle w:val="Contenudetableau"/>
              <w:numPr>
                <w:ilvl w:val="0"/>
                <w:numId w:val="7"/>
              </w:numPr>
            </w:pPr>
            <w:r>
              <w:t>...</w:t>
            </w:r>
          </w:p>
        </w:tc>
      </w:tr>
      <w:tr w:rsidR="007970B1" w14:paraId="1C151D81" w14:textId="77777777" w:rsidTr="00F57CFB">
        <w:trPr>
          <w:trHeight w:val="375"/>
        </w:trPr>
        <w:tc>
          <w:tcPr>
            <w:tcW w:w="2409" w:type="dxa"/>
            <w:tcBorders>
              <w:left w:val="none" w:sz="1" w:space="0" w:color="000000"/>
              <w:bottom w:val="none" w:sz="1" w:space="0" w:color="000000"/>
            </w:tcBorders>
            <w:shd w:val="clear" w:color="auto" w:fill="E6E6E6"/>
          </w:tcPr>
          <w:p w14:paraId="7A7A85F1" w14:textId="77777777" w:rsidR="007970B1" w:rsidRDefault="007970B1" w:rsidP="00F57CFB">
            <w:pPr>
              <w:pStyle w:val="En-tte"/>
              <w:keepNext/>
            </w:pPr>
            <w:r>
              <w:rPr>
                <w:lang w:val="fr-FR"/>
              </w:rPr>
              <w:t>Résultat</w:t>
            </w:r>
          </w:p>
        </w:tc>
        <w:tc>
          <w:tcPr>
            <w:tcW w:w="7464" w:type="dxa"/>
            <w:tcBorders>
              <w:left w:val="none" w:sz="1" w:space="0" w:color="000000"/>
              <w:bottom w:val="none" w:sz="1" w:space="0" w:color="000000"/>
              <w:right w:val="none" w:sz="1" w:space="0" w:color="000000"/>
            </w:tcBorders>
            <w:shd w:val="clear" w:color="auto" w:fill="auto"/>
          </w:tcPr>
          <w:p w14:paraId="497156A0" w14:textId="77777777" w:rsidR="007970B1" w:rsidRDefault="007970B1" w:rsidP="00F57CFB">
            <w:pPr>
              <w:pStyle w:val="Contenudetableau"/>
            </w:pPr>
          </w:p>
        </w:tc>
      </w:tr>
      <w:tr w:rsidR="007970B1" w14:paraId="371CCCBA" w14:textId="77777777" w:rsidTr="00F57CFB">
        <w:trPr>
          <w:trHeight w:val="375"/>
        </w:trPr>
        <w:tc>
          <w:tcPr>
            <w:tcW w:w="2409" w:type="dxa"/>
            <w:tcBorders>
              <w:left w:val="none" w:sz="1" w:space="0" w:color="000000"/>
              <w:bottom w:val="none" w:sz="1" w:space="0" w:color="000000"/>
            </w:tcBorders>
            <w:shd w:val="clear" w:color="auto" w:fill="E6E6E6"/>
          </w:tcPr>
          <w:p w14:paraId="7119AE7C" w14:textId="77777777" w:rsidR="007970B1" w:rsidRDefault="007970B1" w:rsidP="00F57CFB">
            <w:pPr>
              <w:pStyle w:val="En-tte"/>
            </w:pPr>
            <w:r>
              <w:rPr>
                <w:lang w:val="fr-FR"/>
              </w:rPr>
              <w:t>Erreurs</w:t>
            </w:r>
          </w:p>
        </w:tc>
        <w:tc>
          <w:tcPr>
            <w:tcW w:w="7464" w:type="dxa"/>
            <w:tcBorders>
              <w:left w:val="none" w:sz="1" w:space="0" w:color="000000"/>
              <w:bottom w:val="none" w:sz="1" w:space="0" w:color="000000"/>
              <w:right w:val="none" w:sz="1" w:space="0" w:color="000000"/>
            </w:tcBorders>
            <w:shd w:val="clear" w:color="auto" w:fill="auto"/>
          </w:tcPr>
          <w:p w14:paraId="0147B5F9" w14:textId="77777777" w:rsidR="007970B1" w:rsidRDefault="007970B1" w:rsidP="00F57CFB">
            <w:pPr>
              <w:pStyle w:val="Contenudetableau"/>
              <w:numPr>
                <w:ilvl w:val="0"/>
                <w:numId w:val="8"/>
              </w:numPr>
            </w:pPr>
          </w:p>
        </w:tc>
      </w:tr>
    </w:tbl>
    <w:p w14:paraId="66E6C90C" w14:textId="77777777" w:rsidR="007970B1" w:rsidRDefault="007970B1" w:rsidP="007970B1">
      <w:pPr>
        <w:pStyle w:val="Titre5"/>
      </w:pPr>
      <w:bookmarkStart w:id="42" w:name="_Toc70640789"/>
      <w:proofErr w:type="spellStart"/>
      <w:r>
        <w:t>Scénario</w:t>
      </w:r>
      <w:proofErr w:type="spellEnd"/>
      <w:r>
        <w:t xml:space="preserve"> </w:t>
      </w:r>
      <w:proofErr w:type="spellStart"/>
      <w:proofErr w:type="gramStart"/>
      <w:r>
        <w:t>alternatif</w:t>
      </w:r>
      <w:proofErr w:type="spellEnd"/>
      <w:r>
        <w:t xml:space="preserve"> :</w:t>
      </w:r>
      <w:proofErr w:type="gramEnd"/>
      <w:r>
        <w:t xml:space="preserve"> </w:t>
      </w:r>
      <w:proofErr w:type="spellStart"/>
      <w:r>
        <w:t>Xxxxx</w:t>
      </w:r>
      <w:bookmarkEnd w:id="42"/>
      <w:proofErr w:type="spellEnd"/>
    </w:p>
    <w:p w14:paraId="3EBBAF9F" w14:textId="77777777" w:rsidR="007970B1" w:rsidRDefault="007970B1" w:rsidP="007970B1">
      <w:pPr>
        <w:pStyle w:val="Corpsdetexte"/>
        <w:numPr>
          <w:ilvl w:val="0"/>
          <w:numId w:val="9"/>
        </w:numPr>
      </w:pPr>
    </w:p>
    <w:p w14:paraId="414D2D92" w14:textId="77777777" w:rsidR="007970B1" w:rsidRDefault="007970B1" w:rsidP="007970B1">
      <w:pPr>
        <w:pStyle w:val="Titre4"/>
      </w:pPr>
      <w:bookmarkStart w:id="43" w:name="_Toc70640790"/>
      <w:r>
        <w:t xml:space="preserve">Cas </w:t>
      </w:r>
      <w:proofErr w:type="spellStart"/>
      <w:r>
        <w:t>d’utilisation</w:t>
      </w:r>
      <w:proofErr w:type="spellEnd"/>
      <w:r>
        <w:t xml:space="preserve"> Y</w:t>
      </w:r>
      <w:bookmarkEnd w:id="43"/>
    </w:p>
    <w:p w14:paraId="48DA0677" w14:textId="77777777" w:rsidR="007970B1" w:rsidRDefault="007970B1" w:rsidP="007970B1">
      <w:pPr>
        <w:pStyle w:val="Corpsdetexte"/>
      </w:pPr>
      <w:r>
        <w:t>...</w:t>
      </w:r>
    </w:p>
    <w:p w14:paraId="420E52D9" w14:textId="77777777" w:rsidR="007970B1" w:rsidRPr="00D1035B" w:rsidRDefault="007970B1" w:rsidP="007970B1">
      <w:pPr>
        <w:pStyle w:val="Titre2"/>
        <w:rPr>
          <w:lang w:val="fr-FR"/>
        </w:rPr>
      </w:pPr>
      <w:bookmarkStart w:id="44" w:name="_Toc70640791"/>
      <w:r w:rsidRPr="00D1035B">
        <w:rPr>
          <w:lang w:val="fr-FR"/>
        </w:rPr>
        <w:t>Les règles de gestion générales</w:t>
      </w:r>
      <w:bookmarkEnd w:id="44"/>
    </w:p>
    <w:p w14:paraId="3A8D3915" w14:textId="77777777" w:rsidR="007970B1" w:rsidRPr="00D1035B" w:rsidRDefault="007970B1" w:rsidP="007970B1">
      <w:pPr>
        <w:pStyle w:val="Corpsdetexte"/>
        <w:rPr>
          <w:lang w:val="fr-FR"/>
        </w:rPr>
      </w:pPr>
    </w:p>
    <w:p w14:paraId="56D3A3D5" w14:textId="77777777" w:rsidR="007970B1" w:rsidRDefault="007970B1" w:rsidP="007970B1">
      <w:pPr>
        <w:pStyle w:val="Titre2"/>
      </w:pPr>
      <w:bookmarkStart w:id="45" w:name="_Toc70640792"/>
      <w:r>
        <w:t>Le workflow XXX</w:t>
      </w:r>
      <w:bookmarkEnd w:id="45"/>
    </w:p>
    <w:p w14:paraId="10410DFB" w14:textId="77777777" w:rsidR="007970B1" w:rsidRDefault="007970B1" w:rsidP="007970B1">
      <w:pPr>
        <w:pStyle w:val="Corpsdetexte"/>
      </w:pPr>
    </w:p>
    <w:p w14:paraId="6E52F329" w14:textId="77777777" w:rsidR="007970B1" w:rsidRDefault="007970B1">
      <w:pPr>
        <w:pStyle w:val="Corpsdetexte"/>
        <w:jc w:val="center"/>
      </w:pPr>
    </w:p>
    <w:p w14:paraId="45E1C337" w14:textId="2916646A" w:rsidR="007970B1" w:rsidRDefault="007970B1">
      <w:r>
        <w:br w:type="page"/>
      </w:r>
    </w:p>
    <w:p w14:paraId="1E0081D6" w14:textId="26DD578B" w:rsidR="00AE4A55" w:rsidRDefault="00AE4A55" w:rsidP="00AE4A55">
      <w:pPr>
        <w:pStyle w:val="Titre1"/>
      </w:pPr>
      <w:bookmarkStart w:id="46" w:name="_Toc70640793"/>
      <w:r>
        <w:lastRenderedPageBreak/>
        <w:t>L</w:t>
      </w:r>
      <w:r>
        <w:t>E USE CASE “GESTION”</w:t>
      </w:r>
      <w:bookmarkEnd w:id="46"/>
    </w:p>
    <w:p w14:paraId="4E5A75AB" w14:textId="0D3CB3AD" w:rsidR="00DA540A" w:rsidRPr="00D96C2A" w:rsidRDefault="00DA540A" w:rsidP="00DA540A">
      <w:pPr>
        <w:pStyle w:val="Corpsdetexte"/>
        <w:spacing w:before="120"/>
        <w:ind w:firstLine="709"/>
        <w:rPr>
          <w:lang w:val="fr-FR"/>
        </w:rPr>
      </w:pPr>
      <w:r w:rsidRPr="00D96C2A">
        <w:rPr>
          <w:lang w:val="fr-FR"/>
        </w:rPr>
        <w:t>Le package “</w:t>
      </w:r>
      <w:r>
        <w:rPr>
          <w:lang w:val="fr-FR"/>
        </w:rPr>
        <w:t>Gestion</w:t>
      </w:r>
      <w:r w:rsidRPr="00D96C2A">
        <w:rPr>
          <w:lang w:val="fr-FR"/>
        </w:rPr>
        <w:t xml:space="preserve">” décrit les différentes étapes de </w:t>
      </w:r>
      <w:r>
        <w:rPr>
          <w:lang w:val="fr-FR"/>
        </w:rPr>
        <w:t>gestion</w:t>
      </w:r>
      <w:r w:rsidRPr="00D96C2A">
        <w:rPr>
          <w:lang w:val="fr-FR"/>
        </w:rPr>
        <w:t>, les étapes impératives (annotées « </w:t>
      </w:r>
      <w:proofErr w:type="spellStart"/>
      <w:r w:rsidRPr="00D96C2A">
        <w:rPr>
          <w:lang w:val="fr-FR"/>
        </w:rPr>
        <w:t>include</w:t>
      </w:r>
      <w:proofErr w:type="spellEnd"/>
      <w:r w:rsidRPr="00D96C2A">
        <w:rPr>
          <w:lang w:val="fr-FR"/>
        </w:rPr>
        <w:t> ») et les étapes optionnelles (annotées « </w:t>
      </w:r>
      <w:proofErr w:type="spellStart"/>
      <w:r w:rsidRPr="00D96C2A">
        <w:rPr>
          <w:lang w:val="fr-FR"/>
        </w:rPr>
        <w:t>exclude</w:t>
      </w:r>
      <w:proofErr w:type="spellEnd"/>
      <w:r w:rsidRPr="00D96C2A">
        <w:rPr>
          <w:lang w:val="fr-FR"/>
        </w:rPr>
        <w:t> »)</w:t>
      </w:r>
      <w:r>
        <w:rPr>
          <w:lang w:val="fr-FR"/>
        </w:rPr>
        <w:t>.</w:t>
      </w:r>
    </w:p>
    <w:p w14:paraId="5D9C8650" w14:textId="77777777" w:rsidR="00AE4A55" w:rsidRDefault="00AE4A55" w:rsidP="00AE4A55">
      <w:pPr>
        <w:pStyle w:val="Titre2"/>
      </w:pPr>
      <w:bookmarkStart w:id="47" w:name="_Toc70640794"/>
      <w:r>
        <w:t xml:space="preserve">Les </w:t>
      </w:r>
      <w:proofErr w:type="spellStart"/>
      <w:r>
        <w:t>acteurs</w:t>
      </w:r>
      <w:bookmarkEnd w:id="47"/>
      <w:proofErr w:type="spellEnd"/>
    </w:p>
    <w:p w14:paraId="5B170AA7" w14:textId="77777777" w:rsidR="00AE4A55" w:rsidRDefault="00AE4A55">
      <w:pPr>
        <w:rPr>
          <w:rFonts w:ascii="Open Sans" w:eastAsia="Source Han Sans CN Regular" w:hAnsi="Open Sans" w:cs="Lohit Devanagari"/>
          <w:kern w:val="1"/>
          <w:sz w:val="22"/>
          <w:lang w:val="en-GB" w:eastAsia="zh-CN" w:bidi="hi-IN"/>
        </w:rPr>
      </w:pPr>
    </w:p>
    <w:p w14:paraId="6B3A4EB0" w14:textId="7508FE14" w:rsidR="00015E67" w:rsidRDefault="00015E67" w:rsidP="00015E67">
      <w:pPr>
        <w:pStyle w:val="Titre2"/>
      </w:pPr>
      <w:bookmarkStart w:id="48" w:name="_Toc70640795"/>
      <w:r>
        <w:t xml:space="preserve">Le </w:t>
      </w:r>
      <w:proofErr w:type="spellStart"/>
      <w:r>
        <w:t>cas</w:t>
      </w:r>
      <w:proofErr w:type="spellEnd"/>
      <w:r>
        <w:t xml:space="preserve"> </w:t>
      </w:r>
      <w:proofErr w:type="spellStart"/>
      <w:r>
        <w:t>d’utilisation</w:t>
      </w:r>
      <w:proofErr w:type="spellEnd"/>
      <w:r>
        <w:t xml:space="preserve"> </w:t>
      </w:r>
      <w:r w:rsidR="007C23D7">
        <w:t>GESTION</w:t>
      </w:r>
      <w:bookmarkEnd w:id="48"/>
    </w:p>
    <w:p w14:paraId="5BB133C7" w14:textId="2024AB19" w:rsidR="00015E67" w:rsidRDefault="00015E67">
      <w:pPr>
        <w:pStyle w:val="Corpsdetexte"/>
        <w:jc w:val="center"/>
      </w:pPr>
    </w:p>
    <w:p w14:paraId="2EE7D9BF" w14:textId="39C4AF15" w:rsidR="00015E67" w:rsidRDefault="00174F2E">
      <w:pPr>
        <w:pStyle w:val="Corpsdetexte"/>
        <w:jc w:val="center"/>
      </w:pPr>
      <w:r>
        <w:rPr>
          <w:noProof/>
        </w:rPr>
        <w:drawing>
          <wp:anchor distT="0" distB="0" distL="114300" distR="114300" simplePos="0" relativeHeight="251663360" behindDoc="1" locked="0" layoutInCell="1" allowOverlap="1" wp14:anchorId="0FE49A82" wp14:editId="12EF4691">
            <wp:simplePos x="0" y="0"/>
            <wp:positionH relativeFrom="column">
              <wp:posOffset>0</wp:posOffset>
            </wp:positionH>
            <wp:positionV relativeFrom="paragraph">
              <wp:posOffset>126577</wp:posOffset>
            </wp:positionV>
            <wp:extent cx="6120000" cy="4550400"/>
            <wp:effectExtent l="0" t="0" r="1905"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000" cy="4550400"/>
                    </a:xfrm>
                    <a:prstGeom prst="rect">
                      <a:avLst/>
                    </a:prstGeom>
                  </pic:spPr>
                </pic:pic>
              </a:graphicData>
            </a:graphic>
            <wp14:sizeRelH relativeFrom="margin">
              <wp14:pctWidth>0</wp14:pctWidth>
            </wp14:sizeRelH>
            <wp14:sizeRelV relativeFrom="margin">
              <wp14:pctHeight>0</wp14:pctHeight>
            </wp14:sizeRelV>
          </wp:anchor>
        </w:drawing>
      </w:r>
    </w:p>
    <w:p w14:paraId="055B2FC4" w14:textId="164429E1" w:rsidR="00015E67" w:rsidRDefault="00015E67">
      <w:pPr>
        <w:pStyle w:val="Corpsdetexte"/>
        <w:jc w:val="center"/>
      </w:pPr>
    </w:p>
    <w:p w14:paraId="50074EA4" w14:textId="4360C25E" w:rsidR="00015E67" w:rsidRDefault="00015E67">
      <w:pPr>
        <w:pStyle w:val="Corpsdetexte"/>
        <w:jc w:val="center"/>
      </w:pPr>
    </w:p>
    <w:p w14:paraId="720D735A" w14:textId="090F306C" w:rsidR="00015E67" w:rsidRDefault="00015E67">
      <w:pPr>
        <w:pStyle w:val="Corpsdetexte"/>
        <w:jc w:val="center"/>
      </w:pPr>
    </w:p>
    <w:p w14:paraId="26C141EE" w14:textId="5F0AFEC2" w:rsidR="00015E67" w:rsidRDefault="00015E67">
      <w:pPr>
        <w:pStyle w:val="Corpsdetexte"/>
        <w:jc w:val="center"/>
      </w:pPr>
    </w:p>
    <w:p w14:paraId="43DC3444" w14:textId="71CDDBBC" w:rsidR="00015E67" w:rsidRDefault="00015E67">
      <w:pPr>
        <w:pStyle w:val="Corpsdetexte"/>
        <w:jc w:val="center"/>
      </w:pPr>
    </w:p>
    <w:p w14:paraId="01739CA2" w14:textId="63E9BC26" w:rsidR="00015E67" w:rsidRDefault="00015E67">
      <w:pPr>
        <w:pStyle w:val="Corpsdetexte"/>
        <w:jc w:val="center"/>
      </w:pPr>
    </w:p>
    <w:p w14:paraId="18E3F518" w14:textId="7C3E53C9" w:rsidR="00015E67" w:rsidRDefault="00015E67">
      <w:pPr>
        <w:pStyle w:val="Corpsdetexte"/>
        <w:jc w:val="center"/>
      </w:pPr>
    </w:p>
    <w:p w14:paraId="7E213D74" w14:textId="5C3F79A9" w:rsidR="00015E67" w:rsidRDefault="00015E67">
      <w:pPr>
        <w:pStyle w:val="Corpsdetexte"/>
        <w:jc w:val="center"/>
      </w:pPr>
    </w:p>
    <w:p w14:paraId="0A2B1F3D" w14:textId="335A2EA5" w:rsidR="00015E67" w:rsidRDefault="00015E67">
      <w:pPr>
        <w:pStyle w:val="Corpsdetexte"/>
        <w:jc w:val="center"/>
      </w:pPr>
    </w:p>
    <w:p w14:paraId="25BC2E5C" w14:textId="3F4B3EA9" w:rsidR="00015E67" w:rsidRDefault="00015E67">
      <w:pPr>
        <w:pStyle w:val="Corpsdetexte"/>
        <w:jc w:val="center"/>
      </w:pPr>
    </w:p>
    <w:p w14:paraId="44AFBEEC" w14:textId="253C424C" w:rsidR="00015E67" w:rsidRDefault="00015E67">
      <w:pPr>
        <w:pStyle w:val="Corpsdetexte"/>
        <w:jc w:val="center"/>
      </w:pPr>
    </w:p>
    <w:p w14:paraId="13C819EE" w14:textId="7E977B66" w:rsidR="00015E67" w:rsidRDefault="00015E67">
      <w:pPr>
        <w:pStyle w:val="Corpsdetexte"/>
        <w:jc w:val="center"/>
      </w:pPr>
    </w:p>
    <w:p w14:paraId="14660440" w14:textId="28BDB908" w:rsidR="00015E67" w:rsidRDefault="00015E67">
      <w:pPr>
        <w:pStyle w:val="Corpsdetexte"/>
        <w:jc w:val="center"/>
      </w:pPr>
    </w:p>
    <w:p w14:paraId="11704113" w14:textId="1A7D2F3A" w:rsidR="00015E67" w:rsidRDefault="00015E67">
      <w:pPr>
        <w:pStyle w:val="Corpsdetexte"/>
        <w:jc w:val="center"/>
      </w:pPr>
    </w:p>
    <w:p w14:paraId="4F8975D2" w14:textId="6779EA81" w:rsidR="00015E67" w:rsidRDefault="00015E67">
      <w:pPr>
        <w:pStyle w:val="Corpsdetexte"/>
        <w:jc w:val="center"/>
      </w:pPr>
    </w:p>
    <w:p w14:paraId="4B26424F" w14:textId="15CABCAC" w:rsidR="00015E67" w:rsidRDefault="00015E67">
      <w:pPr>
        <w:pStyle w:val="Corpsdetexte"/>
        <w:jc w:val="center"/>
      </w:pPr>
    </w:p>
    <w:p w14:paraId="1DB4E283" w14:textId="3F626EC4" w:rsidR="00015E67" w:rsidRDefault="00015E67">
      <w:pPr>
        <w:pStyle w:val="Corpsdetexte"/>
        <w:jc w:val="center"/>
      </w:pPr>
    </w:p>
    <w:p w14:paraId="3E40315E" w14:textId="77777777" w:rsidR="00015E67" w:rsidRDefault="00015E67">
      <w:pPr>
        <w:pStyle w:val="Corpsdetexte"/>
        <w:jc w:val="center"/>
      </w:pPr>
    </w:p>
    <w:p w14:paraId="3F30BD5B" w14:textId="5FA3E646" w:rsidR="007970B1" w:rsidRPr="007970B1" w:rsidRDefault="007970B1">
      <w:pPr>
        <w:pStyle w:val="Corpsdetexte"/>
        <w:jc w:val="center"/>
        <w:rPr>
          <w:lang w:val="fr-FR"/>
        </w:rPr>
      </w:pPr>
      <w:r w:rsidRPr="0003389B">
        <w:rPr>
          <w:b/>
          <w:bCs/>
          <w:sz w:val="21"/>
          <w:szCs w:val="20"/>
          <w:u w:val="single"/>
          <w:lang w:val="fr-FR"/>
        </w:rPr>
        <w:t xml:space="preserve">DIAGRAMME </w:t>
      </w:r>
      <w:r>
        <w:rPr>
          <w:b/>
          <w:bCs/>
          <w:sz w:val="21"/>
          <w:szCs w:val="20"/>
          <w:u w:val="single"/>
          <w:lang w:val="fr-FR"/>
        </w:rPr>
        <w:t>10</w:t>
      </w:r>
      <w:r w:rsidRPr="0003389B">
        <w:rPr>
          <w:b/>
          <w:bCs/>
          <w:sz w:val="21"/>
          <w:szCs w:val="20"/>
          <w:u w:val="single"/>
          <w:lang w:val="fr-FR"/>
        </w:rPr>
        <w:t> : DIAGRAMME D</w:t>
      </w:r>
      <w:r>
        <w:rPr>
          <w:b/>
          <w:bCs/>
          <w:sz w:val="21"/>
          <w:szCs w:val="20"/>
          <w:u w:val="single"/>
          <w:lang w:val="fr-FR"/>
        </w:rPr>
        <w:t>E CAS D’UTILISATION « GESTION »</w:t>
      </w:r>
      <w:r w:rsidRPr="0003389B">
        <w:rPr>
          <w:b/>
          <w:bCs/>
          <w:sz w:val="21"/>
          <w:szCs w:val="20"/>
          <w:u w:val="single"/>
          <w:lang w:val="fr-FR"/>
        </w:rPr>
        <w:t xml:space="preserve"> CHEZ OC PIZZA</w:t>
      </w:r>
    </w:p>
    <w:p w14:paraId="1075623E" w14:textId="017412FF" w:rsidR="00A9438D" w:rsidRDefault="000D22B6">
      <w:pPr>
        <w:pStyle w:val="Titre3"/>
      </w:pPr>
      <w:bookmarkStart w:id="49" w:name="_Toc70640796"/>
      <w:r>
        <w:lastRenderedPageBreak/>
        <w:t xml:space="preserve">Package </w:t>
      </w:r>
      <w:r w:rsidR="00D1035B">
        <w:t>GESTION</w:t>
      </w:r>
      <w:bookmarkEnd w:id="49"/>
    </w:p>
    <w:p w14:paraId="02469E72" w14:textId="77777777" w:rsidR="00A9438D" w:rsidRDefault="000D22B6">
      <w:pPr>
        <w:pStyle w:val="Titre4"/>
      </w:pPr>
      <w:bookmarkStart w:id="50" w:name="_Toc70640797"/>
      <w:r>
        <w:t xml:space="preserve">UC1 – Cas </w:t>
      </w:r>
      <w:proofErr w:type="spellStart"/>
      <w:r>
        <w:t>d’utilisation</w:t>
      </w:r>
      <w:proofErr w:type="spellEnd"/>
      <w:r>
        <w:t xml:space="preserve"> X</w:t>
      </w:r>
      <w:bookmarkEnd w:id="50"/>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409"/>
        <w:gridCol w:w="7464"/>
      </w:tblGrid>
      <w:tr w:rsidR="00A9438D" w14:paraId="6BF13C0A" w14:textId="77777777">
        <w:trPr>
          <w:trHeight w:val="375"/>
        </w:trPr>
        <w:tc>
          <w:tcPr>
            <w:tcW w:w="2409" w:type="dxa"/>
            <w:tcBorders>
              <w:top w:val="none" w:sz="1" w:space="0" w:color="000000"/>
              <w:left w:val="none" w:sz="1" w:space="0" w:color="000000"/>
              <w:bottom w:val="none" w:sz="1" w:space="0" w:color="000000"/>
            </w:tcBorders>
            <w:shd w:val="clear" w:color="auto" w:fill="E6E6E6"/>
          </w:tcPr>
          <w:p w14:paraId="6A393E8C" w14:textId="77777777" w:rsidR="00A9438D" w:rsidRDefault="000D22B6">
            <w:pPr>
              <w:pStyle w:val="En-tte"/>
              <w:keepNext/>
            </w:pPr>
            <w:r>
              <w:rPr>
                <w:lang w:val="fr-FR"/>
              </w:rPr>
              <w:t>Identifiant</w:t>
            </w:r>
          </w:p>
        </w:tc>
        <w:tc>
          <w:tcPr>
            <w:tcW w:w="7464" w:type="dxa"/>
            <w:tcBorders>
              <w:top w:val="none" w:sz="1" w:space="0" w:color="000000"/>
              <w:left w:val="none" w:sz="1" w:space="0" w:color="000000"/>
              <w:bottom w:val="none" w:sz="1" w:space="0" w:color="000000"/>
              <w:right w:val="none" w:sz="1" w:space="0" w:color="000000"/>
            </w:tcBorders>
            <w:shd w:val="clear" w:color="auto" w:fill="auto"/>
          </w:tcPr>
          <w:p w14:paraId="31217779" w14:textId="77777777" w:rsidR="00A9438D" w:rsidRDefault="000D22B6">
            <w:pPr>
              <w:pStyle w:val="Contenudetableau"/>
            </w:pPr>
            <w:r>
              <w:t xml:space="preserve">UC1 – </w:t>
            </w:r>
            <w:proofErr w:type="spellStart"/>
            <w:r>
              <w:t>Xxxx</w:t>
            </w:r>
            <w:proofErr w:type="spellEnd"/>
          </w:p>
        </w:tc>
      </w:tr>
      <w:tr w:rsidR="00A9438D" w14:paraId="05B49BC8" w14:textId="77777777">
        <w:trPr>
          <w:trHeight w:val="375"/>
        </w:trPr>
        <w:tc>
          <w:tcPr>
            <w:tcW w:w="2409" w:type="dxa"/>
            <w:tcBorders>
              <w:left w:val="none" w:sz="1" w:space="0" w:color="000000"/>
              <w:bottom w:val="none" w:sz="1" w:space="0" w:color="000000"/>
            </w:tcBorders>
            <w:shd w:val="clear" w:color="auto" w:fill="E6E6E6"/>
          </w:tcPr>
          <w:p w14:paraId="209938BB" w14:textId="77777777" w:rsidR="00A9438D" w:rsidRDefault="000D22B6">
            <w:pPr>
              <w:pStyle w:val="En-tte"/>
              <w:keepNext/>
            </w:pPr>
            <w:r>
              <w:rPr>
                <w:lang w:val="fr-FR"/>
              </w:rPr>
              <w:t>Description</w:t>
            </w:r>
          </w:p>
        </w:tc>
        <w:tc>
          <w:tcPr>
            <w:tcW w:w="7464" w:type="dxa"/>
            <w:tcBorders>
              <w:left w:val="none" w:sz="1" w:space="0" w:color="000000"/>
              <w:bottom w:val="none" w:sz="1" w:space="0" w:color="000000"/>
              <w:right w:val="none" w:sz="1" w:space="0" w:color="000000"/>
            </w:tcBorders>
            <w:shd w:val="clear" w:color="auto" w:fill="auto"/>
          </w:tcPr>
          <w:p w14:paraId="31222365" w14:textId="77777777" w:rsidR="00A9438D" w:rsidRDefault="00A9438D">
            <w:pPr>
              <w:pStyle w:val="Contenudetableau"/>
            </w:pPr>
          </w:p>
        </w:tc>
      </w:tr>
      <w:tr w:rsidR="00A9438D" w14:paraId="628FACFA" w14:textId="77777777">
        <w:trPr>
          <w:trHeight w:val="375"/>
        </w:trPr>
        <w:tc>
          <w:tcPr>
            <w:tcW w:w="2409" w:type="dxa"/>
            <w:tcBorders>
              <w:left w:val="none" w:sz="1" w:space="0" w:color="000000"/>
              <w:bottom w:val="none" w:sz="1" w:space="0" w:color="000000"/>
            </w:tcBorders>
            <w:shd w:val="clear" w:color="auto" w:fill="E6E6E6"/>
          </w:tcPr>
          <w:p w14:paraId="7CC90312" w14:textId="77777777" w:rsidR="00A9438D" w:rsidRDefault="000D22B6">
            <w:pPr>
              <w:pStyle w:val="En-tte"/>
              <w:keepNext/>
            </w:pPr>
            <w:proofErr w:type="spellStart"/>
            <w:r>
              <w:rPr>
                <w:lang w:val="fr-FR"/>
              </w:rPr>
              <w:t>Pré-conditions</w:t>
            </w:r>
            <w:proofErr w:type="spellEnd"/>
          </w:p>
        </w:tc>
        <w:tc>
          <w:tcPr>
            <w:tcW w:w="7464" w:type="dxa"/>
            <w:tcBorders>
              <w:left w:val="none" w:sz="1" w:space="0" w:color="000000"/>
              <w:bottom w:val="none" w:sz="1" w:space="0" w:color="000000"/>
              <w:right w:val="none" w:sz="1" w:space="0" w:color="000000"/>
            </w:tcBorders>
            <w:shd w:val="clear" w:color="auto" w:fill="auto"/>
          </w:tcPr>
          <w:p w14:paraId="4687CB51" w14:textId="77777777" w:rsidR="00A9438D" w:rsidRDefault="00A9438D">
            <w:pPr>
              <w:pStyle w:val="Contenudetableau"/>
              <w:numPr>
                <w:ilvl w:val="0"/>
                <w:numId w:val="5"/>
              </w:numPr>
            </w:pPr>
          </w:p>
        </w:tc>
      </w:tr>
      <w:tr w:rsidR="00A9438D" w14:paraId="494D1F90" w14:textId="77777777">
        <w:trPr>
          <w:trHeight w:val="375"/>
        </w:trPr>
        <w:tc>
          <w:tcPr>
            <w:tcW w:w="2409" w:type="dxa"/>
            <w:tcBorders>
              <w:left w:val="none" w:sz="1" w:space="0" w:color="000000"/>
              <w:bottom w:val="none" w:sz="1" w:space="0" w:color="000000"/>
            </w:tcBorders>
            <w:shd w:val="clear" w:color="auto" w:fill="E6E6E6"/>
          </w:tcPr>
          <w:p w14:paraId="3CEBE8C2" w14:textId="77777777" w:rsidR="00A9438D" w:rsidRDefault="000D22B6">
            <w:pPr>
              <w:pStyle w:val="En-tte"/>
              <w:keepNext/>
            </w:pPr>
            <w:r>
              <w:rPr>
                <w:lang w:val="fr-FR"/>
              </w:rPr>
              <w:t>Données en entrée</w:t>
            </w:r>
          </w:p>
        </w:tc>
        <w:tc>
          <w:tcPr>
            <w:tcW w:w="7464" w:type="dxa"/>
            <w:tcBorders>
              <w:left w:val="none" w:sz="1" w:space="0" w:color="000000"/>
              <w:bottom w:val="none" w:sz="1" w:space="0" w:color="000000"/>
              <w:right w:val="none" w:sz="1" w:space="0" w:color="000000"/>
            </w:tcBorders>
            <w:shd w:val="clear" w:color="auto" w:fill="auto"/>
          </w:tcPr>
          <w:p w14:paraId="414D3092" w14:textId="77777777" w:rsidR="00A9438D" w:rsidRDefault="00A9438D">
            <w:pPr>
              <w:pStyle w:val="Contenudetableau"/>
              <w:numPr>
                <w:ilvl w:val="0"/>
                <w:numId w:val="6"/>
              </w:numPr>
            </w:pPr>
          </w:p>
        </w:tc>
      </w:tr>
      <w:tr w:rsidR="00A9438D" w14:paraId="0055CEAD" w14:textId="77777777">
        <w:trPr>
          <w:trHeight w:val="375"/>
        </w:trPr>
        <w:tc>
          <w:tcPr>
            <w:tcW w:w="2409" w:type="dxa"/>
            <w:tcBorders>
              <w:left w:val="none" w:sz="1" w:space="0" w:color="000000"/>
              <w:bottom w:val="none" w:sz="1" w:space="0" w:color="000000"/>
            </w:tcBorders>
            <w:shd w:val="clear" w:color="auto" w:fill="E6E6E6"/>
          </w:tcPr>
          <w:p w14:paraId="2EC0BEF1" w14:textId="77777777" w:rsidR="00A9438D" w:rsidRDefault="000D22B6">
            <w:pPr>
              <w:pStyle w:val="En-tte"/>
              <w:keepNext/>
            </w:pPr>
            <w:r>
              <w:rPr>
                <w:lang w:val="fr-FR"/>
              </w:rPr>
              <w:t>Scénario nominal</w:t>
            </w:r>
          </w:p>
        </w:tc>
        <w:tc>
          <w:tcPr>
            <w:tcW w:w="7464" w:type="dxa"/>
            <w:tcBorders>
              <w:left w:val="none" w:sz="1" w:space="0" w:color="000000"/>
              <w:bottom w:val="none" w:sz="1" w:space="0" w:color="000000"/>
              <w:right w:val="none" w:sz="1" w:space="0" w:color="000000"/>
            </w:tcBorders>
            <w:shd w:val="clear" w:color="auto" w:fill="auto"/>
          </w:tcPr>
          <w:p w14:paraId="3369DF0C" w14:textId="77777777" w:rsidR="00A9438D" w:rsidRDefault="000D22B6">
            <w:pPr>
              <w:pStyle w:val="Contenudetableau"/>
              <w:numPr>
                <w:ilvl w:val="0"/>
                <w:numId w:val="7"/>
              </w:numPr>
            </w:pPr>
            <w:r>
              <w:t>…</w:t>
            </w:r>
          </w:p>
          <w:p w14:paraId="7F9E8B60" w14:textId="77777777" w:rsidR="00A9438D" w:rsidRDefault="000D22B6">
            <w:pPr>
              <w:pStyle w:val="Contenudetableau"/>
              <w:numPr>
                <w:ilvl w:val="0"/>
                <w:numId w:val="7"/>
              </w:numPr>
            </w:pPr>
            <w:r>
              <w:t>...</w:t>
            </w:r>
          </w:p>
        </w:tc>
      </w:tr>
      <w:tr w:rsidR="00A9438D" w14:paraId="60C12FDC" w14:textId="77777777">
        <w:trPr>
          <w:trHeight w:val="375"/>
        </w:trPr>
        <w:tc>
          <w:tcPr>
            <w:tcW w:w="2409" w:type="dxa"/>
            <w:tcBorders>
              <w:left w:val="none" w:sz="1" w:space="0" w:color="000000"/>
              <w:bottom w:val="none" w:sz="1" w:space="0" w:color="000000"/>
            </w:tcBorders>
            <w:shd w:val="clear" w:color="auto" w:fill="E6E6E6"/>
          </w:tcPr>
          <w:p w14:paraId="76E66C6E" w14:textId="77777777" w:rsidR="00A9438D" w:rsidRDefault="000D22B6">
            <w:pPr>
              <w:pStyle w:val="En-tte"/>
              <w:keepNext/>
            </w:pPr>
            <w:r>
              <w:rPr>
                <w:lang w:val="fr-FR"/>
              </w:rPr>
              <w:t>Résultat</w:t>
            </w:r>
          </w:p>
        </w:tc>
        <w:tc>
          <w:tcPr>
            <w:tcW w:w="7464" w:type="dxa"/>
            <w:tcBorders>
              <w:left w:val="none" w:sz="1" w:space="0" w:color="000000"/>
              <w:bottom w:val="none" w:sz="1" w:space="0" w:color="000000"/>
              <w:right w:val="none" w:sz="1" w:space="0" w:color="000000"/>
            </w:tcBorders>
            <w:shd w:val="clear" w:color="auto" w:fill="auto"/>
          </w:tcPr>
          <w:p w14:paraId="00DAB0E7" w14:textId="77777777" w:rsidR="00A9438D" w:rsidRDefault="00A9438D">
            <w:pPr>
              <w:pStyle w:val="Contenudetableau"/>
            </w:pPr>
          </w:p>
        </w:tc>
      </w:tr>
      <w:tr w:rsidR="00A9438D" w14:paraId="553FE756" w14:textId="77777777">
        <w:trPr>
          <w:trHeight w:val="375"/>
        </w:trPr>
        <w:tc>
          <w:tcPr>
            <w:tcW w:w="2409" w:type="dxa"/>
            <w:tcBorders>
              <w:left w:val="none" w:sz="1" w:space="0" w:color="000000"/>
              <w:bottom w:val="none" w:sz="1" w:space="0" w:color="000000"/>
            </w:tcBorders>
            <w:shd w:val="clear" w:color="auto" w:fill="E6E6E6"/>
          </w:tcPr>
          <w:p w14:paraId="6E55EFA0" w14:textId="77777777" w:rsidR="00A9438D" w:rsidRDefault="000D22B6">
            <w:pPr>
              <w:pStyle w:val="En-tte"/>
            </w:pPr>
            <w:r>
              <w:rPr>
                <w:lang w:val="fr-FR"/>
              </w:rPr>
              <w:t>Erreurs</w:t>
            </w:r>
          </w:p>
        </w:tc>
        <w:tc>
          <w:tcPr>
            <w:tcW w:w="7464" w:type="dxa"/>
            <w:tcBorders>
              <w:left w:val="none" w:sz="1" w:space="0" w:color="000000"/>
              <w:bottom w:val="none" w:sz="1" w:space="0" w:color="000000"/>
              <w:right w:val="none" w:sz="1" w:space="0" w:color="000000"/>
            </w:tcBorders>
            <w:shd w:val="clear" w:color="auto" w:fill="auto"/>
          </w:tcPr>
          <w:p w14:paraId="71D6B739" w14:textId="77777777" w:rsidR="00A9438D" w:rsidRDefault="00A9438D">
            <w:pPr>
              <w:pStyle w:val="Contenudetableau"/>
              <w:numPr>
                <w:ilvl w:val="0"/>
                <w:numId w:val="8"/>
              </w:numPr>
            </w:pPr>
          </w:p>
        </w:tc>
      </w:tr>
    </w:tbl>
    <w:p w14:paraId="0F9AC229" w14:textId="77777777" w:rsidR="00A9438D" w:rsidRDefault="000D22B6">
      <w:pPr>
        <w:pStyle w:val="Titre5"/>
      </w:pPr>
      <w:bookmarkStart w:id="51" w:name="_Toc70640798"/>
      <w:proofErr w:type="spellStart"/>
      <w:r>
        <w:t>Scénario</w:t>
      </w:r>
      <w:proofErr w:type="spellEnd"/>
      <w:r>
        <w:t xml:space="preserve"> </w:t>
      </w:r>
      <w:proofErr w:type="spellStart"/>
      <w:proofErr w:type="gramStart"/>
      <w:r>
        <w:t>alternatif</w:t>
      </w:r>
      <w:proofErr w:type="spellEnd"/>
      <w:r>
        <w:t xml:space="preserve"> :</w:t>
      </w:r>
      <w:proofErr w:type="gramEnd"/>
      <w:r>
        <w:t xml:space="preserve"> </w:t>
      </w:r>
      <w:proofErr w:type="spellStart"/>
      <w:r>
        <w:t>Xxxxx</w:t>
      </w:r>
      <w:bookmarkEnd w:id="51"/>
      <w:proofErr w:type="spellEnd"/>
    </w:p>
    <w:p w14:paraId="3F17524C" w14:textId="77777777" w:rsidR="00A9438D" w:rsidRDefault="00A9438D">
      <w:pPr>
        <w:pStyle w:val="Corpsdetexte"/>
        <w:numPr>
          <w:ilvl w:val="0"/>
          <w:numId w:val="9"/>
        </w:numPr>
      </w:pPr>
    </w:p>
    <w:p w14:paraId="7CBCF84F" w14:textId="77777777" w:rsidR="00A9438D" w:rsidRDefault="000D22B6">
      <w:pPr>
        <w:pStyle w:val="Titre4"/>
      </w:pPr>
      <w:bookmarkStart w:id="52" w:name="_Toc70640799"/>
      <w:r>
        <w:t xml:space="preserve">Cas </w:t>
      </w:r>
      <w:proofErr w:type="spellStart"/>
      <w:r>
        <w:t>d’utilisation</w:t>
      </w:r>
      <w:proofErr w:type="spellEnd"/>
      <w:r>
        <w:t xml:space="preserve"> Y</w:t>
      </w:r>
      <w:bookmarkEnd w:id="52"/>
    </w:p>
    <w:p w14:paraId="788EF292" w14:textId="77777777" w:rsidR="00A9438D" w:rsidRDefault="000D22B6">
      <w:pPr>
        <w:pStyle w:val="Corpsdetexte"/>
      </w:pPr>
      <w:r>
        <w:t>...</w:t>
      </w:r>
    </w:p>
    <w:p w14:paraId="399F97EB" w14:textId="77777777" w:rsidR="00A9438D" w:rsidRPr="00015E67" w:rsidRDefault="000D22B6">
      <w:pPr>
        <w:pStyle w:val="Titre2"/>
        <w:rPr>
          <w:lang w:val="fr-FR"/>
        </w:rPr>
      </w:pPr>
      <w:bookmarkStart w:id="53" w:name="_Toc70640800"/>
      <w:r w:rsidRPr="00015E67">
        <w:rPr>
          <w:lang w:val="fr-FR"/>
        </w:rPr>
        <w:t>Les règles de gestion générales</w:t>
      </w:r>
      <w:bookmarkEnd w:id="53"/>
    </w:p>
    <w:p w14:paraId="3A93ED43" w14:textId="77777777" w:rsidR="00A9438D" w:rsidRPr="00015E67" w:rsidRDefault="00A9438D">
      <w:pPr>
        <w:pStyle w:val="Corpsdetexte"/>
        <w:rPr>
          <w:lang w:val="fr-FR"/>
        </w:rPr>
      </w:pPr>
    </w:p>
    <w:p w14:paraId="5801E37A" w14:textId="77777777" w:rsidR="00A9438D" w:rsidRDefault="000D22B6">
      <w:pPr>
        <w:pStyle w:val="Titre2"/>
      </w:pPr>
      <w:bookmarkStart w:id="54" w:name="_Toc70640801"/>
      <w:r>
        <w:t>Le workflow XXX</w:t>
      </w:r>
      <w:bookmarkEnd w:id="54"/>
    </w:p>
    <w:p w14:paraId="5B80ABBD" w14:textId="77777777" w:rsidR="00A9438D" w:rsidRDefault="00A9438D">
      <w:pPr>
        <w:pStyle w:val="Corpsdetexte"/>
      </w:pPr>
    </w:p>
    <w:p w14:paraId="72496B7E" w14:textId="77777777" w:rsidR="00A9438D" w:rsidRDefault="000D22B6">
      <w:pPr>
        <w:pStyle w:val="Titre1"/>
      </w:pPr>
      <w:bookmarkStart w:id="55" w:name="_Toc70640802"/>
      <w:r>
        <w:lastRenderedPageBreak/>
        <w:t>Application XXX</w:t>
      </w:r>
      <w:bookmarkEnd w:id="55"/>
    </w:p>
    <w:p w14:paraId="05ADA7F4" w14:textId="77777777" w:rsidR="00A9438D" w:rsidRDefault="000D22B6">
      <w:pPr>
        <w:pStyle w:val="Corpsdetexte"/>
      </w:pPr>
      <w:r>
        <w:t>...</w:t>
      </w:r>
    </w:p>
    <w:p w14:paraId="7210F3C2" w14:textId="77777777" w:rsidR="00A9438D" w:rsidRDefault="000D22B6">
      <w:pPr>
        <w:pStyle w:val="Titre1"/>
      </w:pPr>
      <w:bookmarkStart w:id="56" w:name="_Toc70640803"/>
      <w:proofErr w:type="spellStart"/>
      <w:r>
        <w:lastRenderedPageBreak/>
        <w:t>Glossaire</w:t>
      </w:r>
      <w:bookmarkEnd w:id="56"/>
      <w:proofErr w:type="spellEnd"/>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099"/>
        <w:gridCol w:w="7767"/>
      </w:tblGrid>
      <w:tr w:rsidR="00A9438D" w14:paraId="1586C3C3" w14:textId="77777777">
        <w:tc>
          <w:tcPr>
            <w:tcW w:w="2099" w:type="dxa"/>
            <w:tcBorders>
              <w:top w:val="none" w:sz="1" w:space="0" w:color="000000"/>
              <w:left w:val="none" w:sz="1" w:space="0" w:color="000000"/>
              <w:bottom w:val="none" w:sz="1" w:space="0" w:color="000000"/>
            </w:tcBorders>
            <w:shd w:val="clear" w:color="auto" w:fill="auto"/>
          </w:tcPr>
          <w:p w14:paraId="0F645B8E" w14:textId="77777777" w:rsidR="00A9438D" w:rsidRDefault="00A9438D">
            <w:pPr>
              <w:pStyle w:val="Contenudetableau"/>
              <w:jc w:val="both"/>
              <w:rPr>
                <w:b/>
                <w:bCs/>
              </w:rPr>
            </w:pPr>
          </w:p>
        </w:tc>
        <w:tc>
          <w:tcPr>
            <w:tcW w:w="7767" w:type="dxa"/>
            <w:tcBorders>
              <w:top w:val="none" w:sz="1" w:space="0" w:color="000000"/>
              <w:left w:val="none" w:sz="1" w:space="0" w:color="000000"/>
              <w:bottom w:val="none" w:sz="1" w:space="0" w:color="000000"/>
              <w:right w:val="none" w:sz="1" w:space="0" w:color="000000"/>
            </w:tcBorders>
            <w:shd w:val="clear" w:color="auto" w:fill="auto"/>
          </w:tcPr>
          <w:p w14:paraId="181916A7" w14:textId="77777777" w:rsidR="00A9438D" w:rsidRDefault="00A9438D">
            <w:pPr>
              <w:pStyle w:val="Contenudetableau"/>
              <w:jc w:val="both"/>
            </w:pPr>
          </w:p>
        </w:tc>
      </w:tr>
      <w:tr w:rsidR="00A9438D" w14:paraId="035F4BC1" w14:textId="77777777">
        <w:tc>
          <w:tcPr>
            <w:tcW w:w="2099" w:type="dxa"/>
            <w:tcBorders>
              <w:left w:val="none" w:sz="1" w:space="0" w:color="000000"/>
              <w:bottom w:val="none" w:sz="1" w:space="0" w:color="000000"/>
            </w:tcBorders>
            <w:shd w:val="clear" w:color="auto" w:fill="auto"/>
          </w:tcPr>
          <w:p w14:paraId="6E10C111" w14:textId="77777777" w:rsidR="00A9438D" w:rsidRDefault="00A9438D">
            <w:pPr>
              <w:pStyle w:val="Contenudetableau"/>
              <w:jc w:val="both"/>
              <w:rPr>
                <w:b/>
                <w:bCs/>
              </w:rPr>
            </w:pPr>
          </w:p>
        </w:tc>
        <w:tc>
          <w:tcPr>
            <w:tcW w:w="7767" w:type="dxa"/>
            <w:tcBorders>
              <w:left w:val="none" w:sz="1" w:space="0" w:color="000000"/>
              <w:bottom w:val="none" w:sz="1" w:space="0" w:color="000000"/>
              <w:right w:val="none" w:sz="1" w:space="0" w:color="000000"/>
            </w:tcBorders>
            <w:shd w:val="clear" w:color="auto" w:fill="auto"/>
          </w:tcPr>
          <w:p w14:paraId="13CB8FFB" w14:textId="77777777" w:rsidR="00A9438D" w:rsidRDefault="00A9438D">
            <w:pPr>
              <w:pStyle w:val="Contenudetableau"/>
              <w:jc w:val="both"/>
            </w:pPr>
          </w:p>
        </w:tc>
      </w:tr>
    </w:tbl>
    <w:p w14:paraId="79E9EE19" w14:textId="77777777" w:rsidR="000D22B6" w:rsidRDefault="000D22B6">
      <w:pPr>
        <w:pStyle w:val="Corpsdetexte"/>
      </w:pPr>
    </w:p>
    <w:sectPr w:rsidR="000D22B6" w:rsidSect="00034A79">
      <w:pgSz w:w="11906" w:h="16838"/>
      <w:pgMar w:top="2247" w:right="1134" w:bottom="1990" w:left="1134" w:header="1134" w:footer="113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C282D3" w14:textId="77777777" w:rsidR="00765EF4" w:rsidRDefault="00765EF4">
      <w:r>
        <w:separator/>
      </w:r>
    </w:p>
  </w:endnote>
  <w:endnote w:type="continuationSeparator" w:id="0">
    <w:p w14:paraId="738819F8" w14:textId="77777777" w:rsidR="00765EF4" w:rsidRDefault="00765E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20B0604020202020204"/>
    <w:charset w:val="01"/>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Open Sans">
    <w:altName w:val="Segoe UI"/>
    <w:panose1 w:val="020B0604020202020204"/>
    <w:charset w:val="00"/>
    <w:family w:val="swiss"/>
    <w:pitch w:val="variable"/>
    <w:sig w:usb0="E00002EF" w:usb1="4000205B" w:usb2="00000028" w:usb3="00000000" w:csb0="0000019F" w:csb1="00000000"/>
  </w:font>
  <w:font w:name="Source Han Sans CN Regular">
    <w:altName w:val="Calibri"/>
    <w:panose1 w:val="020B0604020202020204"/>
    <w:charset w:val="01"/>
    <w:family w:val="auto"/>
    <w:pitch w:val="variable"/>
  </w:font>
  <w:font w:name="Lohit Devanagari">
    <w:altName w:val="Calibri"/>
    <w:panose1 w:val="020B0604020202020204"/>
    <w:charset w:val="01"/>
    <w:family w:val="auto"/>
    <w:pitch w:val="variable"/>
  </w:font>
  <w:font w:name="Helvetica 55 Roman">
    <w:panose1 w:val="00000000000000000000"/>
    <w:charset w:val="00"/>
    <w:family w:val="auto"/>
    <w:pitch w:val="variable"/>
    <w:sig w:usb0="E00002FF" w:usb1="5000785B" w:usb2="00000000" w:usb3="00000000" w:csb0="0000019F" w:csb1="00000000"/>
  </w:font>
  <w:font w:name="Harabara">
    <w:panose1 w:val="020B0604020202020204"/>
    <w:charset w:val="01"/>
    <w:family w:val="swiss"/>
    <w:pitch w:val="variable"/>
  </w:font>
  <w:font w:name="Calibri">
    <w:panose1 w:val="020F0502020204030204"/>
    <w:charset w:val="00"/>
    <w:family w:val="swiss"/>
    <w:pitch w:val="variable"/>
    <w:sig w:usb0="E0002AFF" w:usb1="C000247B" w:usb2="00000009" w:usb3="00000000" w:csb0="000001FF" w:csb1="00000000"/>
  </w:font>
  <w:font w:name="Droid Sans">
    <w:altName w:val="Segoe UI"/>
    <w:panose1 w:val="020B0604020202020204"/>
    <w:charset w:val="01"/>
    <w:family w:val="swiss"/>
    <w:pitch w:val="variable"/>
  </w:font>
  <w:font w:name="Droid Sans Mono">
    <w:panose1 w:val="020B0604020202020204"/>
    <w:charset w:val="01"/>
    <w:family w:val="swiss"/>
    <w:pitch w:val="fixed"/>
  </w:font>
  <w:font w:name="Helvetica 45 Light">
    <w:panose1 w:val="020B0403020202020204"/>
    <w:charset w:val="00"/>
    <w:family w:val="swiss"/>
    <w:pitch w:val="variable"/>
    <w:sig w:usb0="800000AF" w:usb1="4000204A"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jaVu Sans">
    <w:altName w:val="Verdana"/>
    <w:panose1 w:val="020B0604020202020204"/>
    <w:charset w:val="01"/>
    <w:family w:val="swiss"/>
    <w:pitch w:val="default"/>
  </w:font>
  <w:font w:name="Open Sans Condensed Light">
    <w:altName w:val="Segoe UI"/>
    <w:panose1 w:val="020B0604020202020204"/>
    <w:charset w:val="01"/>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1058" w:type="dxa"/>
      <w:tblInd w:w="-701" w:type="dxa"/>
      <w:tblLayout w:type="fixed"/>
      <w:tblCellMar>
        <w:left w:w="57" w:type="dxa"/>
        <w:right w:w="57" w:type="dxa"/>
      </w:tblCellMar>
      <w:tblLook w:val="0000" w:firstRow="0" w:lastRow="0" w:firstColumn="0" w:lastColumn="0" w:noHBand="0" w:noVBand="0"/>
    </w:tblPr>
    <w:tblGrid>
      <w:gridCol w:w="2778"/>
      <w:gridCol w:w="8280"/>
    </w:tblGrid>
    <w:tr w:rsidR="00572553" w:rsidRPr="001E0B5D" w14:paraId="1916794F" w14:textId="77777777" w:rsidTr="00572553">
      <w:trPr>
        <w:trHeight w:val="112"/>
      </w:trPr>
      <w:tc>
        <w:tcPr>
          <w:tcW w:w="2778" w:type="dxa"/>
          <w:shd w:val="clear" w:color="auto" w:fill="E6E6E6"/>
        </w:tcPr>
        <w:p w14:paraId="7AAD843B" w14:textId="77777777" w:rsidR="00572553" w:rsidRDefault="00572553" w:rsidP="00572553">
          <w:pPr>
            <w:ind w:right="360"/>
            <w:rPr>
              <w:rFonts w:ascii="Open Sans Condensed Light" w:hAnsi="Open Sans Condensed Light"/>
              <w:color w:val="363636"/>
              <w:sz w:val="18"/>
              <w:szCs w:val="18"/>
            </w:rPr>
          </w:pPr>
          <w:r>
            <w:rPr>
              <w:b/>
              <w:color w:val="363636"/>
              <w:sz w:val="20"/>
              <w:szCs w:val="20"/>
            </w:rPr>
            <w:t xml:space="preserve">Rico </w:t>
          </w:r>
          <w:proofErr w:type="spellStart"/>
          <w:r>
            <w:rPr>
              <w:b/>
              <w:color w:val="363636"/>
              <w:sz w:val="20"/>
              <w:szCs w:val="20"/>
            </w:rPr>
            <w:t>DevFS</w:t>
          </w:r>
          <w:proofErr w:type="spellEnd"/>
          <w:r>
            <w:rPr>
              <w:b/>
              <w:color w:val="363636"/>
              <w:sz w:val="20"/>
              <w:szCs w:val="20"/>
            </w:rPr>
            <w:t xml:space="preserve"> Project</w:t>
          </w:r>
        </w:p>
      </w:tc>
      <w:tc>
        <w:tcPr>
          <w:tcW w:w="8280" w:type="dxa"/>
          <w:shd w:val="clear" w:color="auto" w:fill="E6E6E6"/>
        </w:tcPr>
        <w:p w14:paraId="6DB6CE55" w14:textId="77777777" w:rsidR="00572553" w:rsidRPr="0001777D" w:rsidRDefault="00572553" w:rsidP="007D3A9B">
          <w:pPr>
            <w:rPr>
              <w:rFonts w:ascii="Open Sans Condensed Light" w:eastAsia="Source Han Sans CN Regular" w:hAnsi="Open Sans Condensed Light" w:cs="Lohit Devanagari"/>
              <w:color w:val="363636"/>
              <w:kern w:val="1"/>
              <w:sz w:val="18"/>
              <w:szCs w:val="18"/>
              <w:lang w:eastAsia="zh-CN" w:bidi="hi-IN"/>
            </w:rPr>
          </w:pPr>
          <w:r w:rsidRPr="007D3A9B">
            <w:rPr>
              <w:rFonts w:ascii="Open Sans Condensed Light" w:hAnsi="Open Sans Condensed Light" w:cs="Lohit Devanagari"/>
              <w:color w:val="363636"/>
              <w:sz w:val="18"/>
              <w:szCs w:val="18"/>
            </w:rPr>
            <w:t>36 Rue Sainte, 13001 Marseille</w:t>
          </w:r>
          <w:r w:rsidRPr="007D3A9B">
            <w:rPr>
              <w:rFonts w:ascii="Open Sans Condensed Light" w:hAnsi="Open Sans Condensed Light"/>
              <w:color w:val="363636"/>
              <w:sz w:val="18"/>
              <w:szCs w:val="18"/>
            </w:rPr>
            <w:t xml:space="preserve"> – 0123456789&gt; – </w:t>
          </w:r>
          <w:hyperlink r:id="rId1" w:history="1">
            <w:r w:rsidRPr="008105E8">
              <w:rPr>
                <w:rStyle w:val="Lienhypertexte"/>
                <w:rFonts w:ascii="Open Sans Condensed Light" w:hAnsi="Open Sans Condensed Light"/>
                <w:sz w:val="18"/>
                <w:szCs w:val="18"/>
              </w:rPr>
              <w:t>rico@leloft.co</w:t>
            </w:r>
          </w:hyperlink>
        </w:p>
      </w:tc>
    </w:tr>
    <w:tr w:rsidR="00572553" w:rsidRPr="003F6882" w14:paraId="2C902727" w14:textId="77777777" w:rsidTr="00572553">
      <w:trPr>
        <w:trHeight w:val="182"/>
      </w:trPr>
      <w:tc>
        <w:tcPr>
          <w:tcW w:w="2778" w:type="dxa"/>
          <w:shd w:val="clear" w:color="auto" w:fill="E6E6E6"/>
        </w:tcPr>
        <w:p w14:paraId="0E388ADE" w14:textId="77777777" w:rsidR="00572553" w:rsidRPr="001E0B5D" w:rsidRDefault="00572553" w:rsidP="0001777D">
          <w:pPr>
            <w:ind w:right="-991"/>
          </w:pPr>
          <w:r w:rsidRPr="001E0B5D">
            <w:rPr>
              <w:rFonts w:ascii="Open Sans Condensed Light" w:hAnsi="Open Sans Condensed Light"/>
              <w:color w:val="363636"/>
              <w:sz w:val="18"/>
              <w:szCs w:val="18"/>
            </w:rPr>
            <w:t>https://leloft.co/#coworking/rico</w:t>
          </w:r>
        </w:p>
      </w:tc>
      <w:tc>
        <w:tcPr>
          <w:tcW w:w="8280" w:type="dxa"/>
          <w:shd w:val="clear" w:color="auto" w:fill="E6E6E6"/>
        </w:tcPr>
        <w:p w14:paraId="2A341ED9" w14:textId="77777777" w:rsidR="00572553" w:rsidRPr="005A223A" w:rsidRDefault="00572553" w:rsidP="003B2F8F">
          <w:pPr>
            <w:ind w:right="-765"/>
          </w:pPr>
          <w:r w:rsidRPr="005A223A">
            <w:rPr>
              <w:rFonts w:ascii="Open Sans Condensed Light" w:hAnsi="Open Sans Condensed Light"/>
              <w:color w:val="363636"/>
              <w:sz w:val="18"/>
              <w:szCs w:val="18"/>
            </w:rPr>
            <w:t xml:space="preserve">S.A.R.L. au capital de 1 000,00 € enregistrée au RCS de </w:t>
          </w:r>
          <w:proofErr w:type="spellStart"/>
          <w:r w:rsidRPr="005A223A">
            <w:rPr>
              <w:rFonts w:ascii="Open Sans Condensed Light" w:hAnsi="Open Sans Condensed Light"/>
              <w:color w:val="363636"/>
              <w:sz w:val="18"/>
              <w:szCs w:val="18"/>
            </w:rPr>
            <w:t>Xxxx</w:t>
          </w:r>
          <w:proofErr w:type="spellEnd"/>
          <w:r w:rsidRPr="005A223A">
            <w:rPr>
              <w:rFonts w:ascii="Open Sans Condensed Light" w:hAnsi="Open Sans Condensed Light"/>
              <w:color w:val="363636"/>
              <w:sz w:val="18"/>
              <w:szCs w:val="18"/>
            </w:rPr>
            <w:t xml:space="preserve"> – SIREN 999 999 999 – Code APE : 6202A</w:t>
          </w:r>
        </w:p>
      </w:tc>
    </w:tr>
  </w:tbl>
  <w:sdt>
    <w:sdtPr>
      <w:rPr>
        <w:rStyle w:val="Numrodepage"/>
      </w:rPr>
      <w:id w:val="-2006431547"/>
      <w:docPartObj>
        <w:docPartGallery w:val="Page Numbers (Bottom of Page)"/>
        <w:docPartUnique/>
      </w:docPartObj>
    </w:sdtPr>
    <w:sdtEndPr>
      <w:rPr>
        <w:rStyle w:val="Numrodepage"/>
      </w:rPr>
    </w:sdtEndPr>
    <w:sdtContent>
      <w:p w14:paraId="313ABF1D" w14:textId="77777777" w:rsidR="00572553" w:rsidRDefault="00572553" w:rsidP="00572553">
        <w:pPr>
          <w:pStyle w:val="Pieddepage"/>
          <w:framePr w:wrap="none" w:vAnchor="text" w:hAnchor="page" w:x="11441" w:y="316"/>
          <w:jc w:val="right"/>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3</w:t>
        </w:r>
        <w:r>
          <w:rPr>
            <w:rStyle w:val="Numrodepage"/>
          </w:rPr>
          <w:fldChar w:fldCharType="end"/>
        </w:r>
      </w:p>
    </w:sdtContent>
  </w:sdt>
  <w:p w14:paraId="35C27B00" w14:textId="77777777" w:rsidR="00572553" w:rsidRPr="005A223A" w:rsidRDefault="00572553">
    <w:pPr>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5451EE" w14:textId="77777777" w:rsidR="00765EF4" w:rsidRDefault="00765EF4">
      <w:r>
        <w:separator/>
      </w:r>
    </w:p>
  </w:footnote>
  <w:footnote w:type="continuationSeparator" w:id="0">
    <w:p w14:paraId="4F1844C8" w14:textId="77777777" w:rsidR="00765EF4" w:rsidRDefault="00765EF4">
      <w:r>
        <w:continuationSeparator/>
      </w:r>
    </w:p>
  </w:footnote>
  <w:footnote w:id="1">
    <w:p w14:paraId="76F37E6F" w14:textId="7B62E6EC" w:rsidR="00412EC5" w:rsidRPr="00412EC5" w:rsidRDefault="00412EC5" w:rsidP="00412EC5">
      <w:pPr>
        <w:jc w:val="both"/>
        <w:rPr>
          <w:rFonts w:ascii="Arial" w:hAnsi="Arial" w:cs="Arial"/>
          <w:sz w:val="20"/>
          <w:szCs w:val="20"/>
        </w:rPr>
      </w:pPr>
      <w:r>
        <w:rPr>
          <w:rStyle w:val="Appelnotedebasdep"/>
        </w:rPr>
        <w:footnoteRef/>
      </w:r>
      <w:r>
        <w:t xml:space="preserve"> </w:t>
      </w:r>
      <w:r w:rsidRPr="00412EC5">
        <w:rPr>
          <w:rFonts w:ascii="Arial" w:hAnsi="Arial" w:cs="Arial"/>
          <w:color w:val="212529"/>
          <w:sz w:val="20"/>
          <w:szCs w:val="20"/>
          <w:shd w:val="clear" w:color="auto" w:fill="FFFFFF"/>
        </w:rPr>
        <w:t>Le terme de phygitalisation est un néologisme "barbare" qui désigne le processus par lequel une entreprise ou un point de vente va combiner les avantages d'une présence physique avec des applications ou fonctionnalités digitales</w:t>
      </w:r>
      <w:r>
        <w:rPr>
          <w:rFonts w:ascii="Arial" w:hAnsi="Arial" w:cs="Arial"/>
          <w:color w:val="212529"/>
          <w:sz w:val="20"/>
          <w:szCs w:val="20"/>
          <w:shd w:val="clear" w:color="auto" w:fill="FFFFFF"/>
        </w:rPr>
        <w:t xml:space="preserve">……… Source : </w:t>
      </w:r>
      <w:hyperlink r:id="rId1" w:history="1">
        <w:r w:rsidRPr="008105E8">
          <w:rPr>
            <w:rStyle w:val="Lienhypertexte"/>
            <w:rFonts w:ascii="Arial" w:hAnsi="Arial" w:cs="Arial"/>
            <w:sz w:val="20"/>
            <w:szCs w:val="20"/>
            <w:shd w:val="clear" w:color="auto" w:fill="FFFFFF"/>
          </w:rPr>
          <w:t>https://www.definitions-marketing.com/definition/phygitalisation/</w:t>
        </w:r>
      </w:hyperlink>
      <w:r>
        <w:rPr>
          <w:rFonts w:ascii="Arial" w:hAnsi="Arial" w:cs="Arial"/>
          <w:color w:val="212529"/>
          <w:sz w:val="20"/>
          <w:szCs w:val="20"/>
          <w:shd w:val="clear" w:color="auto" w:fill="FFFFFF"/>
        </w:rPr>
        <w:t xml:space="preserve"> </w:t>
      </w:r>
    </w:p>
    <w:p w14:paraId="042069D4" w14:textId="76466993" w:rsidR="00412EC5" w:rsidRDefault="00412EC5">
      <w:pPr>
        <w:pStyle w:val="Notedebasdepag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54BA7B" w14:textId="46684D1C" w:rsidR="00034A79" w:rsidRDefault="00AD65FB" w:rsidP="00034A79">
    <w:pPr>
      <w:pStyle w:val="En-tte"/>
    </w:pPr>
    <w:r>
      <w:rPr>
        <w:noProof/>
      </w:rPr>
      <w:drawing>
        <wp:anchor distT="0" distB="0" distL="114300" distR="114300" simplePos="0" relativeHeight="251682816" behindDoc="1" locked="0" layoutInCell="1" allowOverlap="1" wp14:anchorId="31B9AF22" wp14:editId="45E085D5">
          <wp:simplePos x="0" y="0"/>
          <wp:positionH relativeFrom="column">
            <wp:posOffset>5782733</wp:posOffset>
          </wp:positionH>
          <wp:positionV relativeFrom="paragraph">
            <wp:posOffset>-474769</wp:posOffset>
          </wp:positionV>
          <wp:extent cx="683964" cy="763673"/>
          <wp:effectExtent l="0" t="0" r="1905"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
                    <a:extLst>
                      <a:ext uri="{28A0092B-C50C-407E-A947-70E740481C1C}">
                        <a14:useLocalDpi xmlns:a14="http://schemas.microsoft.com/office/drawing/2010/main" val="0"/>
                      </a:ext>
                    </a:extLst>
                  </a:blip>
                  <a:stretch>
                    <a:fillRect/>
                  </a:stretch>
                </pic:blipFill>
                <pic:spPr>
                  <a:xfrm>
                    <a:off x="0" y="0"/>
                    <a:ext cx="683964" cy="763673"/>
                  </a:xfrm>
                  <a:prstGeom prst="rect">
                    <a:avLst/>
                  </a:prstGeom>
                </pic:spPr>
              </pic:pic>
            </a:graphicData>
          </a:graphic>
          <wp14:sizeRelH relativeFrom="margin">
            <wp14:pctWidth>0</wp14:pctWidth>
          </wp14:sizeRelH>
          <wp14:sizeRelV relativeFrom="margin">
            <wp14:pctHeight>0</wp14:pctHeight>
          </wp14:sizeRelV>
        </wp:anchor>
      </w:drawing>
    </w:r>
    <w:r w:rsidR="00034A79">
      <w:rPr>
        <w:noProof/>
      </w:rPr>
      <w:drawing>
        <wp:anchor distT="0" distB="0" distL="114300" distR="114300" simplePos="0" relativeHeight="251673600" behindDoc="1" locked="0" layoutInCell="1" allowOverlap="1" wp14:anchorId="6A60C845" wp14:editId="2A631400">
          <wp:simplePos x="0" y="0"/>
          <wp:positionH relativeFrom="column">
            <wp:posOffset>-265854</wp:posOffset>
          </wp:positionH>
          <wp:positionV relativeFrom="paragraph">
            <wp:posOffset>-471382</wp:posOffset>
          </wp:positionV>
          <wp:extent cx="1295400" cy="655504"/>
          <wp:effectExtent l="0" t="0" r="0" b="5080"/>
          <wp:wrapNone/>
          <wp:docPr id="13" name="Image 13"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1295400" cy="655504"/>
                  </a:xfrm>
                  <a:prstGeom prst="rect">
                    <a:avLst/>
                  </a:prstGeom>
                </pic:spPr>
              </pic:pic>
            </a:graphicData>
          </a:graphic>
          <wp14:sizeRelH relativeFrom="margin">
            <wp14:pctWidth>0</wp14:pctWidth>
          </wp14:sizeRelH>
          <wp14:sizeRelV relativeFrom="margin">
            <wp14:pctHeight>0</wp14:pctHeight>
          </wp14:sizeRelV>
        </wp:anchor>
      </w:drawing>
    </w:r>
    <w:r w:rsidR="00034A79">
      <w:tab/>
    </w:r>
    <w:r w:rsidR="00034A79">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0"/>
        </w:tabs>
        <w:ind w:left="720" w:hanging="720"/>
      </w:p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000007"/>
    <w:multiLevelType w:val="multilevel"/>
    <w:tmpl w:val="0000000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15:restartNumberingAfterBreak="0">
    <w:nsid w:val="00000009"/>
    <w:multiLevelType w:val="multilevel"/>
    <w:tmpl w:val="0000000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2116EC6"/>
    <w:multiLevelType w:val="hybridMultilevel"/>
    <w:tmpl w:val="CC7E95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6400362"/>
    <w:multiLevelType w:val="hybridMultilevel"/>
    <w:tmpl w:val="E34C5BD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1" w15:restartNumberingAfterBreak="0">
    <w:nsid w:val="0A755FF9"/>
    <w:multiLevelType w:val="hybridMultilevel"/>
    <w:tmpl w:val="35CC22DC"/>
    <w:lvl w:ilvl="0" w:tplc="5A46BD70">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71367F3"/>
    <w:multiLevelType w:val="multilevel"/>
    <w:tmpl w:val="502C1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361BCA"/>
    <w:multiLevelType w:val="hybridMultilevel"/>
    <w:tmpl w:val="A9628170"/>
    <w:lvl w:ilvl="0" w:tplc="040C0001">
      <w:start w:val="1"/>
      <w:numFmt w:val="bullet"/>
      <w:lvlText w:val=""/>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4" w15:restartNumberingAfterBreak="0">
    <w:nsid w:val="298E66C6"/>
    <w:multiLevelType w:val="hybridMultilevel"/>
    <w:tmpl w:val="F2101278"/>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5" w15:restartNumberingAfterBreak="0">
    <w:nsid w:val="2C922267"/>
    <w:multiLevelType w:val="hybridMultilevel"/>
    <w:tmpl w:val="F940927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6" w15:restartNumberingAfterBreak="0">
    <w:nsid w:val="61432505"/>
    <w:multiLevelType w:val="hybridMultilevel"/>
    <w:tmpl w:val="EABCE650"/>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7" w15:restartNumberingAfterBreak="0">
    <w:nsid w:val="73D16114"/>
    <w:multiLevelType w:val="hybridMultilevel"/>
    <w:tmpl w:val="F260F5D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8" w15:restartNumberingAfterBreak="0">
    <w:nsid w:val="7623687A"/>
    <w:multiLevelType w:val="hybridMultilevel"/>
    <w:tmpl w:val="AE987E2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9" w15:restartNumberingAfterBreak="0">
    <w:nsid w:val="77693E45"/>
    <w:multiLevelType w:val="hybridMultilevel"/>
    <w:tmpl w:val="413ADB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7E25BC7"/>
    <w:multiLevelType w:val="hybridMultilevel"/>
    <w:tmpl w:val="3744850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3"/>
  </w:num>
  <w:num w:numId="11">
    <w:abstractNumId w:val="12"/>
  </w:num>
  <w:num w:numId="12">
    <w:abstractNumId w:val="9"/>
  </w:num>
  <w:num w:numId="13">
    <w:abstractNumId w:val="17"/>
  </w:num>
  <w:num w:numId="14">
    <w:abstractNumId w:val="14"/>
  </w:num>
  <w:num w:numId="15">
    <w:abstractNumId w:val="20"/>
  </w:num>
  <w:num w:numId="16">
    <w:abstractNumId w:val="11"/>
  </w:num>
  <w:num w:numId="17">
    <w:abstractNumId w:val="15"/>
  </w:num>
  <w:num w:numId="18">
    <w:abstractNumId w:val="19"/>
  </w:num>
  <w:num w:numId="19">
    <w:abstractNumId w:val="10"/>
  </w:num>
  <w:num w:numId="20">
    <w:abstractNumId w:val="16"/>
  </w:num>
  <w:num w:numId="21">
    <w:abstractNumId w:val="18"/>
  </w:num>
  <w:num w:numId="22">
    <w:abstractNumId w:val="0"/>
  </w:num>
  <w:num w:numId="23">
    <w:abstractNumId w:val="0"/>
  </w:num>
  <w:num w:numId="24">
    <w:abstractNumId w:val="0"/>
  </w:num>
  <w:num w:numId="25">
    <w:abstractNumId w:val="0"/>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23A"/>
    <w:rsid w:val="00001AA5"/>
    <w:rsid w:val="00002AFC"/>
    <w:rsid w:val="00003508"/>
    <w:rsid w:val="000157B1"/>
    <w:rsid w:val="00015E67"/>
    <w:rsid w:val="0001777D"/>
    <w:rsid w:val="000301B5"/>
    <w:rsid w:val="0003389B"/>
    <w:rsid w:val="00034A79"/>
    <w:rsid w:val="00047846"/>
    <w:rsid w:val="000525A8"/>
    <w:rsid w:val="00060E49"/>
    <w:rsid w:val="00075306"/>
    <w:rsid w:val="000925F4"/>
    <w:rsid w:val="000A3E2D"/>
    <w:rsid w:val="000A4209"/>
    <w:rsid w:val="000C669B"/>
    <w:rsid w:val="000D04F5"/>
    <w:rsid w:val="000D22B6"/>
    <w:rsid w:val="000E671C"/>
    <w:rsid w:val="000F26A5"/>
    <w:rsid w:val="000F708E"/>
    <w:rsid w:val="0012162E"/>
    <w:rsid w:val="00142E01"/>
    <w:rsid w:val="00143851"/>
    <w:rsid w:val="00144731"/>
    <w:rsid w:val="00146CDA"/>
    <w:rsid w:val="001569B0"/>
    <w:rsid w:val="00157805"/>
    <w:rsid w:val="00157816"/>
    <w:rsid w:val="00174F2E"/>
    <w:rsid w:val="001840D3"/>
    <w:rsid w:val="001C3320"/>
    <w:rsid w:val="001E0B5D"/>
    <w:rsid w:val="001E212C"/>
    <w:rsid w:val="001E4507"/>
    <w:rsid w:val="001F0FAB"/>
    <w:rsid w:val="00203A29"/>
    <w:rsid w:val="0020514F"/>
    <w:rsid w:val="00207594"/>
    <w:rsid w:val="002410E9"/>
    <w:rsid w:val="00247D59"/>
    <w:rsid w:val="00262C00"/>
    <w:rsid w:val="002A6A57"/>
    <w:rsid w:val="002E1371"/>
    <w:rsid w:val="002E74D7"/>
    <w:rsid w:val="002F0C31"/>
    <w:rsid w:val="0030757C"/>
    <w:rsid w:val="00307762"/>
    <w:rsid w:val="003678D4"/>
    <w:rsid w:val="003802E6"/>
    <w:rsid w:val="00382D19"/>
    <w:rsid w:val="00386252"/>
    <w:rsid w:val="003B2F8F"/>
    <w:rsid w:val="003D5077"/>
    <w:rsid w:val="003D74E3"/>
    <w:rsid w:val="003F30F2"/>
    <w:rsid w:val="003F6882"/>
    <w:rsid w:val="003F74EA"/>
    <w:rsid w:val="004023BC"/>
    <w:rsid w:val="00402665"/>
    <w:rsid w:val="00412EC5"/>
    <w:rsid w:val="004218CF"/>
    <w:rsid w:val="00430804"/>
    <w:rsid w:val="00437475"/>
    <w:rsid w:val="004560CE"/>
    <w:rsid w:val="004607AD"/>
    <w:rsid w:val="00467974"/>
    <w:rsid w:val="004819AA"/>
    <w:rsid w:val="004A70ED"/>
    <w:rsid w:val="004A7301"/>
    <w:rsid w:val="004C0417"/>
    <w:rsid w:val="004C6049"/>
    <w:rsid w:val="00517BA9"/>
    <w:rsid w:val="00526FA0"/>
    <w:rsid w:val="00531F73"/>
    <w:rsid w:val="005321A9"/>
    <w:rsid w:val="00541672"/>
    <w:rsid w:val="0054277D"/>
    <w:rsid w:val="0054499E"/>
    <w:rsid w:val="005509D5"/>
    <w:rsid w:val="00563829"/>
    <w:rsid w:val="00572553"/>
    <w:rsid w:val="005876C8"/>
    <w:rsid w:val="005958E2"/>
    <w:rsid w:val="005A223A"/>
    <w:rsid w:val="005A5DD4"/>
    <w:rsid w:val="005B1997"/>
    <w:rsid w:val="005B3FCD"/>
    <w:rsid w:val="005C3337"/>
    <w:rsid w:val="005D126C"/>
    <w:rsid w:val="005F7733"/>
    <w:rsid w:val="00600968"/>
    <w:rsid w:val="006025FB"/>
    <w:rsid w:val="006077D7"/>
    <w:rsid w:val="006157B8"/>
    <w:rsid w:val="00620D51"/>
    <w:rsid w:val="00620D87"/>
    <w:rsid w:val="006259E1"/>
    <w:rsid w:val="00627E64"/>
    <w:rsid w:val="00641C92"/>
    <w:rsid w:val="006632FE"/>
    <w:rsid w:val="00685E6A"/>
    <w:rsid w:val="00697EF8"/>
    <w:rsid w:val="006B1636"/>
    <w:rsid w:val="006B247B"/>
    <w:rsid w:val="006C19F6"/>
    <w:rsid w:val="006D52F8"/>
    <w:rsid w:val="006F43FE"/>
    <w:rsid w:val="007217CB"/>
    <w:rsid w:val="00722C02"/>
    <w:rsid w:val="00733329"/>
    <w:rsid w:val="007369F6"/>
    <w:rsid w:val="00742F29"/>
    <w:rsid w:val="0076189C"/>
    <w:rsid w:val="00765D37"/>
    <w:rsid w:val="00765EF4"/>
    <w:rsid w:val="00770FAF"/>
    <w:rsid w:val="00772971"/>
    <w:rsid w:val="0079557E"/>
    <w:rsid w:val="0079643C"/>
    <w:rsid w:val="007970B1"/>
    <w:rsid w:val="007979AF"/>
    <w:rsid w:val="007A2601"/>
    <w:rsid w:val="007C23D7"/>
    <w:rsid w:val="007C429E"/>
    <w:rsid w:val="007C589F"/>
    <w:rsid w:val="007D3A9B"/>
    <w:rsid w:val="007D767B"/>
    <w:rsid w:val="007E383F"/>
    <w:rsid w:val="00805946"/>
    <w:rsid w:val="0080724B"/>
    <w:rsid w:val="00811585"/>
    <w:rsid w:val="0082649A"/>
    <w:rsid w:val="00846A87"/>
    <w:rsid w:val="008741B2"/>
    <w:rsid w:val="00881D7D"/>
    <w:rsid w:val="0089019B"/>
    <w:rsid w:val="00894324"/>
    <w:rsid w:val="008A2EE2"/>
    <w:rsid w:val="008A3880"/>
    <w:rsid w:val="008A6E6C"/>
    <w:rsid w:val="008C165D"/>
    <w:rsid w:val="008D2CEE"/>
    <w:rsid w:val="008D5732"/>
    <w:rsid w:val="008E3E77"/>
    <w:rsid w:val="008E6A1B"/>
    <w:rsid w:val="008E6ED1"/>
    <w:rsid w:val="008F4B6F"/>
    <w:rsid w:val="00924F6B"/>
    <w:rsid w:val="00942B3F"/>
    <w:rsid w:val="00944E87"/>
    <w:rsid w:val="00956E9A"/>
    <w:rsid w:val="00962ECF"/>
    <w:rsid w:val="00966CD1"/>
    <w:rsid w:val="009B3DAB"/>
    <w:rsid w:val="009B6447"/>
    <w:rsid w:val="009B7E22"/>
    <w:rsid w:val="009F6215"/>
    <w:rsid w:val="00A02DF9"/>
    <w:rsid w:val="00A07CC6"/>
    <w:rsid w:val="00A144EB"/>
    <w:rsid w:val="00A32987"/>
    <w:rsid w:val="00A372E4"/>
    <w:rsid w:val="00A43593"/>
    <w:rsid w:val="00A471C1"/>
    <w:rsid w:val="00A51689"/>
    <w:rsid w:val="00A54213"/>
    <w:rsid w:val="00A6612F"/>
    <w:rsid w:val="00A71F4B"/>
    <w:rsid w:val="00A7703A"/>
    <w:rsid w:val="00A80076"/>
    <w:rsid w:val="00A840EB"/>
    <w:rsid w:val="00A90CAE"/>
    <w:rsid w:val="00A9208E"/>
    <w:rsid w:val="00A9438D"/>
    <w:rsid w:val="00A955C6"/>
    <w:rsid w:val="00A95F98"/>
    <w:rsid w:val="00AB0AC0"/>
    <w:rsid w:val="00AB0C00"/>
    <w:rsid w:val="00AB2033"/>
    <w:rsid w:val="00AC60E0"/>
    <w:rsid w:val="00AD65FB"/>
    <w:rsid w:val="00AE4A55"/>
    <w:rsid w:val="00AE630D"/>
    <w:rsid w:val="00B02930"/>
    <w:rsid w:val="00B03392"/>
    <w:rsid w:val="00B06F87"/>
    <w:rsid w:val="00B217D3"/>
    <w:rsid w:val="00B237AF"/>
    <w:rsid w:val="00B32383"/>
    <w:rsid w:val="00B62489"/>
    <w:rsid w:val="00B71B15"/>
    <w:rsid w:val="00B8119B"/>
    <w:rsid w:val="00B9737A"/>
    <w:rsid w:val="00BB0F52"/>
    <w:rsid w:val="00BB33D5"/>
    <w:rsid w:val="00BB4849"/>
    <w:rsid w:val="00BD44B0"/>
    <w:rsid w:val="00BD6E11"/>
    <w:rsid w:val="00BE015B"/>
    <w:rsid w:val="00BE4E93"/>
    <w:rsid w:val="00BF1CE6"/>
    <w:rsid w:val="00BF7F99"/>
    <w:rsid w:val="00C027C8"/>
    <w:rsid w:val="00C0328A"/>
    <w:rsid w:val="00C0509B"/>
    <w:rsid w:val="00C17614"/>
    <w:rsid w:val="00C2497C"/>
    <w:rsid w:val="00C764B4"/>
    <w:rsid w:val="00CA380F"/>
    <w:rsid w:val="00CB7945"/>
    <w:rsid w:val="00CC2DF6"/>
    <w:rsid w:val="00CC40F6"/>
    <w:rsid w:val="00CC53EC"/>
    <w:rsid w:val="00CF475B"/>
    <w:rsid w:val="00D03464"/>
    <w:rsid w:val="00D1035B"/>
    <w:rsid w:val="00D11437"/>
    <w:rsid w:val="00D214CC"/>
    <w:rsid w:val="00D31C8D"/>
    <w:rsid w:val="00D34BDB"/>
    <w:rsid w:val="00D505A3"/>
    <w:rsid w:val="00D518E6"/>
    <w:rsid w:val="00D572F4"/>
    <w:rsid w:val="00D71B0D"/>
    <w:rsid w:val="00D7683B"/>
    <w:rsid w:val="00D95C92"/>
    <w:rsid w:val="00D96A7C"/>
    <w:rsid w:val="00D96C2A"/>
    <w:rsid w:val="00DA540A"/>
    <w:rsid w:val="00DA6810"/>
    <w:rsid w:val="00DB6D1F"/>
    <w:rsid w:val="00DC3733"/>
    <w:rsid w:val="00DD3A92"/>
    <w:rsid w:val="00DE0192"/>
    <w:rsid w:val="00DE4571"/>
    <w:rsid w:val="00E10208"/>
    <w:rsid w:val="00E20E31"/>
    <w:rsid w:val="00E254D9"/>
    <w:rsid w:val="00E375C8"/>
    <w:rsid w:val="00E57ED7"/>
    <w:rsid w:val="00E8461D"/>
    <w:rsid w:val="00EA30A7"/>
    <w:rsid w:val="00ED7FB3"/>
    <w:rsid w:val="00EF701F"/>
    <w:rsid w:val="00F06879"/>
    <w:rsid w:val="00F17437"/>
    <w:rsid w:val="00F46548"/>
    <w:rsid w:val="00F47E32"/>
    <w:rsid w:val="00F534BA"/>
    <w:rsid w:val="00F60584"/>
    <w:rsid w:val="00F7370E"/>
    <w:rsid w:val="00F7688C"/>
    <w:rsid w:val="00F80E86"/>
    <w:rsid w:val="00F838FC"/>
    <w:rsid w:val="00FA02D0"/>
    <w:rsid w:val="00FA11AC"/>
    <w:rsid w:val="00FA566D"/>
    <w:rsid w:val="00FA5F85"/>
    <w:rsid w:val="00FC02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7351D01"/>
  <w15:chartTrackingRefBased/>
  <w15:docId w15:val="{CF307445-DCE2-3D4C-9AF9-C9AA4FCEB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7CB"/>
    <w:rPr>
      <w:sz w:val="24"/>
      <w:szCs w:val="24"/>
    </w:rPr>
  </w:style>
  <w:style w:type="paragraph" w:styleId="Titre1">
    <w:name w:val="heading 1"/>
    <w:basedOn w:val="Titre11"/>
    <w:next w:val="Corpsdetexte"/>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smallCaps/>
      <w:color w:val="FFFFFF"/>
      <w:sz w:val="52"/>
    </w:rPr>
  </w:style>
  <w:style w:type="paragraph" w:styleId="Titre2">
    <w:name w:val="heading 2"/>
    <w:basedOn w:val="Titre11"/>
    <w:next w:val="Corpsdetexte"/>
    <w:qFormat/>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Titre11"/>
    <w:next w:val="Corpsdetexte"/>
    <w:qFormat/>
    <w:pPr>
      <w:numPr>
        <w:ilvl w:val="2"/>
        <w:numId w:val="1"/>
      </w:numPr>
      <w:spacing w:before="352" w:after="119"/>
      <w:outlineLvl w:val="2"/>
    </w:pPr>
    <w:rPr>
      <w:i/>
      <w:color w:val="4C4C4C"/>
      <w:sz w:val="28"/>
    </w:rPr>
  </w:style>
  <w:style w:type="paragraph" w:styleId="Titre4">
    <w:name w:val="heading 4"/>
    <w:basedOn w:val="Normal"/>
    <w:next w:val="Corpsdetexte"/>
    <w:qFormat/>
    <w:pPr>
      <w:keepNext/>
      <w:widowControl w:val="0"/>
      <w:numPr>
        <w:ilvl w:val="3"/>
        <w:numId w:val="1"/>
      </w:numPr>
      <w:tabs>
        <w:tab w:val="left" w:pos="864"/>
      </w:tabs>
      <w:suppressAutoHyphens/>
      <w:spacing w:before="240" w:after="60"/>
      <w:outlineLvl w:val="3"/>
    </w:pPr>
    <w:rPr>
      <w:rFonts w:ascii="Open Sans" w:eastAsia="Source Han Sans CN Regular" w:hAnsi="Open Sans" w:cs="Lohit Devanagari"/>
      <w:b/>
      <w:i/>
      <w:kern w:val="1"/>
      <w:lang w:val="en-GB" w:eastAsia="zh-CN" w:bidi="hi-IN"/>
    </w:rPr>
  </w:style>
  <w:style w:type="paragraph" w:styleId="Titre5">
    <w:name w:val="heading 5"/>
    <w:basedOn w:val="Titre11"/>
    <w:next w:val="Corpsdetexte"/>
    <w:qFormat/>
    <w:pPr>
      <w:numPr>
        <w:ilvl w:val="4"/>
        <w:numId w:val="1"/>
      </w:numPr>
      <w:tabs>
        <w:tab w:val="left" w:pos="1134"/>
      </w:tabs>
      <w:outlineLvl w:val="4"/>
    </w:pPr>
    <w:rPr>
      <w:sz w:val="24"/>
    </w:rPr>
  </w:style>
  <w:style w:type="paragraph" w:styleId="Titre6">
    <w:name w:val="heading 6"/>
    <w:basedOn w:val="Titre11"/>
    <w:next w:val="Corpsdetexte"/>
    <w:qFormat/>
    <w:pPr>
      <w:numPr>
        <w:ilvl w:val="5"/>
        <w:numId w:val="1"/>
      </w:numPr>
      <w:outlineLvl w:val="5"/>
    </w:pPr>
    <w:rPr>
      <w:bCs/>
      <w:sz w:val="30"/>
      <w:szCs w:val="18"/>
    </w:rPr>
  </w:style>
  <w:style w:type="paragraph" w:styleId="Titre7">
    <w:name w:val="heading 7"/>
    <w:basedOn w:val="Titre11"/>
    <w:next w:val="Corpsdetexte"/>
    <w:qFormat/>
    <w:pPr>
      <w:spacing w:before="60" w:after="60"/>
      <w:outlineLvl w:val="6"/>
    </w:pPr>
    <w:rPr>
      <w:b w:val="0"/>
      <w:sz w:val="32"/>
      <w:szCs w:val="19"/>
    </w:rPr>
  </w:style>
  <w:style w:type="paragraph" w:styleId="Titre8">
    <w:name w:val="heading 8"/>
    <w:basedOn w:val="Titre11"/>
    <w:next w:val="Corpsdetexte"/>
    <w:qFormat/>
    <w:pPr>
      <w:spacing w:before="60" w:after="60"/>
      <w:outlineLvl w:val="7"/>
    </w:pPr>
    <w:rPr>
      <w:b w:val="0"/>
      <w:i/>
      <w:iCs/>
      <w:sz w:val="32"/>
      <w:szCs w:val="19"/>
    </w:rPr>
  </w:style>
  <w:style w:type="paragraph" w:styleId="Titre9">
    <w:name w:val="heading 9"/>
    <w:basedOn w:val="Titre11"/>
    <w:next w:val="Corpsdetexte"/>
    <w:qFormat/>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uiPriority w:val="22"/>
    <w:qFormat/>
    <w:rPr>
      <w:b/>
      <w:bCs/>
    </w:rPr>
  </w:style>
  <w:style w:type="paragraph" w:customStyle="1" w:styleId="Titre11">
    <w:name w:val="Titre1"/>
    <w:basedOn w:val="Normal"/>
    <w:next w:val="Corpsdetexte"/>
    <w:pPr>
      <w:keepNext/>
      <w:widowControl w:val="0"/>
      <w:suppressAutoHyphens/>
      <w:spacing w:before="240" w:after="120"/>
    </w:pPr>
    <w:rPr>
      <w:rFonts w:ascii="Open Sans" w:eastAsia="Source Han Sans CN Regular" w:hAnsi="Open Sans" w:cs="Lohit Devanagari"/>
      <w:b/>
      <w:kern w:val="1"/>
      <w:sz w:val="40"/>
      <w:lang w:val="en-GB" w:eastAsia="zh-CN" w:bidi="hi-IN"/>
    </w:rPr>
  </w:style>
  <w:style w:type="paragraph" w:styleId="Corpsdetexte">
    <w:name w:val="Body Text"/>
    <w:basedOn w:val="Normal"/>
    <w:link w:val="CorpsdetexteCar"/>
    <w:pPr>
      <w:widowControl w:val="0"/>
      <w:suppressAutoHyphens/>
      <w:spacing w:after="120"/>
      <w:jc w:val="both"/>
    </w:pPr>
    <w:rPr>
      <w:rFonts w:ascii="Open Sans" w:eastAsia="Source Han Sans CN Regular" w:hAnsi="Open Sans" w:cs="Lohit Devanagari"/>
      <w:kern w:val="1"/>
      <w:sz w:val="22"/>
      <w:lang w:val="en-GB" w:eastAsia="zh-CN" w:bidi="hi-IN"/>
    </w:rPr>
  </w:style>
  <w:style w:type="paragraph" w:styleId="Liste">
    <w:name w:val="List"/>
    <w:basedOn w:val="Corpsdetexte"/>
  </w:style>
  <w:style w:type="paragraph" w:styleId="Lgende">
    <w:name w:val="caption"/>
    <w:basedOn w:val="Normal"/>
    <w:qFormat/>
    <w:pPr>
      <w:widowControl w:val="0"/>
      <w:suppressLineNumbers/>
      <w:suppressAutoHyphens/>
      <w:spacing w:before="120" w:after="120"/>
    </w:pPr>
    <w:rPr>
      <w:rFonts w:ascii="Open Sans" w:eastAsia="Source Han Sans CN Regular" w:hAnsi="Open Sans" w:cs="Lohit Devanagari"/>
      <w:i/>
      <w:iCs/>
      <w:kern w:val="1"/>
      <w:lang w:val="en-GB" w:eastAsia="zh-CN" w:bidi="hi-IN"/>
    </w:rPr>
  </w:style>
  <w:style w:type="paragraph" w:customStyle="1" w:styleId="Index">
    <w:name w:val="Index"/>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Contenudetableau">
    <w:name w:val="Contenu de tableau"/>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En-ttegauche">
    <w:name w:val="En-tête gauche"/>
    <w:basedOn w:val="Normal"/>
    <w:pPr>
      <w:widowControl w:val="0"/>
      <w:tabs>
        <w:tab w:val="center" w:pos="4819"/>
        <w:tab w:val="right" w:pos="9638"/>
      </w:tabs>
      <w:suppressAutoHyphens/>
      <w:spacing w:before="1083"/>
      <w:jc w:val="center"/>
    </w:pPr>
    <w:rPr>
      <w:rFonts w:ascii="Harabara" w:eastAsia="Source Han Sans CN Regular" w:hAnsi="Harabara" w:cs="Lohit Devanagari"/>
      <w:b/>
      <w:kern w:val="1"/>
      <w:sz w:val="80"/>
      <w:lang w:val="en-GB" w:eastAsia="zh-CN" w:bidi="hi-IN"/>
    </w:rPr>
  </w:style>
  <w:style w:type="paragraph" w:styleId="Pieddepage">
    <w:name w:val="footer"/>
    <w:basedOn w:val="Normal"/>
    <w:pPr>
      <w:widowControl w:val="0"/>
      <w:suppressLineNumbers/>
      <w:tabs>
        <w:tab w:val="center" w:pos="4819"/>
        <w:tab w:val="right" w:pos="9638"/>
      </w:tabs>
      <w:suppressAutoHyphens/>
    </w:pPr>
    <w:rPr>
      <w:rFonts w:ascii="Open Sans" w:eastAsia="Source Han Sans CN Regular" w:hAnsi="Open Sans" w:cs="Lohit Devanagari"/>
      <w:kern w:val="1"/>
      <w:sz w:val="22"/>
      <w:lang w:val="en-GB" w:eastAsia="zh-CN" w:bidi="hi-IN"/>
    </w:rPr>
  </w:style>
  <w:style w:type="paragraph" w:customStyle="1" w:styleId="Titredetableau">
    <w:name w:val="Titre de tableau"/>
    <w:basedOn w:val="Contenudetableau"/>
    <w:pPr>
      <w:jc w:val="center"/>
    </w:pPr>
    <w:rPr>
      <w:b/>
      <w:bCs/>
    </w:rPr>
  </w:style>
  <w:style w:type="paragraph" w:styleId="En-tte">
    <w:name w:val="header"/>
    <w:basedOn w:val="Normal"/>
    <w:pPr>
      <w:widowControl w:val="0"/>
      <w:suppressLineNumbers/>
      <w:tabs>
        <w:tab w:val="center" w:pos="4819"/>
        <w:tab w:val="right" w:pos="9638"/>
      </w:tabs>
      <w:suppressAutoHyphens/>
    </w:pPr>
    <w:rPr>
      <w:rFonts w:ascii="Open Sans" w:eastAsia="Source Han Sans CN Regular" w:hAnsi="Open Sans" w:cs="Lohit Devanagari"/>
      <w:kern w:val="1"/>
      <w:sz w:val="22"/>
      <w:lang w:val="en-GB" w:eastAsia="zh-CN" w:bidi="hi-IN"/>
    </w:r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pPr>
      <w:widowControl/>
      <w:suppressLineNumbers w:val="0"/>
      <w:suppressAutoHyphens w:val="0"/>
      <w:spacing w:before="120" w:after="120"/>
    </w:pPr>
    <w:rPr>
      <w:rFonts w:asciiTheme="minorHAnsi" w:eastAsia="Times New Roman" w:hAnsiTheme="minorHAnsi" w:cstheme="minorHAnsi"/>
      <w:b/>
      <w:bCs/>
      <w:caps/>
      <w:kern w:val="0"/>
      <w:sz w:val="20"/>
      <w:szCs w:val="20"/>
      <w:lang w:val="fr-FR" w:eastAsia="fr-FR" w:bidi="ar-SA"/>
    </w:rPr>
  </w:style>
  <w:style w:type="paragraph" w:styleId="TM2">
    <w:name w:val="toc 2"/>
    <w:basedOn w:val="Index"/>
    <w:uiPriority w:val="39"/>
    <w:pPr>
      <w:widowControl/>
      <w:suppressLineNumbers w:val="0"/>
      <w:suppressAutoHyphens w:val="0"/>
      <w:ind w:left="240"/>
    </w:pPr>
    <w:rPr>
      <w:rFonts w:asciiTheme="minorHAnsi" w:eastAsia="Times New Roman" w:hAnsiTheme="minorHAnsi" w:cstheme="minorHAnsi"/>
      <w:smallCaps/>
      <w:kern w:val="0"/>
      <w:sz w:val="20"/>
      <w:szCs w:val="20"/>
      <w:lang w:val="fr-FR" w:eastAsia="fr-FR" w:bidi="ar-SA"/>
    </w:rPr>
  </w:style>
  <w:style w:type="paragraph" w:styleId="TM3">
    <w:name w:val="toc 3"/>
    <w:basedOn w:val="Index"/>
    <w:uiPriority w:val="39"/>
    <w:pPr>
      <w:widowControl/>
      <w:suppressLineNumbers w:val="0"/>
      <w:suppressAutoHyphens w:val="0"/>
      <w:ind w:left="480"/>
    </w:pPr>
    <w:rPr>
      <w:rFonts w:asciiTheme="minorHAnsi" w:eastAsia="Times New Roman" w:hAnsiTheme="minorHAnsi" w:cstheme="minorHAnsi"/>
      <w:i/>
      <w:iCs/>
      <w:kern w:val="0"/>
      <w:sz w:val="20"/>
      <w:szCs w:val="20"/>
      <w:lang w:val="fr-FR" w:eastAsia="fr-FR" w:bidi="ar-SA"/>
    </w:rPr>
  </w:style>
  <w:style w:type="paragraph" w:customStyle="1" w:styleId="Contenudecadre">
    <w:name w:val="Contenu de cadre"/>
    <w:basedOn w:val="Corpsdetexte"/>
  </w:style>
  <w:style w:type="paragraph" w:customStyle="1" w:styleId="Texte">
    <w:name w:val="Texte"/>
    <w:basedOn w:val="Normal"/>
    <w:pPr>
      <w:widowControl w:val="0"/>
      <w:suppressAutoHyphens/>
      <w:spacing w:line="360" w:lineRule="auto"/>
    </w:pPr>
    <w:rPr>
      <w:rFonts w:ascii="Droid Sans" w:eastAsia="Source Han Sans CN Regular" w:hAnsi="Droid Sans" w:cs="Lohit Devanagari"/>
      <w:kern w:val="1"/>
      <w:sz w:val="20"/>
      <w:lang w:val="en-GB" w:eastAsia="zh-CN" w:bidi="hi-IN"/>
    </w:rPr>
  </w:style>
  <w:style w:type="paragraph" w:styleId="Salutations">
    <w:name w:val="Salutation"/>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pPr>
      <w:widowControl w:val="0"/>
      <w:suppressAutoHyphens/>
    </w:pPr>
    <w:rPr>
      <w:rFonts w:ascii="Courier New" w:eastAsia="Courier New" w:hAnsi="Courier New" w:cs="Courier New"/>
      <w:kern w:val="1"/>
      <w:sz w:val="20"/>
      <w:szCs w:val="20"/>
      <w:lang w:val="en-GB" w:eastAsia="zh-CN" w:bidi="hi-IN"/>
    </w:rPr>
  </w:style>
  <w:style w:type="paragraph" w:customStyle="1" w:styleId="Default">
    <w:name w:val="Default"/>
    <w:basedOn w:val="Normal"/>
    <w:pPr>
      <w:widowControl w:val="0"/>
      <w:suppressAutoHyphens/>
      <w:autoSpaceDE w:val="0"/>
    </w:pPr>
    <w:rPr>
      <w:rFonts w:ascii="Helvetica 45 Light" w:eastAsia="Helvetica 45 Light" w:hAnsi="Helvetica 45 Light" w:cs="Helvetica 45 Light"/>
      <w:color w:val="000000"/>
      <w:kern w:val="1"/>
      <w:lang w:val="en-GB" w:eastAsia="zh-CN" w:bidi="hi-IN"/>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widowControl w:val="0"/>
      <w:suppressAutoHyphens/>
      <w:jc w:val="center"/>
    </w:pPr>
    <w:rPr>
      <w:rFonts w:ascii="Arial" w:eastAsia="Source Han Sans CN Regular" w:hAnsi="Arial" w:cs="Arial"/>
      <w:i/>
      <w:color w:val="800000"/>
      <w:kern w:val="1"/>
      <w:sz w:val="22"/>
      <w:lang w:val="en-GB" w:eastAsia="zh-CN" w:bidi="hi-IN"/>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widowControl/>
      <w:suppressLineNumbers w:val="0"/>
      <w:suppressAutoHyphens w:val="0"/>
      <w:ind w:left="720"/>
    </w:pPr>
    <w:rPr>
      <w:rFonts w:asciiTheme="minorHAnsi" w:eastAsia="Times New Roman" w:hAnsiTheme="minorHAnsi" w:cstheme="minorHAnsi"/>
      <w:kern w:val="0"/>
      <w:sz w:val="18"/>
      <w:szCs w:val="18"/>
      <w:lang w:val="fr-FR" w:eastAsia="fr-FR" w:bidi="ar-SA"/>
    </w:rPr>
  </w:style>
  <w:style w:type="paragraph" w:styleId="TM5">
    <w:name w:val="toc 5"/>
    <w:basedOn w:val="Index"/>
    <w:uiPriority w:val="39"/>
    <w:pPr>
      <w:widowControl/>
      <w:suppressLineNumbers w:val="0"/>
      <w:suppressAutoHyphens w:val="0"/>
      <w:ind w:left="960"/>
    </w:pPr>
    <w:rPr>
      <w:rFonts w:asciiTheme="minorHAnsi" w:eastAsia="Times New Roman" w:hAnsiTheme="minorHAnsi" w:cstheme="minorHAnsi"/>
      <w:kern w:val="0"/>
      <w:sz w:val="18"/>
      <w:szCs w:val="18"/>
      <w:lang w:val="fr-FR" w:eastAsia="fr-FR" w:bidi="ar-SA"/>
    </w:rPr>
  </w:style>
  <w:style w:type="paragraph" w:customStyle="1" w:styleId="Quotations">
    <w:name w:val="Quotations"/>
    <w:basedOn w:val="Normal"/>
    <w:pPr>
      <w:widowControl w:val="0"/>
      <w:suppressAutoHyphens/>
      <w:spacing w:after="283"/>
      <w:ind w:left="567" w:right="567"/>
    </w:pPr>
    <w:rPr>
      <w:rFonts w:ascii="Open Sans" w:eastAsia="Source Han Sans CN Regular" w:hAnsi="Open Sans" w:cs="Lohit Devanagari"/>
      <w:kern w:val="1"/>
      <w:sz w:val="22"/>
      <w:lang w:val="en-GB" w:eastAsia="zh-CN" w:bidi="hi-IN"/>
    </w:rPr>
  </w:style>
  <w:style w:type="paragraph" w:styleId="Titre">
    <w:name w:val="Title"/>
    <w:basedOn w:val="Titre11"/>
    <w:next w:val="Corpsdetexte"/>
    <w:qFormat/>
    <w:pPr>
      <w:jc w:val="center"/>
    </w:pPr>
    <w:rPr>
      <w:bCs/>
      <w:sz w:val="36"/>
      <w:szCs w:val="36"/>
    </w:rPr>
  </w:style>
  <w:style w:type="paragraph" w:styleId="Sous-titre">
    <w:name w:val="Subtitle"/>
    <w:basedOn w:val="Titre11"/>
    <w:next w:val="Corpsdetexte"/>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paragraph" w:styleId="TM9">
    <w:name w:val="toc 9"/>
    <w:basedOn w:val="Normal"/>
    <w:next w:val="Normal"/>
    <w:autoRedefine/>
    <w:uiPriority w:val="39"/>
    <w:semiHidden/>
    <w:unhideWhenUsed/>
    <w:rsid w:val="00F06879"/>
    <w:pPr>
      <w:ind w:left="1920"/>
    </w:pPr>
    <w:rPr>
      <w:rFonts w:asciiTheme="minorHAnsi" w:hAnsiTheme="minorHAnsi" w:cstheme="minorHAnsi"/>
      <w:sz w:val="18"/>
      <w:szCs w:val="18"/>
    </w:rPr>
  </w:style>
  <w:style w:type="paragraph" w:styleId="Paragraphedeliste">
    <w:name w:val="List Paragraph"/>
    <w:basedOn w:val="Normal"/>
    <w:uiPriority w:val="34"/>
    <w:qFormat/>
    <w:rsid w:val="00F06879"/>
    <w:pPr>
      <w:ind w:left="720"/>
      <w:contextualSpacing/>
    </w:pPr>
    <w:rPr>
      <w:rFonts w:ascii="Calibri" w:eastAsia="Calibri" w:hAnsi="Calibri"/>
      <w:lang w:eastAsia="en-US"/>
    </w:rPr>
  </w:style>
  <w:style w:type="character" w:customStyle="1" w:styleId="CorpsdetexteCar">
    <w:name w:val="Corps de texte Car"/>
    <w:basedOn w:val="Policepardfaut"/>
    <w:link w:val="Corpsdetexte"/>
    <w:rsid w:val="00A02DF9"/>
    <w:rPr>
      <w:rFonts w:ascii="Open Sans" w:eastAsia="Source Han Sans CN Regular" w:hAnsi="Open Sans" w:cs="Lohit Devanagari"/>
      <w:kern w:val="1"/>
      <w:sz w:val="22"/>
      <w:szCs w:val="24"/>
      <w:lang w:val="en-GB" w:eastAsia="zh-CN" w:bidi="hi-IN"/>
    </w:rPr>
  </w:style>
  <w:style w:type="character" w:styleId="Mentionnonrsolue">
    <w:name w:val="Unresolved Mention"/>
    <w:basedOn w:val="Policepardfaut"/>
    <w:uiPriority w:val="99"/>
    <w:semiHidden/>
    <w:unhideWhenUsed/>
    <w:rsid w:val="0001777D"/>
    <w:rPr>
      <w:color w:val="605E5C"/>
      <w:shd w:val="clear" w:color="auto" w:fill="E1DFDD"/>
    </w:rPr>
  </w:style>
  <w:style w:type="paragraph" w:styleId="Notedebasdepage">
    <w:name w:val="footnote text"/>
    <w:basedOn w:val="Normal"/>
    <w:link w:val="NotedebasdepageCar"/>
    <w:uiPriority w:val="99"/>
    <w:semiHidden/>
    <w:unhideWhenUsed/>
    <w:rsid w:val="00412EC5"/>
    <w:rPr>
      <w:sz w:val="20"/>
      <w:szCs w:val="20"/>
    </w:rPr>
  </w:style>
  <w:style w:type="character" w:customStyle="1" w:styleId="NotedebasdepageCar">
    <w:name w:val="Note de bas de page Car"/>
    <w:basedOn w:val="Policepardfaut"/>
    <w:link w:val="Notedebasdepage"/>
    <w:uiPriority w:val="99"/>
    <w:semiHidden/>
    <w:rsid w:val="00412EC5"/>
  </w:style>
  <w:style w:type="character" w:styleId="Appelnotedebasdep">
    <w:name w:val="footnote reference"/>
    <w:basedOn w:val="Policepardfaut"/>
    <w:uiPriority w:val="99"/>
    <w:semiHidden/>
    <w:unhideWhenUsed/>
    <w:rsid w:val="00412EC5"/>
    <w:rPr>
      <w:vertAlign w:val="superscript"/>
    </w:rPr>
  </w:style>
  <w:style w:type="character" w:styleId="Numrodepage">
    <w:name w:val="page number"/>
    <w:basedOn w:val="Policepardfaut"/>
    <w:uiPriority w:val="99"/>
    <w:semiHidden/>
    <w:unhideWhenUsed/>
    <w:rsid w:val="00572553"/>
  </w:style>
  <w:style w:type="paragraph" w:styleId="En-ttedetabledesmatires">
    <w:name w:val="TOC Heading"/>
    <w:basedOn w:val="Titre1"/>
    <w:next w:val="Normal"/>
    <w:uiPriority w:val="39"/>
    <w:unhideWhenUsed/>
    <w:qFormat/>
    <w:rsid w:val="00E375C8"/>
    <w:pPr>
      <w:keepLines/>
      <w:pageBreakBefore w:val="0"/>
      <w:widowControl/>
      <w:numPr>
        <w:numId w:val="0"/>
      </w:numPr>
      <w:pBdr>
        <w:top w:val="none" w:sz="0" w:space="0" w:color="auto"/>
        <w:left w:val="none" w:sz="0" w:space="0" w:color="auto"/>
        <w:bottom w:val="none" w:sz="0" w:space="0" w:color="auto"/>
        <w:right w:val="none" w:sz="0" w:space="0" w:color="auto"/>
      </w:pBdr>
      <w:shd w:val="clear" w:color="auto" w:fill="auto"/>
      <w:suppressAutoHyphens w:val="0"/>
      <w:spacing w:before="480" w:after="0" w:line="276" w:lineRule="auto"/>
      <w:outlineLvl w:val="9"/>
    </w:pPr>
    <w:rPr>
      <w:rFonts w:asciiTheme="majorHAnsi" w:eastAsiaTheme="majorEastAsia" w:hAnsiTheme="majorHAnsi" w:cstheme="majorBidi"/>
      <w:bCs/>
      <w:smallCaps w:val="0"/>
      <w:color w:val="2F5496" w:themeColor="accent1" w:themeShade="BF"/>
      <w:kern w:val="0"/>
      <w:sz w:val="28"/>
      <w:szCs w:val="28"/>
      <w:lang w:val="fr-FR" w:eastAsia="fr-FR" w:bidi="ar-SA"/>
    </w:rPr>
  </w:style>
  <w:style w:type="paragraph" w:styleId="TM6">
    <w:name w:val="toc 6"/>
    <w:basedOn w:val="Normal"/>
    <w:next w:val="Normal"/>
    <w:autoRedefine/>
    <w:uiPriority w:val="39"/>
    <w:semiHidden/>
    <w:unhideWhenUsed/>
    <w:rsid w:val="00E375C8"/>
    <w:pPr>
      <w:ind w:left="1200"/>
    </w:pPr>
    <w:rPr>
      <w:rFonts w:asciiTheme="minorHAnsi" w:hAnsiTheme="minorHAnsi" w:cstheme="minorHAnsi"/>
      <w:sz w:val="18"/>
      <w:szCs w:val="18"/>
    </w:rPr>
  </w:style>
  <w:style w:type="paragraph" w:styleId="TM7">
    <w:name w:val="toc 7"/>
    <w:basedOn w:val="Normal"/>
    <w:next w:val="Normal"/>
    <w:autoRedefine/>
    <w:uiPriority w:val="39"/>
    <w:semiHidden/>
    <w:unhideWhenUsed/>
    <w:rsid w:val="00E375C8"/>
    <w:pPr>
      <w:ind w:left="1440"/>
    </w:pPr>
    <w:rPr>
      <w:rFonts w:asciiTheme="minorHAnsi" w:hAnsiTheme="minorHAnsi" w:cstheme="minorHAnsi"/>
      <w:sz w:val="18"/>
      <w:szCs w:val="18"/>
    </w:rPr>
  </w:style>
  <w:style w:type="paragraph" w:styleId="TM8">
    <w:name w:val="toc 8"/>
    <w:basedOn w:val="Normal"/>
    <w:next w:val="Normal"/>
    <w:autoRedefine/>
    <w:uiPriority w:val="39"/>
    <w:semiHidden/>
    <w:unhideWhenUsed/>
    <w:rsid w:val="00E375C8"/>
    <w:pPr>
      <w:ind w:left="1680"/>
    </w:pPr>
    <w:rPr>
      <w:rFonts w:asciiTheme="minorHAnsi" w:hAnsiTheme="minorHAnsi" w:cstheme="minorHAnsi"/>
      <w:sz w:val="18"/>
      <w:szCs w:val="18"/>
    </w:rPr>
  </w:style>
  <w:style w:type="table" w:styleId="Grilledutableau">
    <w:name w:val="Table Grid"/>
    <w:basedOn w:val="TableauNormal"/>
    <w:uiPriority w:val="39"/>
    <w:rsid w:val="00F60584"/>
    <w:rPr>
      <w:rFonts w:asciiTheme="minorHAnsi" w:eastAsiaTheme="minorHAnsi" w:hAnsiTheme="minorHAnsi" w:cstheme="minorBidi"/>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71640">
      <w:bodyDiv w:val="1"/>
      <w:marLeft w:val="0"/>
      <w:marRight w:val="0"/>
      <w:marTop w:val="0"/>
      <w:marBottom w:val="0"/>
      <w:divBdr>
        <w:top w:val="none" w:sz="0" w:space="0" w:color="auto"/>
        <w:left w:val="none" w:sz="0" w:space="0" w:color="auto"/>
        <w:bottom w:val="none" w:sz="0" w:space="0" w:color="auto"/>
        <w:right w:val="none" w:sz="0" w:space="0" w:color="auto"/>
      </w:divBdr>
    </w:div>
    <w:div w:id="147524979">
      <w:bodyDiv w:val="1"/>
      <w:marLeft w:val="0"/>
      <w:marRight w:val="0"/>
      <w:marTop w:val="0"/>
      <w:marBottom w:val="0"/>
      <w:divBdr>
        <w:top w:val="none" w:sz="0" w:space="0" w:color="auto"/>
        <w:left w:val="none" w:sz="0" w:space="0" w:color="auto"/>
        <w:bottom w:val="none" w:sz="0" w:space="0" w:color="auto"/>
        <w:right w:val="none" w:sz="0" w:space="0" w:color="auto"/>
      </w:divBdr>
    </w:div>
    <w:div w:id="356006137">
      <w:bodyDiv w:val="1"/>
      <w:marLeft w:val="0"/>
      <w:marRight w:val="0"/>
      <w:marTop w:val="0"/>
      <w:marBottom w:val="0"/>
      <w:divBdr>
        <w:top w:val="none" w:sz="0" w:space="0" w:color="auto"/>
        <w:left w:val="none" w:sz="0" w:space="0" w:color="auto"/>
        <w:bottom w:val="none" w:sz="0" w:space="0" w:color="auto"/>
        <w:right w:val="none" w:sz="0" w:space="0" w:color="auto"/>
      </w:divBdr>
    </w:div>
    <w:div w:id="367871926">
      <w:bodyDiv w:val="1"/>
      <w:marLeft w:val="0"/>
      <w:marRight w:val="0"/>
      <w:marTop w:val="0"/>
      <w:marBottom w:val="0"/>
      <w:divBdr>
        <w:top w:val="none" w:sz="0" w:space="0" w:color="auto"/>
        <w:left w:val="none" w:sz="0" w:space="0" w:color="auto"/>
        <w:bottom w:val="none" w:sz="0" w:space="0" w:color="auto"/>
        <w:right w:val="none" w:sz="0" w:space="0" w:color="auto"/>
      </w:divBdr>
    </w:div>
    <w:div w:id="433742810">
      <w:bodyDiv w:val="1"/>
      <w:marLeft w:val="0"/>
      <w:marRight w:val="0"/>
      <w:marTop w:val="0"/>
      <w:marBottom w:val="0"/>
      <w:divBdr>
        <w:top w:val="none" w:sz="0" w:space="0" w:color="auto"/>
        <w:left w:val="none" w:sz="0" w:space="0" w:color="auto"/>
        <w:bottom w:val="none" w:sz="0" w:space="0" w:color="auto"/>
        <w:right w:val="none" w:sz="0" w:space="0" w:color="auto"/>
      </w:divBdr>
    </w:div>
    <w:div w:id="449395627">
      <w:bodyDiv w:val="1"/>
      <w:marLeft w:val="0"/>
      <w:marRight w:val="0"/>
      <w:marTop w:val="0"/>
      <w:marBottom w:val="0"/>
      <w:divBdr>
        <w:top w:val="none" w:sz="0" w:space="0" w:color="auto"/>
        <w:left w:val="none" w:sz="0" w:space="0" w:color="auto"/>
        <w:bottom w:val="none" w:sz="0" w:space="0" w:color="auto"/>
        <w:right w:val="none" w:sz="0" w:space="0" w:color="auto"/>
      </w:divBdr>
    </w:div>
    <w:div w:id="483933817">
      <w:bodyDiv w:val="1"/>
      <w:marLeft w:val="0"/>
      <w:marRight w:val="0"/>
      <w:marTop w:val="0"/>
      <w:marBottom w:val="0"/>
      <w:divBdr>
        <w:top w:val="none" w:sz="0" w:space="0" w:color="auto"/>
        <w:left w:val="none" w:sz="0" w:space="0" w:color="auto"/>
        <w:bottom w:val="none" w:sz="0" w:space="0" w:color="auto"/>
        <w:right w:val="none" w:sz="0" w:space="0" w:color="auto"/>
      </w:divBdr>
    </w:div>
    <w:div w:id="514810154">
      <w:bodyDiv w:val="1"/>
      <w:marLeft w:val="0"/>
      <w:marRight w:val="0"/>
      <w:marTop w:val="0"/>
      <w:marBottom w:val="0"/>
      <w:divBdr>
        <w:top w:val="none" w:sz="0" w:space="0" w:color="auto"/>
        <w:left w:val="none" w:sz="0" w:space="0" w:color="auto"/>
        <w:bottom w:val="none" w:sz="0" w:space="0" w:color="auto"/>
        <w:right w:val="none" w:sz="0" w:space="0" w:color="auto"/>
      </w:divBdr>
    </w:div>
    <w:div w:id="631636695">
      <w:bodyDiv w:val="1"/>
      <w:marLeft w:val="0"/>
      <w:marRight w:val="0"/>
      <w:marTop w:val="0"/>
      <w:marBottom w:val="0"/>
      <w:divBdr>
        <w:top w:val="none" w:sz="0" w:space="0" w:color="auto"/>
        <w:left w:val="none" w:sz="0" w:space="0" w:color="auto"/>
        <w:bottom w:val="none" w:sz="0" w:space="0" w:color="auto"/>
        <w:right w:val="none" w:sz="0" w:space="0" w:color="auto"/>
      </w:divBdr>
    </w:div>
    <w:div w:id="841817525">
      <w:bodyDiv w:val="1"/>
      <w:marLeft w:val="0"/>
      <w:marRight w:val="0"/>
      <w:marTop w:val="0"/>
      <w:marBottom w:val="0"/>
      <w:divBdr>
        <w:top w:val="none" w:sz="0" w:space="0" w:color="auto"/>
        <w:left w:val="none" w:sz="0" w:space="0" w:color="auto"/>
        <w:bottom w:val="none" w:sz="0" w:space="0" w:color="auto"/>
        <w:right w:val="none" w:sz="0" w:space="0" w:color="auto"/>
      </w:divBdr>
    </w:div>
    <w:div w:id="1210728617">
      <w:bodyDiv w:val="1"/>
      <w:marLeft w:val="0"/>
      <w:marRight w:val="0"/>
      <w:marTop w:val="0"/>
      <w:marBottom w:val="0"/>
      <w:divBdr>
        <w:top w:val="none" w:sz="0" w:space="0" w:color="auto"/>
        <w:left w:val="none" w:sz="0" w:space="0" w:color="auto"/>
        <w:bottom w:val="none" w:sz="0" w:space="0" w:color="auto"/>
        <w:right w:val="none" w:sz="0" w:space="0" w:color="auto"/>
      </w:divBdr>
    </w:div>
    <w:div w:id="1343972430">
      <w:bodyDiv w:val="1"/>
      <w:marLeft w:val="0"/>
      <w:marRight w:val="0"/>
      <w:marTop w:val="0"/>
      <w:marBottom w:val="0"/>
      <w:divBdr>
        <w:top w:val="none" w:sz="0" w:space="0" w:color="auto"/>
        <w:left w:val="none" w:sz="0" w:space="0" w:color="auto"/>
        <w:bottom w:val="none" w:sz="0" w:space="0" w:color="auto"/>
        <w:right w:val="none" w:sz="0" w:space="0" w:color="auto"/>
      </w:divBdr>
    </w:div>
    <w:div w:id="1916426874">
      <w:bodyDiv w:val="1"/>
      <w:marLeft w:val="0"/>
      <w:marRight w:val="0"/>
      <w:marTop w:val="0"/>
      <w:marBottom w:val="0"/>
      <w:divBdr>
        <w:top w:val="none" w:sz="0" w:space="0" w:color="auto"/>
        <w:left w:val="none" w:sz="0" w:space="0" w:color="auto"/>
        <w:bottom w:val="none" w:sz="0" w:space="0" w:color="auto"/>
        <w:right w:val="none" w:sz="0" w:space="0" w:color="auto"/>
      </w:divBdr>
    </w:div>
    <w:div w:id="1954823816">
      <w:bodyDiv w:val="1"/>
      <w:marLeft w:val="0"/>
      <w:marRight w:val="0"/>
      <w:marTop w:val="0"/>
      <w:marBottom w:val="0"/>
      <w:divBdr>
        <w:top w:val="none" w:sz="0" w:space="0" w:color="auto"/>
        <w:left w:val="none" w:sz="0" w:space="0" w:color="auto"/>
        <w:bottom w:val="none" w:sz="0" w:space="0" w:color="auto"/>
        <w:right w:val="none" w:sz="0" w:space="0" w:color="auto"/>
      </w:divBdr>
    </w:div>
    <w:div w:id="2013874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header" Target="header1.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gif"/></Relationships>
</file>

<file path=word/_rels/footer1.xml.rels><?xml version="1.0" encoding="UTF-8" standalone="yes"?>
<Relationships xmlns="http://schemas.openxmlformats.org/package/2006/relationships"><Relationship Id="rId1" Type="http://schemas.openxmlformats.org/officeDocument/2006/relationships/hyperlink" Target="mailto:rico@leloft.co"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definitions-marketing.com/definition/phygitalisatio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40CF9-AAB2-6B45-93C2-FBA868D40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TotalTime>
  <Pages>32</Pages>
  <Words>4407</Words>
  <Characters>24243</Characters>
  <Application>Microsoft Office Word</Application>
  <DocSecurity>0</DocSecurity>
  <Lines>202</Lines>
  <Paragraphs>57</Paragraphs>
  <ScaleCrop>false</ScaleCrop>
  <HeadingPairs>
    <vt:vector size="2" baseType="variant">
      <vt:variant>
        <vt:lpstr>Titre</vt:lpstr>
      </vt:variant>
      <vt:variant>
        <vt:i4>1</vt:i4>
      </vt:variant>
    </vt:vector>
  </HeadingPairs>
  <TitlesOfParts>
    <vt:vector size="1" baseType="lpstr">
      <vt:lpstr>Dossier de conception fonctionnelle</vt:lpstr>
    </vt:vector>
  </TitlesOfParts>
  <Company/>
  <LinksUpToDate>false</LinksUpToDate>
  <CharactersWithSpaces>28593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dc:title>
  <dc:subject/>
  <dc:creator>Eric AUBRUN</dc:creator>
  <cp:keywords/>
  <cp:lastModifiedBy>Eric AUBRUN</cp:lastModifiedBy>
  <cp:revision>212</cp:revision>
  <cp:lastPrinted>2021-04-28T10:02:00Z</cp:lastPrinted>
  <dcterms:created xsi:type="dcterms:W3CDTF">2021-04-22T21:31:00Z</dcterms:created>
  <dcterms:modified xsi:type="dcterms:W3CDTF">2021-04-30T00:05:00Z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y fmtid="{D5CDD505-2E9C-101B-9397-08002B2CF9AE}" pid="8" name="Version_Date">
    <vt:filetime>2016-12-30T23:00:00Z</vt:filetime>
  </property>
</Properties>
</file>