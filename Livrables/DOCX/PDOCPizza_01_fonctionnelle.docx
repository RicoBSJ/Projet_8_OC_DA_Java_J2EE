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041C20AF" w14:textId="2554A8DF" w:rsidR="009B6447" w:rsidRDefault="000D22B6">
      <w:pPr>
        <w:pStyle w:val="TM1"/>
        <w:rPr>
          <w:rFonts w:asciiTheme="minorHAnsi" w:eastAsiaTheme="minorEastAsia" w:hAnsiTheme="minorHAnsi" w:cstheme="minorBidi"/>
          <w:b w:val="0"/>
          <w:noProof/>
          <w:kern w:val="0"/>
          <w:sz w:val="24"/>
          <w:lang w:val="fr-FR" w:eastAsia="fr-FR" w:bidi="ar-SA"/>
        </w:rPr>
      </w:pPr>
      <w:r>
        <w:fldChar w:fldCharType="begin"/>
      </w:r>
      <w:r w:rsidRPr="005A223A">
        <w:rPr>
          <w:lang w:val="fr-FR"/>
        </w:rPr>
        <w:instrText xml:space="preserve"> TOC \f \o "1-9" \t "Titre 10,10" </w:instrText>
      </w:r>
      <w:r>
        <w:fldChar w:fldCharType="separate"/>
      </w:r>
      <w:r w:rsidR="009B6447" w:rsidRPr="009B6447">
        <w:rPr>
          <w:noProof/>
          <w:lang w:val="fr-FR"/>
        </w:rPr>
        <w:t>1 - Versions</w:t>
      </w:r>
      <w:r w:rsidR="009B6447" w:rsidRPr="009B6447">
        <w:rPr>
          <w:noProof/>
          <w:lang w:val="fr-FR"/>
        </w:rPr>
        <w:tab/>
      </w:r>
      <w:r w:rsidR="009B6447">
        <w:rPr>
          <w:noProof/>
        </w:rPr>
        <w:fldChar w:fldCharType="begin"/>
      </w:r>
      <w:r w:rsidR="009B6447" w:rsidRPr="009B6447">
        <w:rPr>
          <w:noProof/>
          <w:lang w:val="fr-FR"/>
        </w:rPr>
        <w:instrText xml:space="preserve"> PAGEREF _Toc70027149 \h </w:instrText>
      </w:r>
      <w:r w:rsidR="009B6447">
        <w:rPr>
          <w:noProof/>
        </w:rPr>
      </w:r>
      <w:r w:rsidR="009B6447">
        <w:rPr>
          <w:noProof/>
        </w:rPr>
        <w:fldChar w:fldCharType="separate"/>
      </w:r>
      <w:r w:rsidR="00881D7D">
        <w:rPr>
          <w:noProof/>
          <w:lang w:val="fr-FR"/>
        </w:rPr>
        <w:t>3</w:t>
      </w:r>
      <w:r w:rsidR="009B6447">
        <w:rPr>
          <w:noProof/>
        </w:rPr>
        <w:fldChar w:fldCharType="end"/>
      </w:r>
    </w:p>
    <w:p w14:paraId="461E8E5C" w14:textId="00719A6C" w:rsidR="009B6447" w:rsidRDefault="009B6447">
      <w:pPr>
        <w:pStyle w:val="TM1"/>
        <w:rPr>
          <w:rFonts w:asciiTheme="minorHAnsi" w:eastAsiaTheme="minorEastAsia" w:hAnsiTheme="minorHAnsi" w:cstheme="minorBidi"/>
          <w:b w:val="0"/>
          <w:noProof/>
          <w:kern w:val="0"/>
          <w:sz w:val="24"/>
          <w:lang w:val="fr-FR" w:eastAsia="fr-FR" w:bidi="ar-SA"/>
        </w:rPr>
      </w:pPr>
      <w:r w:rsidRPr="009B6447">
        <w:rPr>
          <w:noProof/>
          <w:lang w:val="fr-FR"/>
        </w:rPr>
        <w:t>2 - Introduction</w:t>
      </w:r>
      <w:r w:rsidRPr="009B6447">
        <w:rPr>
          <w:noProof/>
          <w:lang w:val="fr-FR"/>
        </w:rPr>
        <w:tab/>
      </w:r>
      <w:r>
        <w:rPr>
          <w:noProof/>
        </w:rPr>
        <w:fldChar w:fldCharType="begin"/>
      </w:r>
      <w:r w:rsidRPr="009B6447">
        <w:rPr>
          <w:noProof/>
          <w:lang w:val="fr-FR"/>
        </w:rPr>
        <w:instrText xml:space="preserve"> PAGEREF _Toc70027150 \h </w:instrText>
      </w:r>
      <w:r>
        <w:rPr>
          <w:noProof/>
        </w:rPr>
      </w:r>
      <w:r>
        <w:rPr>
          <w:noProof/>
        </w:rPr>
        <w:fldChar w:fldCharType="separate"/>
      </w:r>
      <w:r w:rsidR="00881D7D">
        <w:rPr>
          <w:noProof/>
          <w:lang w:val="fr-FR"/>
        </w:rPr>
        <w:t>4</w:t>
      </w:r>
      <w:r>
        <w:rPr>
          <w:noProof/>
        </w:rPr>
        <w:fldChar w:fldCharType="end"/>
      </w:r>
    </w:p>
    <w:p w14:paraId="1D484B22" w14:textId="5DAE496D"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2.1 - Objet du document</w:t>
      </w:r>
      <w:r w:rsidRPr="009B6447">
        <w:rPr>
          <w:noProof/>
          <w:lang w:val="fr-FR"/>
        </w:rPr>
        <w:tab/>
      </w:r>
      <w:r>
        <w:rPr>
          <w:noProof/>
        </w:rPr>
        <w:fldChar w:fldCharType="begin"/>
      </w:r>
      <w:r w:rsidRPr="009B6447">
        <w:rPr>
          <w:noProof/>
          <w:lang w:val="fr-FR"/>
        </w:rPr>
        <w:instrText xml:space="preserve"> PAGEREF _Toc70027151 \h </w:instrText>
      </w:r>
      <w:r>
        <w:rPr>
          <w:noProof/>
        </w:rPr>
      </w:r>
      <w:r>
        <w:rPr>
          <w:noProof/>
        </w:rPr>
        <w:fldChar w:fldCharType="separate"/>
      </w:r>
      <w:r w:rsidR="00881D7D">
        <w:rPr>
          <w:noProof/>
          <w:lang w:val="fr-FR"/>
        </w:rPr>
        <w:t>4</w:t>
      </w:r>
      <w:r>
        <w:rPr>
          <w:noProof/>
        </w:rPr>
        <w:fldChar w:fldCharType="end"/>
      </w:r>
    </w:p>
    <w:p w14:paraId="79772220" w14:textId="7AA04C21"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2.2 - Références</w:t>
      </w:r>
      <w:r w:rsidRPr="009B6447">
        <w:rPr>
          <w:noProof/>
          <w:lang w:val="fr-FR"/>
        </w:rPr>
        <w:tab/>
      </w:r>
      <w:r>
        <w:rPr>
          <w:noProof/>
        </w:rPr>
        <w:fldChar w:fldCharType="begin"/>
      </w:r>
      <w:r w:rsidRPr="009B6447">
        <w:rPr>
          <w:noProof/>
          <w:lang w:val="fr-FR"/>
        </w:rPr>
        <w:instrText xml:space="preserve"> PAGEREF _Toc70027152 \h </w:instrText>
      </w:r>
      <w:r>
        <w:rPr>
          <w:noProof/>
        </w:rPr>
      </w:r>
      <w:r>
        <w:rPr>
          <w:noProof/>
        </w:rPr>
        <w:fldChar w:fldCharType="separate"/>
      </w:r>
      <w:r w:rsidR="00881D7D">
        <w:rPr>
          <w:noProof/>
          <w:lang w:val="fr-FR"/>
        </w:rPr>
        <w:t>4</w:t>
      </w:r>
      <w:r>
        <w:rPr>
          <w:noProof/>
        </w:rPr>
        <w:fldChar w:fldCharType="end"/>
      </w:r>
    </w:p>
    <w:p w14:paraId="6A653077" w14:textId="6FA20948"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2.3 -</w:t>
      </w:r>
      <w:r w:rsidRPr="009B6447">
        <w:rPr>
          <w:rFonts w:eastAsia="DejaVu Sans" w:cs="DejaVu Sans"/>
          <w:noProof/>
          <w:lang w:val="fr-FR"/>
        </w:rPr>
        <w:t xml:space="preserve"> Besoin du client</w:t>
      </w:r>
      <w:r w:rsidRPr="009B6447">
        <w:rPr>
          <w:noProof/>
          <w:lang w:val="fr-FR"/>
        </w:rPr>
        <w:tab/>
      </w:r>
      <w:r>
        <w:rPr>
          <w:noProof/>
        </w:rPr>
        <w:fldChar w:fldCharType="begin"/>
      </w:r>
      <w:r w:rsidRPr="009B6447">
        <w:rPr>
          <w:noProof/>
          <w:lang w:val="fr-FR"/>
        </w:rPr>
        <w:instrText xml:space="preserve"> PAGEREF _Toc70027153 \h </w:instrText>
      </w:r>
      <w:r>
        <w:rPr>
          <w:noProof/>
        </w:rPr>
      </w:r>
      <w:r>
        <w:rPr>
          <w:noProof/>
        </w:rPr>
        <w:fldChar w:fldCharType="separate"/>
      </w:r>
      <w:r w:rsidR="00881D7D">
        <w:rPr>
          <w:noProof/>
          <w:lang w:val="fr-FR"/>
        </w:rPr>
        <w:t>4</w:t>
      </w:r>
      <w:r>
        <w:rPr>
          <w:noProof/>
        </w:rPr>
        <w:fldChar w:fldCharType="end"/>
      </w:r>
    </w:p>
    <w:p w14:paraId="47013566" w14:textId="776E1B9E" w:rsidR="009B6447" w:rsidRDefault="009B6447">
      <w:pPr>
        <w:pStyle w:val="TM3"/>
        <w:rPr>
          <w:rFonts w:asciiTheme="minorHAnsi" w:eastAsiaTheme="minorEastAsia" w:hAnsiTheme="minorHAnsi" w:cstheme="minorBidi"/>
          <w:i w:val="0"/>
          <w:noProof/>
          <w:kern w:val="0"/>
          <w:sz w:val="24"/>
          <w:lang w:val="fr-FR" w:eastAsia="fr-FR" w:bidi="ar-SA"/>
        </w:rPr>
      </w:pPr>
      <w:r w:rsidRPr="009B6447">
        <w:rPr>
          <w:rFonts w:eastAsia="DejaVu Sans" w:cs="DejaVu Sans"/>
          <w:noProof/>
          <w:lang w:val="fr-FR"/>
        </w:rPr>
        <w:t>2.3.1 - Contexte</w:t>
      </w:r>
      <w:r w:rsidRPr="009B6447">
        <w:rPr>
          <w:noProof/>
          <w:lang w:val="fr-FR"/>
        </w:rPr>
        <w:tab/>
      </w:r>
      <w:r>
        <w:rPr>
          <w:noProof/>
        </w:rPr>
        <w:fldChar w:fldCharType="begin"/>
      </w:r>
      <w:r w:rsidRPr="009B6447">
        <w:rPr>
          <w:noProof/>
          <w:lang w:val="fr-FR"/>
        </w:rPr>
        <w:instrText xml:space="preserve"> PAGEREF _Toc70027154 \h </w:instrText>
      </w:r>
      <w:r>
        <w:rPr>
          <w:noProof/>
        </w:rPr>
      </w:r>
      <w:r>
        <w:rPr>
          <w:noProof/>
        </w:rPr>
        <w:fldChar w:fldCharType="separate"/>
      </w:r>
      <w:r w:rsidR="00881D7D">
        <w:rPr>
          <w:noProof/>
          <w:lang w:val="fr-FR"/>
        </w:rPr>
        <w:t>4</w:t>
      </w:r>
      <w:r>
        <w:rPr>
          <w:noProof/>
        </w:rPr>
        <w:fldChar w:fldCharType="end"/>
      </w:r>
    </w:p>
    <w:p w14:paraId="146A60AD" w14:textId="19BE3D5A" w:rsidR="009B6447" w:rsidRDefault="009B6447">
      <w:pPr>
        <w:pStyle w:val="TM3"/>
        <w:rPr>
          <w:rFonts w:asciiTheme="minorHAnsi" w:eastAsiaTheme="minorEastAsia" w:hAnsiTheme="minorHAnsi" w:cstheme="minorBidi"/>
          <w:i w:val="0"/>
          <w:noProof/>
          <w:kern w:val="0"/>
          <w:sz w:val="24"/>
          <w:lang w:val="fr-FR" w:eastAsia="fr-FR" w:bidi="ar-SA"/>
        </w:rPr>
      </w:pPr>
      <w:r w:rsidRPr="009B6447">
        <w:rPr>
          <w:rFonts w:eastAsia="DejaVu Sans" w:cs="DejaVu Sans"/>
          <w:noProof/>
          <w:lang w:val="fr-FR"/>
        </w:rPr>
        <w:t>2.3.2 - Enjeux et Objectifs</w:t>
      </w:r>
      <w:r w:rsidRPr="009B6447">
        <w:rPr>
          <w:noProof/>
          <w:lang w:val="fr-FR"/>
        </w:rPr>
        <w:tab/>
      </w:r>
      <w:r>
        <w:rPr>
          <w:noProof/>
        </w:rPr>
        <w:fldChar w:fldCharType="begin"/>
      </w:r>
      <w:r w:rsidRPr="009B6447">
        <w:rPr>
          <w:noProof/>
          <w:lang w:val="fr-FR"/>
        </w:rPr>
        <w:instrText xml:space="preserve"> PAGEREF _Toc70027155 \h </w:instrText>
      </w:r>
      <w:r>
        <w:rPr>
          <w:noProof/>
        </w:rPr>
      </w:r>
      <w:r>
        <w:rPr>
          <w:noProof/>
        </w:rPr>
        <w:fldChar w:fldCharType="separate"/>
      </w:r>
      <w:r w:rsidR="00881D7D">
        <w:rPr>
          <w:noProof/>
          <w:lang w:val="fr-FR"/>
        </w:rPr>
        <w:t>5</w:t>
      </w:r>
      <w:r>
        <w:rPr>
          <w:noProof/>
        </w:rPr>
        <w:fldChar w:fldCharType="end"/>
      </w:r>
    </w:p>
    <w:p w14:paraId="500B7F6C" w14:textId="064B3A10" w:rsidR="009B6447" w:rsidRDefault="009B6447">
      <w:pPr>
        <w:pStyle w:val="TM1"/>
        <w:rPr>
          <w:rFonts w:asciiTheme="minorHAnsi" w:eastAsiaTheme="minorEastAsia" w:hAnsiTheme="minorHAnsi" w:cstheme="minorBidi"/>
          <w:b w:val="0"/>
          <w:noProof/>
          <w:kern w:val="0"/>
          <w:sz w:val="24"/>
          <w:lang w:val="fr-FR" w:eastAsia="fr-FR" w:bidi="ar-SA"/>
        </w:rPr>
      </w:pPr>
      <w:r w:rsidRPr="0010066E">
        <w:rPr>
          <w:noProof/>
          <w:lang w:val="fr-FR"/>
        </w:rPr>
        <w:t>3 -</w:t>
      </w:r>
      <w:r w:rsidRPr="0010066E">
        <w:rPr>
          <w:rFonts w:eastAsia="DejaVu Sans" w:cs="DejaVu Sans"/>
          <w:noProof/>
          <w:lang w:val="fr-FR"/>
        </w:rPr>
        <w:t xml:space="preserve"> Description </w:t>
      </w:r>
      <w:r w:rsidRPr="0010066E">
        <w:rPr>
          <w:noProof/>
          <w:lang w:val="fr-FR"/>
        </w:rPr>
        <w:t>générale</w:t>
      </w:r>
      <w:r w:rsidRPr="0010066E">
        <w:rPr>
          <w:rFonts w:eastAsia="DejaVu Sans" w:cs="DejaVu Sans"/>
          <w:noProof/>
          <w:lang w:val="fr-FR"/>
        </w:rPr>
        <w:t xml:space="preserve"> de la solution</w:t>
      </w:r>
      <w:r w:rsidRPr="009B6447">
        <w:rPr>
          <w:noProof/>
          <w:lang w:val="fr-FR"/>
        </w:rPr>
        <w:tab/>
      </w:r>
      <w:r>
        <w:rPr>
          <w:noProof/>
        </w:rPr>
        <w:fldChar w:fldCharType="begin"/>
      </w:r>
      <w:r w:rsidRPr="009B6447">
        <w:rPr>
          <w:noProof/>
          <w:lang w:val="fr-FR"/>
        </w:rPr>
        <w:instrText xml:space="preserve"> PAGEREF _Toc70027156 \h </w:instrText>
      </w:r>
      <w:r>
        <w:rPr>
          <w:noProof/>
        </w:rPr>
      </w:r>
      <w:r>
        <w:rPr>
          <w:noProof/>
        </w:rPr>
        <w:fldChar w:fldCharType="separate"/>
      </w:r>
      <w:r w:rsidR="00881D7D">
        <w:rPr>
          <w:noProof/>
          <w:lang w:val="fr-FR"/>
        </w:rPr>
        <w:t>6</w:t>
      </w:r>
      <w:r>
        <w:rPr>
          <w:noProof/>
        </w:rPr>
        <w:fldChar w:fldCharType="end"/>
      </w:r>
    </w:p>
    <w:p w14:paraId="64244360" w14:textId="6BCE02D7"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3.1 - Les principe de fonctionnement</w:t>
      </w:r>
      <w:r w:rsidRPr="009B6447">
        <w:rPr>
          <w:noProof/>
          <w:lang w:val="fr-FR"/>
        </w:rPr>
        <w:tab/>
      </w:r>
      <w:r>
        <w:rPr>
          <w:noProof/>
        </w:rPr>
        <w:fldChar w:fldCharType="begin"/>
      </w:r>
      <w:r w:rsidRPr="009B6447">
        <w:rPr>
          <w:noProof/>
          <w:lang w:val="fr-FR"/>
        </w:rPr>
        <w:instrText xml:space="preserve"> PAGEREF _Toc70027157 \h </w:instrText>
      </w:r>
      <w:r>
        <w:rPr>
          <w:noProof/>
        </w:rPr>
      </w:r>
      <w:r>
        <w:rPr>
          <w:noProof/>
        </w:rPr>
        <w:fldChar w:fldCharType="separate"/>
      </w:r>
      <w:r w:rsidR="00881D7D">
        <w:rPr>
          <w:noProof/>
          <w:lang w:val="fr-FR"/>
        </w:rPr>
        <w:t>6</w:t>
      </w:r>
      <w:r>
        <w:rPr>
          <w:noProof/>
        </w:rPr>
        <w:fldChar w:fldCharType="end"/>
      </w:r>
    </w:p>
    <w:p w14:paraId="5E399E5A" w14:textId="6912C969"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3.2 - Les acteurs</w:t>
      </w:r>
      <w:r w:rsidRPr="009B6447">
        <w:rPr>
          <w:noProof/>
          <w:lang w:val="fr-FR"/>
        </w:rPr>
        <w:tab/>
      </w:r>
      <w:r>
        <w:rPr>
          <w:noProof/>
        </w:rPr>
        <w:fldChar w:fldCharType="begin"/>
      </w:r>
      <w:r w:rsidRPr="009B6447">
        <w:rPr>
          <w:noProof/>
          <w:lang w:val="fr-FR"/>
        </w:rPr>
        <w:instrText xml:space="preserve"> PAGEREF _Toc70027158 \h </w:instrText>
      </w:r>
      <w:r>
        <w:rPr>
          <w:noProof/>
        </w:rPr>
      </w:r>
      <w:r>
        <w:rPr>
          <w:noProof/>
        </w:rPr>
        <w:fldChar w:fldCharType="separate"/>
      </w:r>
      <w:r w:rsidR="00881D7D">
        <w:rPr>
          <w:noProof/>
          <w:lang w:val="fr-FR"/>
        </w:rPr>
        <w:t>9</w:t>
      </w:r>
      <w:r>
        <w:rPr>
          <w:noProof/>
        </w:rPr>
        <w:fldChar w:fldCharType="end"/>
      </w:r>
    </w:p>
    <w:p w14:paraId="637CD2C9" w14:textId="09F10F0A"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3.3 -</w:t>
      </w:r>
      <w:r w:rsidRPr="009B6447">
        <w:rPr>
          <w:rFonts w:eastAsia="DejaVu Sans" w:cs="DejaVu Sans"/>
          <w:noProof/>
          <w:lang w:val="fr-FR"/>
        </w:rPr>
        <w:t xml:space="preserve"> Les cas d’utilisation généraux</w:t>
      </w:r>
      <w:r w:rsidRPr="009B6447">
        <w:rPr>
          <w:noProof/>
          <w:lang w:val="fr-FR"/>
        </w:rPr>
        <w:tab/>
      </w:r>
      <w:r>
        <w:rPr>
          <w:noProof/>
        </w:rPr>
        <w:fldChar w:fldCharType="begin"/>
      </w:r>
      <w:r w:rsidRPr="009B6447">
        <w:rPr>
          <w:noProof/>
          <w:lang w:val="fr-FR"/>
        </w:rPr>
        <w:instrText xml:space="preserve"> PAGEREF _Toc70027159 \h </w:instrText>
      </w:r>
      <w:r>
        <w:rPr>
          <w:noProof/>
        </w:rPr>
      </w:r>
      <w:r>
        <w:rPr>
          <w:noProof/>
        </w:rPr>
        <w:fldChar w:fldCharType="separate"/>
      </w:r>
      <w:r w:rsidR="00881D7D">
        <w:rPr>
          <w:noProof/>
          <w:lang w:val="fr-FR"/>
        </w:rPr>
        <w:t>10</w:t>
      </w:r>
      <w:r>
        <w:rPr>
          <w:noProof/>
        </w:rPr>
        <w:fldChar w:fldCharType="end"/>
      </w:r>
    </w:p>
    <w:p w14:paraId="46AF5F08" w14:textId="0190B872" w:rsidR="009B6447" w:rsidRDefault="009B6447">
      <w:pPr>
        <w:pStyle w:val="TM1"/>
        <w:rPr>
          <w:rFonts w:asciiTheme="minorHAnsi" w:eastAsiaTheme="minorEastAsia" w:hAnsiTheme="minorHAnsi" w:cstheme="minorBidi"/>
          <w:b w:val="0"/>
          <w:noProof/>
          <w:kern w:val="0"/>
          <w:sz w:val="24"/>
          <w:lang w:val="fr-FR" w:eastAsia="fr-FR" w:bidi="ar-SA"/>
        </w:rPr>
      </w:pPr>
      <w:r w:rsidRPr="009B6447">
        <w:rPr>
          <w:noProof/>
          <w:lang w:val="fr-FR"/>
        </w:rPr>
        <w:t>4 -</w:t>
      </w:r>
      <w:r w:rsidRPr="009B6447">
        <w:rPr>
          <w:rFonts w:eastAsia="DejaVu Sans" w:cs="DejaVu Sans"/>
          <w:noProof/>
          <w:lang w:val="fr-FR"/>
        </w:rPr>
        <w:t xml:space="preserve"> Le domaine fonctionnel</w:t>
      </w:r>
      <w:r w:rsidRPr="009B6447">
        <w:rPr>
          <w:noProof/>
          <w:lang w:val="fr-FR"/>
        </w:rPr>
        <w:tab/>
      </w:r>
      <w:r>
        <w:rPr>
          <w:noProof/>
        </w:rPr>
        <w:fldChar w:fldCharType="begin"/>
      </w:r>
      <w:r w:rsidRPr="009B6447">
        <w:rPr>
          <w:noProof/>
          <w:lang w:val="fr-FR"/>
        </w:rPr>
        <w:instrText xml:space="preserve"> PAGEREF _Toc70027160 \h </w:instrText>
      </w:r>
      <w:r>
        <w:rPr>
          <w:noProof/>
        </w:rPr>
      </w:r>
      <w:r>
        <w:rPr>
          <w:noProof/>
        </w:rPr>
        <w:fldChar w:fldCharType="separate"/>
      </w:r>
      <w:r w:rsidR="00881D7D">
        <w:rPr>
          <w:noProof/>
          <w:lang w:val="fr-FR"/>
        </w:rPr>
        <w:t>12</w:t>
      </w:r>
      <w:r>
        <w:rPr>
          <w:noProof/>
        </w:rPr>
        <w:fldChar w:fldCharType="end"/>
      </w:r>
    </w:p>
    <w:p w14:paraId="50DD92F7" w14:textId="381B3FAE"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4.1 - Référentiel</w:t>
      </w:r>
      <w:r w:rsidRPr="009B6447">
        <w:rPr>
          <w:noProof/>
          <w:lang w:val="fr-FR"/>
        </w:rPr>
        <w:tab/>
      </w:r>
      <w:r>
        <w:rPr>
          <w:noProof/>
        </w:rPr>
        <w:fldChar w:fldCharType="begin"/>
      </w:r>
      <w:r w:rsidRPr="009B6447">
        <w:rPr>
          <w:noProof/>
          <w:lang w:val="fr-FR"/>
        </w:rPr>
        <w:instrText xml:space="preserve"> PAGEREF _Toc70027161 \h </w:instrText>
      </w:r>
      <w:r>
        <w:rPr>
          <w:noProof/>
        </w:rPr>
      </w:r>
      <w:r>
        <w:rPr>
          <w:noProof/>
        </w:rPr>
        <w:fldChar w:fldCharType="separate"/>
      </w:r>
      <w:r w:rsidR="00881D7D">
        <w:rPr>
          <w:noProof/>
          <w:lang w:val="fr-FR"/>
        </w:rPr>
        <w:t>12</w:t>
      </w:r>
      <w:r>
        <w:rPr>
          <w:noProof/>
        </w:rPr>
        <w:fldChar w:fldCharType="end"/>
      </w:r>
    </w:p>
    <w:p w14:paraId="5F5BFE7F" w14:textId="68728516" w:rsidR="009B6447" w:rsidRDefault="009B6447">
      <w:pPr>
        <w:pStyle w:val="TM3"/>
        <w:rPr>
          <w:rFonts w:asciiTheme="minorHAnsi" w:eastAsiaTheme="minorEastAsia" w:hAnsiTheme="minorHAnsi" w:cstheme="minorBidi"/>
          <w:i w:val="0"/>
          <w:noProof/>
          <w:kern w:val="0"/>
          <w:sz w:val="24"/>
          <w:lang w:val="fr-FR" w:eastAsia="fr-FR" w:bidi="ar-SA"/>
        </w:rPr>
      </w:pPr>
      <w:r w:rsidRPr="009B6447">
        <w:rPr>
          <w:noProof/>
          <w:lang w:val="fr-FR"/>
        </w:rPr>
        <w:t>4.1.1 -</w:t>
      </w:r>
      <w:r w:rsidRPr="009B6447">
        <w:rPr>
          <w:rFonts w:eastAsia="DejaVu Sans" w:cs="DejaVu Sans"/>
          <w:noProof/>
          <w:lang w:val="fr-FR"/>
        </w:rPr>
        <w:t xml:space="preserve"> Règles de gestion</w:t>
      </w:r>
      <w:r w:rsidRPr="009B6447">
        <w:rPr>
          <w:noProof/>
          <w:lang w:val="fr-FR"/>
        </w:rPr>
        <w:tab/>
      </w:r>
      <w:r>
        <w:rPr>
          <w:noProof/>
        </w:rPr>
        <w:fldChar w:fldCharType="begin"/>
      </w:r>
      <w:r w:rsidRPr="009B6447">
        <w:rPr>
          <w:noProof/>
          <w:lang w:val="fr-FR"/>
        </w:rPr>
        <w:instrText xml:space="preserve"> PAGEREF _Toc70027162 \h </w:instrText>
      </w:r>
      <w:r>
        <w:rPr>
          <w:noProof/>
        </w:rPr>
      </w:r>
      <w:r>
        <w:rPr>
          <w:noProof/>
        </w:rPr>
        <w:fldChar w:fldCharType="separate"/>
      </w:r>
      <w:r w:rsidR="00881D7D">
        <w:rPr>
          <w:noProof/>
          <w:lang w:val="fr-FR"/>
        </w:rPr>
        <w:t>12</w:t>
      </w:r>
      <w:r>
        <w:rPr>
          <w:noProof/>
        </w:rPr>
        <w:fldChar w:fldCharType="end"/>
      </w:r>
    </w:p>
    <w:p w14:paraId="673F3623" w14:textId="1FCE8D9A"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4.2 -</w:t>
      </w:r>
      <w:r w:rsidRPr="009B6447">
        <w:rPr>
          <w:rFonts w:eastAsia="DejaVu Sans" w:cs="DejaVu Sans"/>
          <w:noProof/>
          <w:lang w:val="fr-FR"/>
        </w:rPr>
        <w:t xml:space="preserve"> Package X</w:t>
      </w:r>
      <w:r w:rsidRPr="009B6447">
        <w:rPr>
          <w:noProof/>
          <w:lang w:val="fr-FR"/>
        </w:rPr>
        <w:tab/>
      </w:r>
      <w:r>
        <w:rPr>
          <w:noProof/>
        </w:rPr>
        <w:fldChar w:fldCharType="begin"/>
      </w:r>
      <w:r w:rsidRPr="009B6447">
        <w:rPr>
          <w:noProof/>
          <w:lang w:val="fr-FR"/>
        </w:rPr>
        <w:instrText xml:space="preserve"> PAGEREF _Toc70027163 \h </w:instrText>
      </w:r>
      <w:r>
        <w:rPr>
          <w:noProof/>
        </w:rPr>
      </w:r>
      <w:r>
        <w:rPr>
          <w:noProof/>
        </w:rPr>
        <w:fldChar w:fldCharType="separate"/>
      </w:r>
      <w:r w:rsidR="00881D7D">
        <w:rPr>
          <w:noProof/>
          <w:lang w:val="fr-FR"/>
        </w:rPr>
        <w:t>12</w:t>
      </w:r>
      <w:r>
        <w:rPr>
          <w:noProof/>
        </w:rPr>
        <w:fldChar w:fldCharType="end"/>
      </w:r>
    </w:p>
    <w:p w14:paraId="7F0CBB0C" w14:textId="759D8AD8" w:rsidR="009B6447" w:rsidRPr="009B6447" w:rsidRDefault="009B6447">
      <w:pPr>
        <w:pStyle w:val="TM1"/>
        <w:rPr>
          <w:rFonts w:asciiTheme="minorHAnsi" w:eastAsiaTheme="minorEastAsia" w:hAnsiTheme="minorHAnsi" w:cstheme="minorBidi"/>
          <w:b w:val="0"/>
          <w:noProof/>
          <w:kern w:val="0"/>
          <w:sz w:val="24"/>
          <w:lang w:val="en-US" w:eastAsia="fr-FR" w:bidi="ar-SA"/>
        </w:rPr>
      </w:pPr>
      <w:r>
        <w:rPr>
          <w:noProof/>
        </w:rPr>
        <w:t>5 - Les workflows</w:t>
      </w:r>
      <w:r>
        <w:rPr>
          <w:noProof/>
        </w:rPr>
        <w:tab/>
      </w:r>
      <w:r>
        <w:rPr>
          <w:noProof/>
        </w:rPr>
        <w:fldChar w:fldCharType="begin"/>
      </w:r>
      <w:r>
        <w:rPr>
          <w:noProof/>
        </w:rPr>
        <w:instrText xml:space="preserve"> PAGEREF _Toc70027164 \h </w:instrText>
      </w:r>
      <w:r>
        <w:rPr>
          <w:noProof/>
        </w:rPr>
      </w:r>
      <w:r>
        <w:rPr>
          <w:noProof/>
        </w:rPr>
        <w:fldChar w:fldCharType="separate"/>
      </w:r>
      <w:r w:rsidR="00881D7D">
        <w:rPr>
          <w:noProof/>
        </w:rPr>
        <w:t>13</w:t>
      </w:r>
      <w:r>
        <w:rPr>
          <w:noProof/>
        </w:rPr>
        <w:fldChar w:fldCharType="end"/>
      </w:r>
    </w:p>
    <w:p w14:paraId="2670AF80" w14:textId="54A7928A" w:rsidR="009B6447" w:rsidRPr="009B6447" w:rsidRDefault="009B6447">
      <w:pPr>
        <w:pStyle w:val="TM2"/>
        <w:rPr>
          <w:rFonts w:asciiTheme="minorHAnsi" w:eastAsiaTheme="minorEastAsia" w:hAnsiTheme="minorHAnsi" w:cstheme="minorBidi"/>
          <w:noProof/>
          <w:kern w:val="0"/>
          <w:sz w:val="24"/>
          <w:lang w:val="en-US" w:eastAsia="fr-FR" w:bidi="ar-SA"/>
        </w:rPr>
      </w:pPr>
      <w:r>
        <w:rPr>
          <w:noProof/>
        </w:rPr>
        <w:t>5.1 - Le workflow XXX</w:t>
      </w:r>
      <w:r>
        <w:rPr>
          <w:noProof/>
        </w:rPr>
        <w:tab/>
      </w:r>
      <w:r>
        <w:rPr>
          <w:noProof/>
        </w:rPr>
        <w:fldChar w:fldCharType="begin"/>
      </w:r>
      <w:r>
        <w:rPr>
          <w:noProof/>
        </w:rPr>
        <w:instrText xml:space="preserve"> PAGEREF _Toc70027165 \h </w:instrText>
      </w:r>
      <w:r>
        <w:rPr>
          <w:noProof/>
        </w:rPr>
      </w:r>
      <w:r>
        <w:rPr>
          <w:noProof/>
        </w:rPr>
        <w:fldChar w:fldCharType="separate"/>
      </w:r>
      <w:r w:rsidR="00881D7D">
        <w:rPr>
          <w:noProof/>
        </w:rPr>
        <w:t>13</w:t>
      </w:r>
      <w:r>
        <w:rPr>
          <w:noProof/>
        </w:rPr>
        <w:fldChar w:fldCharType="end"/>
      </w:r>
    </w:p>
    <w:p w14:paraId="4C0989F5" w14:textId="0F5251C6" w:rsidR="009B6447" w:rsidRDefault="009B6447">
      <w:pPr>
        <w:pStyle w:val="TM1"/>
        <w:rPr>
          <w:rFonts w:asciiTheme="minorHAnsi" w:eastAsiaTheme="minorEastAsia" w:hAnsiTheme="minorHAnsi" w:cstheme="minorBidi"/>
          <w:b w:val="0"/>
          <w:noProof/>
          <w:kern w:val="0"/>
          <w:sz w:val="24"/>
          <w:lang w:val="fr-FR" w:eastAsia="fr-FR" w:bidi="ar-SA"/>
        </w:rPr>
      </w:pPr>
      <w:r w:rsidRPr="009B6447">
        <w:rPr>
          <w:noProof/>
          <w:lang w:val="fr-FR"/>
        </w:rPr>
        <w:t>6 - Application Web</w:t>
      </w:r>
      <w:r w:rsidRPr="009B6447">
        <w:rPr>
          <w:noProof/>
          <w:lang w:val="fr-FR"/>
        </w:rPr>
        <w:tab/>
      </w:r>
      <w:r>
        <w:rPr>
          <w:noProof/>
        </w:rPr>
        <w:fldChar w:fldCharType="begin"/>
      </w:r>
      <w:r w:rsidRPr="009B6447">
        <w:rPr>
          <w:noProof/>
          <w:lang w:val="fr-FR"/>
        </w:rPr>
        <w:instrText xml:space="preserve"> PAGEREF _Toc70027166 \h </w:instrText>
      </w:r>
      <w:r>
        <w:rPr>
          <w:noProof/>
        </w:rPr>
      </w:r>
      <w:r>
        <w:rPr>
          <w:noProof/>
        </w:rPr>
        <w:fldChar w:fldCharType="separate"/>
      </w:r>
      <w:r w:rsidR="00881D7D">
        <w:rPr>
          <w:noProof/>
          <w:lang w:val="fr-FR"/>
        </w:rPr>
        <w:t>14</w:t>
      </w:r>
      <w:r>
        <w:rPr>
          <w:noProof/>
        </w:rPr>
        <w:fldChar w:fldCharType="end"/>
      </w:r>
    </w:p>
    <w:p w14:paraId="24FE4848" w14:textId="0381BB7F"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6.1 - Les acteurs</w:t>
      </w:r>
      <w:r w:rsidRPr="009B6447">
        <w:rPr>
          <w:noProof/>
          <w:lang w:val="fr-FR"/>
        </w:rPr>
        <w:tab/>
      </w:r>
      <w:r>
        <w:rPr>
          <w:noProof/>
        </w:rPr>
        <w:fldChar w:fldCharType="begin"/>
      </w:r>
      <w:r w:rsidRPr="009B6447">
        <w:rPr>
          <w:noProof/>
          <w:lang w:val="fr-FR"/>
        </w:rPr>
        <w:instrText xml:space="preserve"> PAGEREF _Toc70027167 \h </w:instrText>
      </w:r>
      <w:r>
        <w:rPr>
          <w:noProof/>
        </w:rPr>
      </w:r>
      <w:r>
        <w:rPr>
          <w:noProof/>
        </w:rPr>
        <w:fldChar w:fldCharType="separate"/>
      </w:r>
      <w:r w:rsidR="00881D7D">
        <w:rPr>
          <w:noProof/>
          <w:lang w:val="fr-FR"/>
        </w:rPr>
        <w:t>14</w:t>
      </w:r>
      <w:r>
        <w:rPr>
          <w:noProof/>
        </w:rPr>
        <w:fldChar w:fldCharType="end"/>
      </w:r>
    </w:p>
    <w:p w14:paraId="4A27C88C" w14:textId="372A4849"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6.2 - Les cas d’utilisation</w:t>
      </w:r>
      <w:r w:rsidRPr="009B6447">
        <w:rPr>
          <w:noProof/>
          <w:lang w:val="fr-FR"/>
        </w:rPr>
        <w:tab/>
      </w:r>
      <w:r>
        <w:rPr>
          <w:noProof/>
        </w:rPr>
        <w:fldChar w:fldCharType="begin"/>
      </w:r>
      <w:r w:rsidRPr="009B6447">
        <w:rPr>
          <w:noProof/>
          <w:lang w:val="fr-FR"/>
        </w:rPr>
        <w:instrText xml:space="preserve"> PAGEREF _Toc70027168 \h </w:instrText>
      </w:r>
      <w:r>
        <w:rPr>
          <w:noProof/>
        </w:rPr>
      </w:r>
      <w:r>
        <w:rPr>
          <w:noProof/>
        </w:rPr>
        <w:fldChar w:fldCharType="separate"/>
      </w:r>
      <w:r w:rsidR="00881D7D">
        <w:rPr>
          <w:noProof/>
          <w:lang w:val="fr-FR"/>
        </w:rPr>
        <w:t>14</w:t>
      </w:r>
      <w:r>
        <w:rPr>
          <w:noProof/>
        </w:rPr>
        <w:fldChar w:fldCharType="end"/>
      </w:r>
    </w:p>
    <w:p w14:paraId="73458D41" w14:textId="3B9F5360" w:rsidR="009B6447" w:rsidRDefault="009B6447">
      <w:pPr>
        <w:pStyle w:val="TM3"/>
        <w:rPr>
          <w:rFonts w:asciiTheme="minorHAnsi" w:eastAsiaTheme="minorEastAsia" w:hAnsiTheme="minorHAnsi" w:cstheme="minorBidi"/>
          <w:i w:val="0"/>
          <w:noProof/>
          <w:kern w:val="0"/>
          <w:sz w:val="24"/>
          <w:lang w:val="fr-FR" w:eastAsia="fr-FR" w:bidi="ar-SA"/>
        </w:rPr>
      </w:pPr>
      <w:r w:rsidRPr="009B6447">
        <w:rPr>
          <w:noProof/>
          <w:lang w:val="fr-FR"/>
        </w:rPr>
        <w:t>6.2.1 - Package A</w:t>
      </w:r>
      <w:r w:rsidRPr="009B6447">
        <w:rPr>
          <w:noProof/>
          <w:lang w:val="fr-FR"/>
        </w:rPr>
        <w:tab/>
      </w:r>
      <w:r>
        <w:rPr>
          <w:noProof/>
        </w:rPr>
        <w:fldChar w:fldCharType="begin"/>
      </w:r>
      <w:r w:rsidRPr="009B6447">
        <w:rPr>
          <w:noProof/>
          <w:lang w:val="fr-FR"/>
        </w:rPr>
        <w:instrText xml:space="preserve"> PAGEREF _Toc70027169 \h </w:instrText>
      </w:r>
      <w:r>
        <w:rPr>
          <w:noProof/>
        </w:rPr>
      </w:r>
      <w:r>
        <w:rPr>
          <w:noProof/>
        </w:rPr>
        <w:fldChar w:fldCharType="separate"/>
      </w:r>
      <w:r w:rsidR="00881D7D">
        <w:rPr>
          <w:noProof/>
          <w:lang w:val="fr-FR"/>
        </w:rPr>
        <w:t>14</w:t>
      </w:r>
      <w:r>
        <w:rPr>
          <w:noProof/>
        </w:rPr>
        <w:fldChar w:fldCharType="end"/>
      </w:r>
    </w:p>
    <w:p w14:paraId="4E48F41E" w14:textId="5DE6A30C" w:rsidR="009B6447" w:rsidRDefault="009B6447">
      <w:pPr>
        <w:pStyle w:val="TM4"/>
        <w:rPr>
          <w:rFonts w:asciiTheme="minorHAnsi" w:eastAsiaTheme="minorEastAsia" w:hAnsiTheme="minorHAnsi" w:cstheme="minorBidi"/>
          <w:noProof/>
          <w:kern w:val="0"/>
          <w:sz w:val="24"/>
          <w:lang w:val="fr-FR" w:eastAsia="fr-FR" w:bidi="ar-SA"/>
        </w:rPr>
      </w:pPr>
      <w:r w:rsidRPr="009B6447">
        <w:rPr>
          <w:noProof/>
          <w:lang w:val="fr-FR"/>
        </w:rPr>
        <w:t>6.2.1.1 - UC1 – Cas d’utilisation X</w:t>
      </w:r>
      <w:r w:rsidRPr="009B6447">
        <w:rPr>
          <w:noProof/>
          <w:lang w:val="fr-FR"/>
        </w:rPr>
        <w:tab/>
      </w:r>
      <w:r>
        <w:rPr>
          <w:noProof/>
        </w:rPr>
        <w:fldChar w:fldCharType="begin"/>
      </w:r>
      <w:r w:rsidRPr="009B6447">
        <w:rPr>
          <w:noProof/>
          <w:lang w:val="fr-FR"/>
        </w:rPr>
        <w:instrText xml:space="preserve"> PAGEREF _Toc70027170 \h </w:instrText>
      </w:r>
      <w:r>
        <w:rPr>
          <w:noProof/>
        </w:rPr>
      </w:r>
      <w:r>
        <w:rPr>
          <w:noProof/>
        </w:rPr>
        <w:fldChar w:fldCharType="separate"/>
      </w:r>
      <w:r w:rsidR="00881D7D">
        <w:rPr>
          <w:noProof/>
          <w:lang w:val="fr-FR"/>
        </w:rPr>
        <w:t>14</w:t>
      </w:r>
      <w:r>
        <w:rPr>
          <w:noProof/>
        </w:rPr>
        <w:fldChar w:fldCharType="end"/>
      </w:r>
    </w:p>
    <w:p w14:paraId="5FCA0654" w14:textId="392D0290" w:rsidR="009B6447" w:rsidRDefault="009B6447">
      <w:pPr>
        <w:pStyle w:val="TM5"/>
        <w:tabs>
          <w:tab w:val="left" w:pos="2156"/>
        </w:tabs>
        <w:rPr>
          <w:rFonts w:asciiTheme="minorHAnsi" w:eastAsiaTheme="minorEastAsia" w:hAnsiTheme="minorHAnsi" w:cstheme="minorBidi"/>
          <w:noProof/>
          <w:kern w:val="0"/>
          <w:sz w:val="24"/>
          <w:lang w:val="fr-FR" w:eastAsia="fr-FR" w:bidi="ar-SA"/>
        </w:rPr>
      </w:pPr>
      <w:r w:rsidRPr="009B6447">
        <w:rPr>
          <w:noProof/>
          <w:lang w:val="fr-FR"/>
        </w:rPr>
        <w:t>6.2.1.1.1</w:t>
      </w:r>
      <w:r>
        <w:rPr>
          <w:rFonts w:asciiTheme="minorHAnsi" w:eastAsiaTheme="minorEastAsia" w:hAnsiTheme="minorHAnsi" w:cstheme="minorBidi"/>
          <w:noProof/>
          <w:kern w:val="0"/>
          <w:sz w:val="24"/>
          <w:lang w:val="fr-FR" w:eastAsia="fr-FR" w:bidi="ar-SA"/>
        </w:rPr>
        <w:tab/>
      </w:r>
      <w:r w:rsidRPr="009B6447">
        <w:rPr>
          <w:noProof/>
          <w:lang w:val="fr-FR"/>
        </w:rPr>
        <w:t>Scénario alternatif : Xxxxx</w:t>
      </w:r>
      <w:r w:rsidRPr="009B6447">
        <w:rPr>
          <w:noProof/>
          <w:lang w:val="fr-FR"/>
        </w:rPr>
        <w:tab/>
      </w:r>
      <w:r>
        <w:rPr>
          <w:noProof/>
        </w:rPr>
        <w:fldChar w:fldCharType="begin"/>
      </w:r>
      <w:r w:rsidRPr="009B6447">
        <w:rPr>
          <w:noProof/>
          <w:lang w:val="fr-FR"/>
        </w:rPr>
        <w:instrText xml:space="preserve"> PAGEREF _Toc70027171 \h </w:instrText>
      </w:r>
      <w:r>
        <w:rPr>
          <w:noProof/>
        </w:rPr>
      </w:r>
      <w:r>
        <w:rPr>
          <w:noProof/>
        </w:rPr>
        <w:fldChar w:fldCharType="separate"/>
      </w:r>
      <w:r w:rsidR="00881D7D">
        <w:rPr>
          <w:noProof/>
          <w:lang w:val="fr-FR"/>
        </w:rPr>
        <w:t>14</w:t>
      </w:r>
      <w:r>
        <w:rPr>
          <w:noProof/>
        </w:rPr>
        <w:fldChar w:fldCharType="end"/>
      </w:r>
    </w:p>
    <w:p w14:paraId="64619FC7" w14:textId="2E774053" w:rsidR="009B6447" w:rsidRDefault="009B6447">
      <w:pPr>
        <w:pStyle w:val="TM4"/>
        <w:rPr>
          <w:rFonts w:asciiTheme="minorHAnsi" w:eastAsiaTheme="minorEastAsia" w:hAnsiTheme="minorHAnsi" w:cstheme="minorBidi"/>
          <w:noProof/>
          <w:kern w:val="0"/>
          <w:sz w:val="24"/>
          <w:lang w:val="fr-FR" w:eastAsia="fr-FR" w:bidi="ar-SA"/>
        </w:rPr>
      </w:pPr>
      <w:r w:rsidRPr="009B6447">
        <w:rPr>
          <w:noProof/>
          <w:lang w:val="fr-FR"/>
        </w:rPr>
        <w:t>6.2.1.2 - Cas d’utilisation Y</w:t>
      </w:r>
      <w:r w:rsidRPr="009B6447">
        <w:rPr>
          <w:noProof/>
          <w:lang w:val="fr-FR"/>
        </w:rPr>
        <w:tab/>
      </w:r>
      <w:r>
        <w:rPr>
          <w:noProof/>
        </w:rPr>
        <w:fldChar w:fldCharType="begin"/>
      </w:r>
      <w:r w:rsidRPr="009B6447">
        <w:rPr>
          <w:noProof/>
          <w:lang w:val="fr-FR"/>
        </w:rPr>
        <w:instrText xml:space="preserve"> PAGEREF _Toc70027172 \h </w:instrText>
      </w:r>
      <w:r>
        <w:rPr>
          <w:noProof/>
        </w:rPr>
      </w:r>
      <w:r>
        <w:rPr>
          <w:noProof/>
        </w:rPr>
        <w:fldChar w:fldCharType="separate"/>
      </w:r>
      <w:r w:rsidR="00881D7D">
        <w:rPr>
          <w:noProof/>
          <w:lang w:val="fr-FR"/>
        </w:rPr>
        <w:t>14</w:t>
      </w:r>
      <w:r>
        <w:rPr>
          <w:noProof/>
        </w:rPr>
        <w:fldChar w:fldCharType="end"/>
      </w:r>
    </w:p>
    <w:p w14:paraId="103B7847" w14:textId="7A3665A6" w:rsidR="009B6447" w:rsidRDefault="009B6447">
      <w:pPr>
        <w:pStyle w:val="TM3"/>
        <w:rPr>
          <w:rFonts w:asciiTheme="minorHAnsi" w:eastAsiaTheme="minorEastAsia" w:hAnsiTheme="minorHAnsi" w:cstheme="minorBidi"/>
          <w:i w:val="0"/>
          <w:noProof/>
          <w:kern w:val="0"/>
          <w:sz w:val="24"/>
          <w:lang w:val="fr-FR" w:eastAsia="fr-FR" w:bidi="ar-SA"/>
        </w:rPr>
      </w:pPr>
      <w:r w:rsidRPr="009B6447">
        <w:rPr>
          <w:noProof/>
          <w:lang w:val="fr-FR"/>
        </w:rPr>
        <w:t>6.2.2 - Package B</w:t>
      </w:r>
      <w:r w:rsidRPr="009B6447">
        <w:rPr>
          <w:noProof/>
          <w:lang w:val="fr-FR"/>
        </w:rPr>
        <w:tab/>
      </w:r>
      <w:r>
        <w:rPr>
          <w:noProof/>
        </w:rPr>
        <w:fldChar w:fldCharType="begin"/>
      </w:r>
      <w:r w:rsidRPr="009B6447">
        <w:rPr>
          <w:noProof/>
          <w:lang w:val="fr-FR"/>
        </w:rPr>
        <w:instrText xml:space="preserve"> PAGEREF _Toc70027173 \h </w:instrText>
      </w:r>
      <w:r>
        <w:rPr>
          <w:noProof/>
        </w:rPr>
      </w:r>
      <w:r>
        <w:rPr>
          <w:noProof/>
        </w:rPr>
        <w:fldChar w:fldCharType="separate"/>
      </w:r>
      <w:r w:rsidR="00881D7D">
        <w:rPr>
          <w:noProof/>
          <w:lang w:val="fr-FR"/>
        </w:rPr>
        <w:t>14</w:t>
      </w:r>
      <w:r>
        <w:rPr>
          <w:noProof/>
        </w:rPr>
        <w:fldChar w:fldCharType="end"/>
      </w:r>
    </w:p>
    <w:p w14:paraId="5481ED3F" w14:textId="0EEA7FAB"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6.3 - Les règles de gestion générales</w:t>
      </w:r>
      <w:r w:rsidRPr="009B6447">
        <w:rPr>
          <w:noProof/>
          <w:lang w:val="fr-FR"/>
        </w:rPr>
        <w:tab/>
      </w:r>
      <w:r>
        <w:rPr>
          <w:noProof/>
        </w:rPr>
        <w:fldChar w:fldCharType="begin"/>
      </w:r>
      <w:r w:rsidRPr="009B6447">
        <w:rPr>
          <w:noProof/>
          <w:lang w:val="fr-FR"/>
        </w:rPr>
        <w:instrText xml:space="preserve"> PAGEREF _Toc70027174 \h </w:instrText>
      </w:r>
      <w:r>
        <w:rPr>
          <w:noProof/>
        </w:rPr>
      </w:r>
      <w:r>
        <w:rPr>
          <w:noProof/>
        </w:rPr>
        <w:fldChar w:fldCharType="separate"/>
      </w:r>
      <w:r w:rsidR="00881D7D">
        <w:rPr>
          <w:noProof/>
          <w:lang w:val="fr-FR"/>
        </w:rPr>
        <w:t>15</w:t>
      </w:r>
      <w:r>
        <w:rPr>
          <w:noProof/>
        </w:rPr>
        <w:fldChar w:fldCharType="end"/>
      </w:r>
    </w:p>
    <w:p w14:paraId="17775F3C" w14:textId="3EAA441C" w:rsidR="009B6447" w:rsidRPr="009B6447" w:rsidRDefault="009B6447">
      <w:pPr>
        <w:pStyle w:val="TM2"/>
        <w:rPr>
          <w:rFonts w:asciiTheme="minorHAnsi" w:eastAsiaTheme="minorEastAsia" w:hAnsiTheme="minorHAnsi" w:cstheme="minorBidi"/>
          <w:noProof/>
          <w:kern w:val="0"/>
          <w:sz w:val="24"/>
          <w:lang w:val="en-US" w:eastAsia="fr-FR" w:bidi="ar-SA"/>
        </w:rPr>
      </w:pPr>
      <w:r>
        <w:rPr>
          <w:noProof/>
        </w:rPr>
        <w:t>6.4 - Le workflow XXX</w:t>
      </w:r>
      <w:r>
        <w:rPr>
          <w:noProof/>
        </w:rPr>
        <w:tab/>
      </w:r>
      <w:r>
        <w:rPr>
          <w:noProof/>
        </w:rPr>
        <w:fldChar w:fldCharType="begin"/>
      </w:r>
      <w:r>
        <w:rPr>
          <w:noProof/>
        </w:rPr>
        <w:instrText xml:space="preserve"> PAGEREF _Toc70027175 \h </w:instrText>
      </w:r>
      <w:r>
        <w:rPr>
          <w:noProof/>
        </w:rPr>
      </w:r>
      <w:r>
        <w:rPr>
          <w:noProof/>
        </w:rPr>
        <w:fldChar w:fldCharType="separate"/>
      </w:r>
      <w:r w:rsidR="00881D7D">
        <w:rPr>
          <w:noProof/>
        </w:rPr>
        <w:t>15</w:t>
      </w:r>
      <w:r>
        <w:rPr>
          <w:noProof/>
        </w:rPr>
        <w:fldChar w:fldCharType="end"/>
      </w:r>
    </w:p>
    <w:p w14:paraId="598D3000" w14:textId="1A1579D8" w:rsidR="009B6447" w:rsidRPr="009B6447" w:rsidRDefault="009B6447">
      <w:pPr>
        <w:pStyle w:val="TM1"/>
        <w:rPr>
          <w:rFonts w:asciiTheme="minorHAnsi" w:eastAsiaTheme="minorEastAsia" w:hAnsiTheme="minorHAnsi" w:cstheme="minorBidi"/>
          <w:b w:val="0"/>
          <w:noProof/>
          <w:kern w:val="0"/>
          <w:sz w:val="24"/>
          <w:lang w:val="en-US" w:eastAsia="fr-FR" w:bidi="ar-SA"/>
        </w:rPr>
      </w:pPr>
      <w:r>
        <w:rPr>
          <w:noProof/>
        </w:rPr>
        <w:t>7 - Application XXX</w:t>
      </w:r>
      <w:r>
        <w:rPr>
          <w:noProof/>
        </w:rPr>
        <w:tab/>
      </w:r>
      <w:r>
        <w:rPr>
          <w:noProof/>
        </w:rPr>
        <w:fldChar w:fldCharType="begin"/>
      </w:r>
      <w:r>
        <w:rPr>
          <w:noProof/>
        </w:rPr>
        <w:instrText xml:space="preserve"> PAGEREF _Toc70027176 \h </w:instrText>
      </w:r>
      <w:r>
        <w:rPr>
          <w:noProof/>
        </w:rPr>
      </w:r>
      <w:r>
        <w:rPr>
          <w:noProof/>
        </w:rPr>
        <w:fldChar w:fldCharType="separate"/>
      </w:r>
      <w:r w:rsidR="00881D7D">
        <w:rPr>
          <w:noProof/>
        </w:rPr>
        <w:t>16</w:t>
      </w:r>
      <w:r>
        <w:rPr>
          <w:noProof/>
        </w:rPr>
        <w:fldChar w:fldCharType="end"/>
      </w:r>
    </w:p>
    <w:p w14:paraId="18775A7A" w14:textId="4A24429C" w:rsidR="009B6447" w:rsidRDefault="009B6447">
      <w:pPr>
        <w:pStyle w:val="TM1"/>
        <w:rPr>
          <w:rFonts w:asciiTheme="minorHAnsi" w:eastAsiaTheme="minorEastAsia" w:hAnsiTheme="minorHAnsi" w:cstheme="minorBidi"/>
          <w:b w:val="0"/>
          <w:noProof/>
          <w:kern w:val="0"/>
          <w:sz w:val="24"/>
          <w:lang w:val="fr-FR" w:eastAsia="fr-FR" w:bidi="ar-SA"/>
        </w:rPr>
      </w:pPr>
      <w:r>
        <w:rPr>
          <w:noProof/>
        </w:rPr>
        <w:t>8 - Glossaire</w:t>
      </w:r>
      <w:r>
        <w:rPr>
          <w:noProof/>
        </w:rPr>
        <w:tab/>
      </w:r>
      <w:r>
        <w:rPr>
          <w:noProof/>
        </w:rPr>
        <w:fldChar w:fldCharType="begin"/>
      </w:r>
      <w:r>
        <w:rPr>
          <w:noProof/>
        </w:rPr>
        <w:instrText xml:space="preserve"> PAGEREF _Toc70027177 \h </w:instrText>
      </w:r>
      <w:r>
        <w:rPr>
          <w:noProof/>
        </w:rPr>
      </w:r>
      <w:r>
        <w:rPr>
          <w:noProof/>
        </w:rPr>
        <w:fldChar w:fldCharType="separate"/>
      </w:r>
      <w:r w:rsidR="00881D7D">
        <w:rPr>
          <w:noProof/>
        </w:rPr>
        <w:t>17</w:t>
      </w:r>
      <w:r>
        <w:rPr>
          <w:noProof/>
        </w:rPr>
        <w:fldChar w:fldCharType="end"/>
      </w:r>
    </w:p>
    <w:p w14:paraId="121714AF" w14:textId="35D6B211" w:rsidR="00A9438D" w:rsidRDefault="000D22B6">
      <w:pPr>
        <w:pStyle w:val="TM1"/>
        <w:tabs>
          <w:tab w:val="clear" w:pos="9638"/>
          <w:tab w:val="right" w:leader="dot" w:pos="9866"/>
        </w:tabs>
      </w:pPr>
      <w:r>
        <w:fldChar w:fldCharType="end"/>
      </w:r>
    </w:p>
    <w:p w14:paraId="1A813579" w14:textId="77777777" w:rsidR="00A9438D" w:rsidRDefault="00A9438D">
      <w:pPr>
        <w:pStyle w:val="Balise"/>
        <w:rPr>
          <w:color w:val="auto"/>
        </w:rPr>
      </w:pPr>
    </w:p>
    <w:p w14:paraId="69ED29C3" w14:textId="77777777" w:rsidR="00A9438D" w:rsidRDefault="00A9438D">
      <w:pPr>
        <w:pStyle w:val="Balise"/>
        <w:rPr>
          <w:color w:val="auto"/>
        </w:rPr>
      </w:pPr>
    </w:p>
    <w:p w14:paraId="4A6810A1" w14:textId="77777777" w:rsidR="00A9438D" w:rsidRDefault="000D22B6">
      <w:pPr>
        <w:pStyle w:val="Titre1"/>
      </w:pPr>
      <w:bookmarkStart w:id="0" w:name="_Toc70027149"/>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r w:rsidRPr="000301B5">
              <w:rPr>
                <w:lang w:val="fr-FR"/>
              </w:rPr>
              <w:t>Eric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027150"/>
      <w:r>
        <w:lastRenderedPageBreak/>
        <w:t>Introduction</w:t>
      </w:r>
      <w:bookmarkEnd w:id="1"/>
    </w:p>
    <w:p w14:paraId="34DC597A" w14:textId="77777777" w:rsidR="00A9438D" w:rsidRDefault="000D22B6">
      <w:pPr>
        <w:pStyle w:val="Titre2"/>
      </w:pPr>
      <w:bookmarkStart w:id="2" w:name="_Toc70027151"/>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AB0AC0">
      <w:pPr>
        <w:pStyle w:val="Corpsdetexte"/>
        <w:numPr>
          <w:ilvl w:val="0"/>
          <w:numId w:val="1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AB0AC0">
      <w:pPr>
        <w:pStyle w:val="Corpsdetexte"/>
        <w:numPr>
          <w:ilvl w:val="0"/>
          <w:numId w:val="1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027152"/>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AB0AC0">
      <w:pPr>
        <w:pStyle w:val="Corpsdetexte"/>
        <w:numPr>
          <w:ilvl w:val="0"/>
          <w:numId w:val="1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AB0AC0">
      <w:pPr>
        <w:pStyle w:val="Corpsdetexte"/>
        <w:numPr>
          <w:ilvl w:val="0"/>
          <w:numId w:val="1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AB0AC0">
      <w:pPr>
        <w:pStyle w:val="Corpsdetexte"/>
        <w:numPr>
          <w:ilvl w:val="0"/>
          <w:numId w:val="1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027153"/>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027154"/>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FA02D0">
      <w:pPr>
        <w:pStyle w:val="Corpsdetexte"/>
        <w:numPr>
          <w:ilvl w:val="0"/>
          <w:numId w:val="16"/>
        </w:numPr>
        <w:spacing w:before="120"/>
        <w:rPr>
          <w:lang w:val="fr-FR"/>
        </w:rPr>
      </w:pPr>
      <w:r w:rsidRPr="00FA02D0">
        <w:rPr>
          <w:lang w:val="fr-FR"/>
        </w:rPr>
        <w:t>D’être plus efficace dans la gestion des commandes, de leur réception à leur livraison en passant par leur préparation ;</w:t>
      </w:r>
    </w:p>
    <w:p w14:paraId="4F41E39B" w14:textId="77777777" w:rsidR="0030757C" w:rsidRPr="00FA02D0" w:rsidRDefault="0030757C" w:rsidP="00FA02D0">
      <w:pPr>
        <w:pStyle w:val="Corpsdetexte"/>
        <w:numPr>
          <w:ilvl w:val="0"/>
          <w:numId w:val="16"/>
        </w:numPr>
        <w:spacing w:before="120"/>
        <w:rPr>
          <w:lang w:val="fr-FR"/>
        </w:rPr>
      </w:pPr>
      <w:r w:rsidRPr="00FA02D0">
        <w:rPr>
          <w:lang w:val="fr-FR"/>
        </w:rPr>
        <w:lastRenderedPageBreak/>
        <w:t>De suivre en temps réel les commandes passées et en préparation ;</w:t>
      </w:r>
    </w:p>
    <w:p w14:paraId="2DC59EA1"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FA02D0">
      <w:pPr>
        <w:pStyle w:val="Corpsdetexte"/>
        <w:numPr>
          <w:ilvl w:val="0"/>
          <w:numId w:val="16"/>
        </w:numPr>
        <w:spacing w:before="120"/>
        <w:rPr>
          <w:lang w:val="fr-FR"/>
        </w:rPr>
      </w:pPr>
      <w:r w:rsidRPr="00FA02D0">
        <w:rPr>
          <w:lang w:val="fr-FR"/>
        </w:rPr>
        <w:t>De proposer un site internet pour que les clients puissent :</w:t>
      </w:r>
    </w:p>
    <w:p w14:paraId="2C876749" w14:textId="77777777" w:rsidR="0030757C" w:rsidRPr="00FA02D0" w:rsidRDefault="0030757C" w:rsidP="00FA02D0">
      <w:pPr>
        <w:pStyle w:val="Corpsdetexte"/>
        <w:numPr>
          <w:ilvl w:val="1"/>
          <w:numId w:val="16"/>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FA02D0">
      <w:pPr>
        <w:pStyle w:val="Corpsdetexte"/>
        <w:numPr>
          <w:ilvl w:val="1"/>
          <w:numId w:val="16"/>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FA02D0">
      <w:pPr>
        <w:pStyle w:val="Corpsdetexte"/>
        <w:numPr>
          <w:ilvl w:val="1"/>
          <w:numId w:val="16"/>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FA02D0">
      <w:pPr>
        <w:pStyle w:val="Corpsdetexte"/>
        <w:numPr>
          <w:ilvl w:val="0"/>
          <w:numId w:val="16"/>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5B3FCD">
      <w:pPr>
        <w:pStyle w:val="Corpsdetexte"/>
        <w:numPr>
          <w:ilvl w:val="0"/>
          <w:numId w:val="16"/>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027155"/>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44B9CA3A" w14:textId="77777777" w:rsidR="0082649A" w:rsidRDefault="00D572F4" w:rsidP="00001AA5">
      <w:pPr>
        <w:pStyle w:val="Corpsdetexte"/>
        <w:spacing w:before="120"/>
        <w:ind w:firstLine="709"/>
        <w:rPr>
          <w:lang w:val="fr-FR"/>
        </w:rPr>
        <w:sectPr w:rsidR="0082649A">
          <w:headerReference w:type="default" r:id="rId8"/>
          <w:footerReference w:type="default" r:id="rId9"/>
          <w:pgSz w:w="11906" w:h="16838"/>
          <w:pgMar w:top="2247" w:right="1134" w:bottom="1990" w:left="1134" w:header="1134" w:footer="1134" w:gutter="0"/>
          <w:cols w:space="720"/>
        </w:sect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phygitalisation</w:t>
      </w:r>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77777777" w:rsidR="00A9438D" w:rsidRPr="000A3E2D" w:rsidRDefault="000D22B6">
      <w:pPr>
        <w:pStyle w:val="Titre1"/>
        <w:rPr>
          <w:lang w:val="fr-FR"/>
        </w:rPr>
      </w:pPr>
      <w:bookmarkStart w:id="7" w:name="_Toc70027156"/>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027157"/>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62F13270" w:rsidR="00157805" w:rsidRDefault="008D2CEE" w:rsidP="007A2601">
      <w:pPr>
        <w:pStyle w:val="Corpsdetexte"/>
        <w:spacing w:before="120"/>
        <w:ind w:firstLine="709"/>
        <w:rPr>
          <w:lang w:val="fr-FR"/>
        </w:rPr>
      </w:pPr>
      <w:r>
        <w:rPr>
          <w:lang w:val="fr-FR"/>
        </w:rPr>
        <w:t>Cela étant</w:t>
      </w:r>
      <w:r w:rsidR="00157805">
        <w:rPr>
          <w:lang w:val="fr-FR"/>
        </w:rPr>
        <w:t xml:space="preserve"> et dans un souci de compréhension claire, le diagramme de packages suivant permet de mieux comprendre le déploiement de l’application OC Pizza :</w:t>
      </w:r>
    </w:p>
    <w:p w14:paraId="3CB356E9" w14:textId="485A6933" w:rsidR="00157805" w:rsidRDefault="00157805" w:rsidP="00AC60E0">
      <w:pPr>
        <w:pStyle w:val="Corpsdetexte"/>
        <w:spacing w:before="120"/>
        <w:jc w:val="center"/>
        <w:rPr>
          <w:lang w:val="fr-FR"/>
        </w:rPr>
      </w:pPr>
      <w:r>
        <w:rPr>
          <w:noProof/>
          <w:lang w:val="fr-FR"/>
        </w:rPr>
        <w:drawing>
          <wp:inline distT="0" distB="0" distL="0" distR="0" wp14:anchorId="4F829474" wp14:editId="189737D4">
            <wp:extent cx="4194393" cy="37592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8607" cy="3789864"/>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p w14:paraId="79D12034" w14:textId="1642EF1C" w:rsidR="0082649A" w:rsidRPr="006B247B" w:rsidRDefault="004023BC" w:rsidP="00F838FC">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55F951EA" w14:textId="58C855F9" w:rsidR="003D74E3" w:rsidRDefault="003D74E3" w:rsidP="00F838FC">
      <w:pPr>
        <w:pStyle w:val="Corpsdetexte"/>
        <w:spacing w:before="120"/>
        <w:ind w:firstLine="709"/>
        <w:rPr>
          <w:lang w:val="fr-FR"/>
        </w:rPr>
      </w:pPr>
    </w:p>
    <w:p w14:paraId="7F3A011F" w14:textId="77777777" w:rsidR="000925F4" w:rsidRDefault="000925F4" w:rsidP="00F838FC">
      <w:pPr>
        <w:pStyle w:val="Corpsdetexte"/>
        <w:spacing w:before="120"/>
        <w:ind w:firstLine="709"/>
        <w:rPr>
          <w:lang w:val="fr-FR"/>
        </w:rPr>
        <w:sectPr w:rsidR="000925F4" w:rsidSect="00A51689">
          <w:pgSz w:w="11906" w:h="16838"/>
          <w:pgMar w:top="2247" w:right="1134" w:bottom="1990" w:left="1134" w:header="1134" w:footer="1134" w:gutter="0"/>
          <w:cols w:space="720"/>
          <w:docGrid w:linePitch="326"/>
        </w:sectPr>
      </w:pPr>
    </w:p>
    <w:tbl>
      <w:tblPr>
        <w:tblpPr w:leftFromText="141" w:rightFromText="141" w:horzAnchor="margin" w:tblpY="427"/>
        <w:tblW w:w="12160" w:type="dxa"/>
        <w:tblCellMar>
          <w:left w:w="70" w:type="dxa"/>
          <w:right w:w="70" w:type="dxa"/>
        </w:tblCellMar>
        <w:tblLook w:val="04A0" w:firstRow="1" w:lastRow="0" w:firstColumn="1" w:lastColumn="0" w:noHBand="0" w:noVBand="1"/>
      </w:tblPr>
      <w:tblGrid>
        <w:gridCol w:w="1300"/>
        <w:gridCol w:w="2260"/>
        <w:gridCol w:w="2120"/>
        <w:gridCol w:w="2460"/>
        <w:gridCol w:w="1980"/>
        <w:gridCol w:w="2040"/>
      </w:tblGrid>
      <w:tr w:rsidR="00A80076" w14:paraId="3434CBA2" w14:textId="77777777" w:rsidTr="00A80076">
        <w:trPr>
          <w:trHeight w:val="340"/>
        </w:trPr>
        <w:tc>
          <w:tcPr>
            <w:tcW w:w="12160"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64699E" w14:textId="77777777" w:rsidR="00A80076" w:rsidRDefault="00A80076" w:rsidP="00A80076">
            <w:pPr>
              <w:jc w:val="center"/>
              <w:rPr>
                <w:b/>
                <w:bCs/>
                <w:color w:val="000000"/>
                <w:sz w:val="20"/>
                <w:szCs w:val="20"/>
              </w:rPr>
            </w:pPr>
            <w:r>
              <w:rPr>
                <w:b/>
                <w:bCs/>
                <w:color w:val="000000"/>
                <w:sz w:val="20"/>
                <w:szCs w:val="20"/>
              </w:rPr>
              <w:lastRenderedPageBreak/>
              <w:t>FONCTIONNALITES CLIENTS ET EMPLOYES/RESPONSABLE</w:t>
            </w:r>
          </w:p>
        </w:tc>
      </w:tr>
      <w:tr w:rsidR="00A80076" w14:paraId="17BAA8A7" w14:textId="77777777" w:rsidTr="00A80076">
        <w:trPr>
          <w:trHeight w:val="34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6874DBCB" w14:textId="77777777" w:rsidR="00A80076" w:rsidRDefault="00A80076" w:rsidP="00A80076">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6620E1B2" w14:textId="77777777" w:rsidR="00A80076" w:rsidRDefault="00A80076" w:rsidP="00A80076">
            <w:pPr>
              <w:jc w:val="center"/>
              <w:rPr>
                <w:color w:val="000000"/>
                <w:sz w:val="20"/>
                <w:szCs w:val="20"/>
              </w:rPr>
            </w:pPr>
            <w:r>
              <w:rPr>
                <w:color w:val="000000"/>
                <w:sz w:val="20"/>
                <w:szCs w:val="20"/>
              </w:rPr>
              <w:t>S'inscrire</w:t>
            </w:r>
          </w:p>
        </w:tc>
        <w:tc>
          <w:tcPr>
            <w:tcW w:w="2120" w:type="dxa"/>
            <w:tcBorders>
              <w:top w:val="nil"/>
              <w:left w:val="nil"/>
              <w:bottom w:val="single" w:sz="8" w:space="0" w:color="auto"/>
              <w:right w:val="single" w:sz="8" w:space="0" w:color="auto"/>
            </w:tcBorders>
            <w:shd w:val="clear" w:color="auto" w:fill="auto"/>
            <w:vAlign w:val="center"/>
            <w:hideMark/>
          </w:tcPr>
          <w:p w14:paraId="167F5989" w14:textId="77777777" w:rsidR="00A80076" w:rsidRDefault="00A80076" w:rsidP="00A80076">
            <w:pPr>
              <w:jc w:val="center"/>
              <w:rPr>
                <w:color w:val="000000"/>
                <w:sz w:val="20"/>
                <w:szCs w:val="20"/>
              </w:rPr>
            </w:pPr>
            <w:r>
              <w:rPr>
                <w:color w:val="000000"/>
                <w:sz w:val="20"/>
                <w:szCs w:val="20"/>
              </w:rPr>
              <w:t>Se connecter</w:t>
            </w:r>
          </w:p>
        </w:tc>
        <w:tc>
          <w:tcPr>
            <w:tcW w:w="2460" w:type="dxa"/>
            <w:tcBorders>
              <w:top w:val="nil"/>
              <w:left w:val="nil"/>
              <w:bottom w:val="single" w:sz="8" w:space="0" w:color="auto"/>
              <w:right w:val="single" w:sz="8" w:space="0" w:color="auto"/>
            </w:tcBorders>
            <w:shd w:val="clear" w:color="auto" w:fill="auto"/>
            <w:vAlign w:val="center"/>
            <w:hideMark/>
          </w:tcPr>
          <w:p w14:paraId="2E9A9784" w14:textId="77777777" w:rsidR="00A80076" w:rsidRDefault="00A80076" w:rsidP="00A80076">
            <w:pPr>
              <w:jc w:val="center"/>
              <w:rPr>
                <w:color w:val="000000"/>
                <w:sz w:val="20"/>
                <w:szCs w:val="20"/>
              </w:rPr>
            </w:pPr>
            <w:r>
              <w:rPr>
                <w:color w:val="000000"/>
                <w:sz w:val="20"/>
                <w:szCs w:val="20"/>
              </w:rPr>
              <w:t>Constituer un panier</w:t>
            </w:r>
          </w:p>
        </w:tc>
        <w:tc>
          <w:tcPr>
            <w:tcW w:w="1980" w:type="dxa"/>
            <w:tcBorders>
              <w:top w:val="nil"/>
              <w:left w:val="nil"/>
              <w:bottom w:val="single" w:sz="8" w:space="0" w:color="auto"/>
              <w:right w:val="single" w:sz="8" w:space="0" w:color="auto"/>
            </w:tcBorders>
            <w:shd w:val="clear" w:color="auto" w:fill="auto"/>
            <w:vAlign w:val="center"/>
            <w:hideMark/>
          </w:tcPr>
          <w:p w14:paraId="7BB36603" w14:textId="77777777" w:rsidR="00A80076" w:rsidRDefault="00A80076" w:rsidP="00A80076">
            <w:pPr>
              <w:jc w:val="center"/>
              <w:rPr>
                <w:color w:val="000000"/>
                <w:sz w:val="20"/>
                <w:szCs w:val="20"/>
              </w:rPr>
            </w:pPr>
            <w:r>
              <w:rPr>
                <w:color w:val="000000"/>
                <w:sz w:val="20"/>
                <w:szCs w:val="20"/>
              </w:rPr>
              <w:t>Consulter un panier</w:t>
            </w:r>
          </w:p>
        </w:tc>
        <w:tc>
          <w:tcPr>
            <w:tcW w:w="2040" w:type="dxa"/>
            <w:tcBorders>
              <w:top w:val="nil"/>
              <w:left w:val="nil"/>
              <w:bottom w:val="single" w:sz="8" w:space="0" w:color="auto"/>
              <w:right w:val="single" w:sz="8" w:space="0" w:color="auto"/>
            </w:tcBorders>
            <w:shd w:val="clear" w:color="auto" w:fill="auto"/>
            <w:vAlign w:val="center"/>
            <w:hideMark/>
          </w:tcPr>
          <w:p w14:paraId="2C5D70BC" w14:textId="77777777" w:rsidR="00A80076" w:rsidRDefault="00A80076" w:rsidP="00A80076">
            <w:pPr>
              <w:jc w:val="center"/>
              <w:rPr>
                <w:color w:val="000000"/>
                <w:sz w:val="20"/>
                <w:szCs w:val="20"/>
              </w:rPr>
            </w:pPr>
            <w:r>
              <w:rPr>
                <w:color w:val="000000"/>
                <w:sz w:val="20"/>
                <w:szCs w:val="20"/>
              </w:rPr>
              <w:t>Passer une commande</w:t>
            </w:r>
          </w:p>
        </w:tc>
      </w:tr>
      <w:tr w:rsidR="00A80076" w14:paraId="56912C7C"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EE4C5AA" w14:textId="77777777" w:rsidR="00A80076" w:rsidRDefault="00A80076" w:rsidP="00A80076">
            <w:pPr>
              <w:jc w:val="center"/>
              <w:rPr>
                <w:color w:val="000000"/>
                <w:sz w:val="20"/>
                <w:szCs w:val="20"/>
              </w:rPr>
            </w:pPr>
            <w:r>
              <w:rPr>
                <w:color w:val="000000"/>
                <w:sz w:val="20"/>
                <w:szCs w:val="20"/>
              </w:rPr>
              <w:t>Client U</w:t>
            </w:r>
          </w:p>
        </w:tc>
        <w:tc>
          <w:tcPr>
            <w:tcW w:w="2260" w:type="dxa"/>
            <w:tcBorders>
              <w:top w:val="nil"/>
              <w:left w:val="nil"/>
              <w:bottom w:val="single" w:sz="8" w:space="0" w:color="auto"/>
              <w:right w:val="single" w:sz="8" w:space="0" w:color="auto"/>
            </w:tcBorders>
            <w:shd w:val="clear" w:color="auto" w:fill="auto"/>
            <w:vAlign w:val="center"/>
            <w:hideMark/>
          </w:tcPr>
          <w:p w14:paraId="597FF109"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1C4EBDDD"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13D687BA"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2821A624"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2DEF7611" w14:textId="77777777" w:rsidR="00A80076" w:rsidRDefault="00A80076" w:rsidP="00A80076">
            <w:pPr>
              <w:jc w:val="center"/>
              <w:rPr>
                <w:color w:val="000000"/>
                <w:sz w:val="20"/>
                <w:szCs w:val="20"/>
              </w:rPr>
            </w:pPr>
            <w:r>
              <w:rPr>
                <w:color w:val="000000"/>
                <w:sz w:val="20"/>
                <w:szCs w:val="20"/>
              </w:rPr>
              <w:t>OUI</w:t>
            </w:r>
          </w:p>
        </w:tc>
      </w:tr>
      <w:tr w:rsidR="00A80076" w14:paraId="5C9DEF61"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A6487BC" w14:textId="77777777" w:rsidR="00A80076" w:rsidRDefault="00A80076" w:rsidP="00A80076">
            <w:pPr>
              <w:jc w:val="center"/>
              <w:rPr>
                <w:color w:val="000000"/>
                <w:sz w:val="20"/>
                <w:szCs w:val="20"/>
              </w:rPr>
            </w:pPr>
            <w:r>
              <w:rPr>
                <w:color w:val="000000"/>
                <w:sz w:val="20"/>
                <w:szCs w:val="20"/>
              </w:rPr>
              <w:t>Client V</w:t>
            </w:r>
          </w:p>
        </w:tc>
        <w:tc>
          <w:tcPr>
            <w:tcW w:w="2260" w:type="dxa"/>
            <w:tcBorders>
              <w:top w:val="nil"/>
              <w:left w:val="nil"/>
              <w:bottom w:val="single" w:sz="8" w:space="0" w:color="auto"/>
              <w:right w:val="single" w:sz="8" w:space="0" w:color="auto"/>
            </w:tcBorders>
            <w:shd w:val="clear" w:color="auto" w:fill="auto"/>
            <w:vAlign w:val="center"/>
            <w:hideMark/>
          </w:tcPr>
          <w:p w14:paraId="1DB80659"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37D85003"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0082481A"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2114CC16"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35E63C24" w14:textId="77777777" w:rsidR="00A80076" w:rsidRDefault="00A80076" w:rsidP="00A80076">
            <w:pPr>
              <w:jc w:val="center"/>
              <w:rPr>
                <w:color w:val="000000"/>
                <w:sz w:val="20"/>
                <w:szCs w:val="20"/>
              </w:rPr>
            </w:pPr>
            <w:r>
              <w:rPr>
                <w:color w:val="000000"/>
                <w:sz w:val="20"/>
                <w:szCs w:val="20"/>
              </w:rPr>
              <w:t>OUI</w:t>
            </w:r>
          </w:p>
        </w:tc>
      </w:tr>
      <w:tr w:rsidR="00A80076" w14:paraId="0080E443"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1F54A89" w14:textId="77777777" w:rsidR="00A80076" w:rsidRDefault="00A80076" w:rsidP="00A80076">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2A392BA2"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6E4BB2BA"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69147158"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504D2CD6"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3BBDEEDA" w14:textId="77777777" w:rsidR="00A80076" w:rsidRDefault="00A80076" w:rsidP="00A80076">
            <w:pPr>
              <w:jc w:val="center"/>
              <w:rPr>
                <w:color w:val="000000"/>
                <w:sz w:val="20"/>
                <w:szCs w:val="20"/>
              </w:rPr>
            </w:pPr>
            <w:r>
              <w:rPr>
                <w:color w:val="000000"/>
                <w:sz w:val="20"/>
                <w:szCs w:val="20"/>
              </w:rPr>
              <w:t> </w:t>
            </w:r>
          </w:p>
        </w:tc>
      </w:tr>
      <w:tr w:rsidR="00A80076" w14:paraId="0B8DE9EC"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BC18141" w14:textId="77777777" w:rsidR="00A80076" w:rsidRDefault="00A80076" w:rsidP="00A80076">
            <w:pPr>
              <w:jc w:val="center"/>
              <w:rPr>
                <w:color w:val="000000"/>
                <w:sz w:val="20"/>
                <w:szCs w:val="20"/>
              </w:rPr>
            </w:pPr>
            <w:r>
              <w:rPr>
                <w:color w:val="000000"/>
                <w:sz w:val="20"/>
                <w:szCs w:val="20"/>
              </w:rPr>
              <w:t>Livreur</w:t>
            </w:r>
          </w:p>
        </w:tc>
        <w:tc>
          <w:tcPr>
            <w:tcW w:w="2260" w:type="dxa"/>
            <w:tcBorders>
              <w:top w:val="nil"/>
              <w:left w:val="nil"/>
              <w:bottom w:val="single" w:sz="8" w:space="0" w:color="auto"/>
              <w:right w:val="single" w:sz="8" w:space="0" w:color="auto"/>
            </w:tcBorders>
            <w:shd w:val="clear" w:color="auto" w:fill="auto"/>
            <w:vAlign w:val="center"/>
            <w:hideMark/>
          </w:tcPr>
          <w:p w14:paraId="79888D2D"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069CF8C1"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4EFFABE6"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417281B4"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60E6A67D" w14:textId="77777777" w:rsidR="00A80076" w:rsidRDefault="00A80076" w:rsidP="00A80076">
            <w:pPr>
              <w:jc w:val="center"/>
              <w:rPr>
                <w:color w:val="000000"/>
                <w:sz w:val="20"/>
                <w:szCs w:val="20"/>
              </w:rPr>
            </w:pPr>
            <w:r>
              <w:rPr>
                <w:color w:val="000000"/>
                <w:sz w:val="20"/>
                <w:szCs w:val="20"/>
              </w:rPr>
              <w:t> </w:t>
            </w:r>
          </w:p>
        </w:tc>
      </w:tr>
      <w:tr w:rsidR="00A80076" w14:paraId="0E2A8FB0"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E53B469" w14:textId="77777777" w:rsidR="00A80076" w:rsidRDefault="00A80076" w:rsidP="00A80076">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4C3D0A64"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5CC48DE5"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7B8475C9"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23A799EE"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6FC90751" w14:textId="77777777" w:rsidR="00A80076" w:rsidRDefault="00A80076" w:rsidP="00A80076">
            <w:pPr>
              <w:jc w:val="center"/>
              <w:rPr>
                <w:color w:val="000000"/>
                <w:sz w:val="20"/>
                <w:szCs w:val="20"/>
              </w:rPr>
            </w:pPr>
            <w:r>
              <w:rPr>
                <w:color w:val="000000"/>
                <w:sz w:val="20"/>
                <w:szCs w:val="20"/>
              </w:rPr>
              <w:t> </w:t>
            </w:r>
          </w:p>
        </w:tc>
      </w:tr>
      <w:tr w:rsidR="00A80076" w14:paraId="184950A6" w14:textId="77777777" w:rsidTr="00A80076">
        <w:trPr>
          <w:trHeight w:val="340"/>
        </w:trPr>
        <w:tc>
          <w:tcPr>
            <w:tcW w:w="1300" w:type="dxa"/>
            <w:tcBorders>
              <w:top w:val="nil"/>
              <w:left w:val="nil"/>
              <w:bottom w:val="nil"/>
              <w:right w:val="nil"/>
            </w:tcBorders>
            <w:shd w:val="clear" w:color="auto" w:fill="auto"/>
            <w:noWrap/>
            <w:vAlign w:val="bottom"/>
            <w:hideMark/>
          </w:tcPr>
          <w:p w14:paraId="11D6FDBA" w14:textId="77777777" w:rsidR="00A80076" w:rsidRDefault="00A80076" w:rsidP="00A80076">
            <w:pPr>
              <w:jc w:val="center"/>
              <w:rPr>
                <w:color w:val="000000"/>
                <w:sz w:val="20"/>
                <w:szCs w:val="20"/>
              </w:rPr>
            </w:pPr>
          </w:p>
        </w:tc>
        <w:tc>
          <w:tcPr>
            <w:tcW w:w="2260" w:type="dxa"/>
            <w:tcBorders>
              <w:top w:val="nil"/>
              <w:left w:val="nil"/>
              <w:bottom w:val="nil"/>
              <w:right w:val="nil"/>
            </w:tcBorders>
            <w:shd w:val="clear" w:color="auto" w:fill="auto"/>
            <w:noWrap/>
            <w:vAlign w:val="bottom"/>
            <w:hideMark/>
          </w:tcPr>
          <w:p w14:paraId="7FD0712E" w14:textId="77777777" w:rsidR="00A80076" w:rsidRDefault="00A80076" w:rsidP="00A80076">
            <w:pPr>
              <w:rPr>
                <w:sz w:val="20"/>
                <w:szCs w:val="20"/>
              </w:rPr>
            </w:pPr>
          </w:p>
        </w:tc>
        <w:tc>
          <w:tcPr>
            <w:tcW w:w="2120" w:type="dxa"/>
            <w:tcBorders>
              <w:top w:val="nil"/>
              <w:left w:val="nil"/>
              <w:bottom w:val="nil"/>
              <w:right w:val="nil"/>
            </w:tcBorders>
            <w:shd w:val="clear" w:color="auto" w:fill="auto"/>
            <w:noWrap/>
            <w:vAlign w:val="bottom"/>
            <w:hideMark/>
          </w:tcPr>
          <w:p w14:paraId="7A92DCC8" w14:textId="77777777" w:rsidR="00A80076" w:rsidRDefault="00A80076" w:rsidP="00A80076">
            <w:pPr>
              <w:rPr>
                <w:sz w:val="20"/>
                <w:szCs w:val="20"/>
              </w:rPr>
            </w:pPr>
          </w:p>
        </w:tc>
        <w:tc>
          <w:tcPr>
            <w:tcW w:w="2460" w:type="dxa"/>
            <w:tcBorders>
              <w:top w:val="nil"/>
              <w:left w:val="nil"/>
              <w:bottom w:val="nil"/>
              <w:right w:val="nil"/>
            </w:tcBorders>
            <w:shd w:val="clear" w:color="auto" w:fill="auto"/>
            <w:noWrap/>
            <w:vAlign w:val="bottom"/>
            <w:hideMark/>
          </w:tcPr>
          <w:p w14:paraId="6F2CD439" w14:textId="77777777" w:rsidR="00A80076" w:rsidRDefault="00A80076" w:rsidP="00A80076">
            <w:pPr>
              <w:rPr>
                <w:sz w:val="20"/>
                <w:szCs w:val="20"/>
              </w:rPr>
            </w:pPr>
          </w:p>
        </w:tc>
        <w:tc>
          <w:tcPr>
            <w:tcW w:w="1980" w:type="dxa"/>
            <w:tcBorders>
              <w:top w:val="nil"/>
              <w:left w:val="nil"/>
              <w:bottom w:val="nil"/>
              <w:right w:val="nil"/>
            </w:tcBorders>
            <w:shd w:val="clear" w:color="auto" w:fill="auto"/>
            <w:noWrap/>
            <w:vAlign w:val="bottom"/>
            <w:hideMark/>
          </w:tcPr>
          <w:p w14:paraId="25D67A62" w14:textId="77777777" w:rsidR="00A80076" w:rsidRDefault="00A80076" w:rsidP="00A80076">
            <w:pPr>
              <w:rPr>
                <w:sz w:val="20"/>
                <w:szCs w:val="20"/>
              </w:rPr>
            </w:pPr>
          </w:p>
        </w:tc>
        <w:tc>
          <w:tcPr>
            <w:tcW w:w="2040" w:type="dxa"/>
            <w:tcBorders>
              <w:top w:val="nil"/>
              <w:left w:val="nil"/>
              <w:bottom w:val="nil"/>
              <w:right w:val="nil"/>
            </w:tcBorders>
            <w:shd w:val="clear" w:color="auto" w:fill="auto"/>
            <w:noWrap/>
            <w:vAlign w:val="bottom"/>
            <w:hideMark/>
          </w:tcPr>
          <w:p w14:paraId="3021B5D4" w14:textId="77777777" w:rsidR="00A80076" w:rsidRDefault="00A80076" w:rsidP="00A80076">
            <w:pPr>
              <w:rPr>
                <w:sz w:val="20"/>
                <w:szCs w:val="20"/>
              </w:rPr>
            </w:pPr>
          </w:p>
        </w:tc>
      </w:tr>
      <w:tr w:rsidR="00A80076" w14:paraId="6CC48704" w14:textId="77777777" w:rsidTr="00A80076">
        <w:trPr>
          <w:trHeight w:val="340"/>
        </w:trPr>
        <w:tc>
          <w:tcPr>
            <w:tcW w:w="12160"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A7A07C" w14:textId="77777777" w:rsidR="00A80076" w:rsidRDefault="00A80076" w:rsidP="00A80076">
            <w:pPr>
              <w:jc w:val="center"/>
              <w:rPr>
                <w:b/>
                <w:bCs/>
                <w:color w:val="000000"/>
                <w:sz w:val="20"/>
                <w:szCs w:val="20"/>
              </w:rPr>
            </w:pPr>
            <w:r>
              <w:rPr>
                <w:b/>
                <w:bCs/>
                <w:color w:val="000000"/>
                <w:sz w:val="20"/>
                <w:szCs w:val="20"/>
              </w:rPr>
              <w:t>FONCTIONNALITES CLIENTS ET EMPLOYES/RESPONSABLE</w:t>
            </w:r>
          </w:p>
        </w:tc>
      </w:tr>
      <w:tr w:rsidR="00A80076" w14:paraId="39A04915" w14:textId="77777777" w:rsidTr="00A80076">
        <w:trPr>
          <w:trHeight w:val="86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4A7C99B7" w14:textId="77777777" w:rsidR="00A80076" w:rsidRDefault="00A80076" w:rsidP="00A80076">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2921E5A9" w14:textId="77777777" w:rsidR="00A80076" w:rsidRDefault="00A80076" w:rsidP="00A80076">
            <w:pPr>
              <w:jc w:val="center"/>
              <w:rPr>
                <w:color w:val="000000"/>
                <w:sz w:val="20"/>
                <w:szCs w:val="20"/>
              </w:rPr>
            </w:pPr>
            <w:r>
              <w:rPr>
                <w:color w:val="000000"/>
                <w:sz w:val="20"/>
                <w:szCs w:val="20"/>
              </w:rPr>
              <w:t>Payer la commande</w:t>
            </w:r>
          </w:p>
        </w:tc>
        <w:tc>
          <w:tcPr>
            <w:tcW w:w="2120" w:type="dxa"/>
            <w:tcBorders>
              <w:top w:val="nil"/>
              <w:left w:val="nil"/>
              <w:bottom w:val="single" w:sz="8" w:space="0" w:color="auto"/>
              <w:right w:val="single" w:sz="8" w:space="0" w:color="auto"/>
            </w:tcBorders>
            <w:shd w:val="clear" w:color="auto" w:fill="auto"/>
            <w:vAlign w:val="center"/>
            <w:hideMark/>
          </w:tcPr>
          <w:p w14:paraId="1474589E" w14:textId="77777777" w:rsidR="00A80076" w:rsidRDefault="00A80076" w:rsidP="00A80076">
            <w:pPr>
              <w:jc w:val="center"/>
              <w:rPr>
                <w:color w:val="000000"/>
                <w:sz w:val="20"/>
                <w:szCs w:val="20"/>
              </w:rPr>
            </w:pPr>
            <w:r>
              <w:rPr>
                <w:color w:val="000000"/>
                <w:sz w:val="20"/>
                <w:szCs w:val="20"/>
              </w:rPr>
              <w:t>Modifier la commande</w:t>
            </w:r>
          </w:p>
        </w:tc>
        <w:tc>
          <w:tcPr>
            <w:tcW w:w="2460" w:type="dxa"/>
            <w:tcBorders>
              <w:top w:val="nil"/>
              <w:left w:val="nil"/>
              <w:bottom w:val="single" w:sz="8" w:space="0" w:color="auto"/>
              <w:right w:val="single" w:sz="8" w:space="0" w:color="auto"/>
            </w:tcBorders>
            <w:shd w:val="clear" w:color="auto" w:fill="auto"/>
            <w:vAlign w:val="center"/>
            <w:hideMark/>
          </w:tcPr>
          <w:p w14:paraId="4E785F2B" w14:textId="77777777" w:rsidR="00A80076" w:rsidRDefault="00A80076" w:rsidP="00A80076">
            <w:pPr>
              <w:jc w:val="center"/>
              <w:rPr>
                <w:color w:val="000000"/>
                <w:sz w:val="20"/>
                <w:szCs w:val="20"/>
              </w:rPr>
            </w:pPr>
            <w:r>
              <w:rPr>
                <w:color w:val="000000"/>
                <w:sz w:val="20"/>
                <w:szCs w:val="20"/>
              </w:rPr>
              <w:t>Annuler la commande</w:t>
            </w:r>
          </w:p>
        </w:tc>
        <w:tc>
          <w:tcPr>
            <w:tcW w:w="1980" w:type="dxa"/>
            <w:tcBorders>
              <w:top w:val="nil"/>
              <w:left w:val="nil"/>
              <w:bottom w:val="single" w:sz="8" w:space="0" w:color="auto"/>
              <w:right w:val="single" w:sz="8" w:space="0" w:color="auto"/>
            </w:tcBorders>
            <w:shd w:val="clear" w:color="auto" w:fill="auto"/>
            <w:vAlign w:val="center"/>
            <w:hideMark/>
          </w:tcPr>
          <w:p w14:paraId="7AE7D02E" w14:textId="77777777" w:rsidR="00A80076" w:rsidRDefault="00A80076" w:rsidP="00A80076">
            <w:pPr>
              <w:jc w:val="center"/>
              <w:rPr>
                <w:color w:val="000000"/>
                <w:sz w:val="20"/>
                <w:szCs w:val="20"/>
              </w:rPr>
            </w:pPr>
            <w:r>
              <w:rPr>
                <w:color w:val="000000"/>
                <w:sz w:val="20"/>
                <w:szCs w:val="20"/>
              </w:rPr>
              <w:t>Consulter le catalogue de pizzas</w:t>
            </w:r>
          </w:p>
        </w:tc>
        <w:tc>
          <w:tcPr>
            <w:tcW w:w="2040" w:type="dxa"/>
            <w:tcBorders>
              <w:top w:val="nil"/>
              <w:left w:val="nil"/>
              <w:bottom w:val="single" w:sz="8" w:space="0" w:color="auto"/>
              <w:right w:val="single" w:sz="8" w:space="0" w:color="auto"/>
            </w:tcBorders>
            <w:shd w:val="clear" w:color="auto" w:fill="auto"/>
            <w:vAlign w:val="center"/>
            <w:hideMark/>
          </w:tcPr>
          <w:p w14:paraId="2A2A7391" w14:textId="77777777" w:rsidR="00A80076" w:rsidRDefault="00A80076" w:rsidP="00A80076">
            <w:pPr>
              <w:jc w:val="center"/>
              <w:rPr>
                <w:color w:val="000000"/>
                <w:sz w:val="20"/>
                <w:szCs w:val="20"/>
              </w:rPr>
            </w:pPr>
            <w:r>
              <w:rPr>
                <w:color w:val="000000"/>
                <w:sz w:val="20"/>
                <w:szCs w:val="20"/>
              </w:rPr>
              <w:t>Afficher la liste des commandes d'un client connecté (Client)</w:t>
            </w:r>
          </w:p>
        </w:tc>
      </w:tr>
      <w:tr w:rsidR="00A80076" w14:paraId="55454026"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5208870" w14:textId="77777777" w:rsidR="00A80076" w:rsidRDefault="00A80076" w:rsidP="00A80076">
            <w:pPr>
              <w:jc w:val="center"/>
              <w:rPr>
                <w:color w:val="000000"/>
                <w:sz w:val="20"/>
                <w:szCs w:val="20"/>
              </w:rPr>
            </w:pPr>
            <w:r>
              <w:rPr>
                <w:color w:val="000000"/>
                <w:sz w:val="20"/>
                <w:szCs w:val="20"/>
              </w:rPr>
              <w:t>Client U</w:t>
            </w:r>
          </w:p>
        </w:tc>
        <w:tc>
          <w:tcPr>
            <w:tcW w:w="2260" w:type="dxa"/>
            <w:tcBorders>
              <w:top w:val="nil"/>
              <w:left w:val="nil"/>
              <w:bottom w:val="single" w:sz="8" w:space="0" w:color="auto"/>
              <w:right w:val="single" w:sz="8" w:space="0" w:color="auto"/>
            </w:tcBorders>
            <w:shd w:val="clear" w:color="auto" w:fill="auto"/>
            <w:vAlign w:val="center"/>
            <w:hideMark/>
          </w:tcPr>
          <w:p w14:paraId="5C1F1A69"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3045134D"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65022CB0"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1F79533A"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0C7A9225" w14:textId="77777777" w:rsidR="00A80076" w:rsidRDefault="00A80076" w:rsidP="00A80076">
            <w:pPr>
              <w:jc w:val="center"/>
              <w:rPr>
                <w:color w:val="000000"/>
                <w:sz w:val="20"/>
                <w:szCs w:val="20"/>
              </w:rPr>
            </w:pPr>
            <w:r>
              <w:rPr>
                <w:color w:val="000000"/>
                <w:sz w:val="20"/>
                <w:szCs w:val="20"/>
              </w:rPr>
              <w:t>OUI</w:t>
            </w:r>
          </w:p>
        </w:tc>
      </w:tr>
      <w:tr w:rsidR="00A80076" w14:paraId="0475A5AF"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CBAE02C" w14:textId="77777777" w:rsidR="00A80076" w:rsidRDefault="00A80076" w:rsidP="00A80076">
            <w:pPr>
              <w:jc w:val="center"/>
              <w:rPr>
                <w:color w:val="000000"/>
                <w:sz w:val="20"/>
                <w:szCs w:val="20"/>
              </w:rPr>
            </w:pPr>
            <w:r>
              <w:rPr>
                <w:color w:val="000000"/>
                <w:sz w:val="20"/>
                <w:szCs w:val="20"/>
              </w:rPr>
              <w:t>Client V</w:t>
            </w:r>
          </w:p>
        </w:tc>
        <w:tc>
          <w:tcPr>
            <w:tcW w:w="2260" w:type="dxa"/>
            <w:tcBorders>
              <w:top w:val="nil"/>
              <w:left w:val="nil"/>
              <w:bottom w:val="single" w:sz="8" w:space="0" w:color="auto"/>
              <w:right w:val="single" w:sz="8" w:space="0" w:color="auto"/>
            </w:tcBorders>
            <w:shd w:val="clear" w:color="auto" w:fill="auto"/>
            <w:vAlign w:val="center"/>
            <w:hideMark/>
          </w:tcPr>
          <w:p w14:paraId="0836E72F"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3D4F9878"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3198F562"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540A7682"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30714520" w14:textId="77777777" w:rsidR="00A80076" w:rsidRDefault="00A80076" w:rsidP="00A80076">
            <w:pPr>
              <w:jc w:val="center"/>
              <w:rPr>
                <w:color w:val="000000"/>
                <w:sz w:val="20"/>
                <w:szCs w:val="20"/>
              </w:rPr>
            </w:pPr>
            <w:r>
              <w:rPr>
                <w:color w:val="000000"/>
                <w:sz w:val="20"/>
                <w:szCs w:val="20"/>
              </w:rPr>
              <w:t>OUI</w:t>
            </w:r>
          </w:p>
        </w:tc>
      </w:tr>
      <w:tr w:rsidR="00A80076" w14:paraId="15F5F949"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061E1DF" w14:textId="77777777" w:rsidR="00A80076" w:rsidRDefault="00A80076" w:rsidP="00A80076">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362303CD"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78559680" w14:textId="77777777" w:rsidR="00A80076" w:rsidRDefault="00A80076" w:rsidP="00A80076">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067BB433"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52BCBA34"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2D404724" w14:textId="77777777" w:rsidR="00A80076" w:rsidRDefault="00A80076" w:rsidP="00A80076">
            <w:pPr>
              <w:jc w:val="center"/>
              <w:rPr>
                <w:color w:val="000000"/>
                <w:sz w:val="20"/>
                <w:szCs w:val="20"/>
              </w:rPr>
            </w:pPr>
            <w:r>
              <w:rPr>
                <w:color w:val="000000"/>
                <w:sz w:val="20"/>
                <w:szCs w:val="20"/>
              </w:rPr>
              <w:t> </w:t>
            </w:r>
          </w:p>
        </w:tc>
      </w:tr>
      <w:tr w:rsidR="00A80076" w14:paraId="15168DC2"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8692AC2" w14:textId="77777777" w:rsidR="00A80076" w:rsidRDefault="00A80076" w:rsidP="00A80076">
            <w:pPr>
              <w:jc w:val="center"/>
              <w:rPr>
                <w:color w:val="000000"/>
                <w:sz w:val="20"/>
                <w:szCs w:val="20"/>
              </w:rPr>
            </w:pPr>
            <w:r>
              <w:rPr>
                <w:color w:val="000000"/>
                <w:sz w:val="20"/>
                <w:szCs w:val="20"/>
              </w:rPr>
              <w:t>Livreur</w:t>
            </w:r>
          </w:p>
        </w:tc>
        <w:tc>
          <w:tcPr>
            <w:tcW w:w="2260" w:type="dxa"/>
            <w:tcBorders>
              <w:top w:val="nil"/>
              <w:left w:val="nil"/>
              <w:bottom w:val="single" w:sz="8" w:space="0" w:color="auto"/>
              <w:right w:val="single" w:sz="8" w:space="0" w:color="auto"/>
            </w:tcBorders>
            <w:shd w:val="clear" w:color="auto" w:fill="auto"/>
            <w:vAlign w:val="center"/>
            <w:hideMark/>
          </w:tcPr>
          <w:p w14:paraId="159A01A9"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503E782D" w14:textId="77777777" w:rsidR="00A80076" w:rsidRDefault="00A80076" w:rsidP="00A80076">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079530A4"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0177B256"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68014DE7" w14:textId="77777777" w:rsidR="00A80076" w:rsidRDefault="00A80076" w:rsidP="00A80076">
            <w:pPr>
              <w:jc w:val="center"/>
              <w:rPr>
                <w:color w:val="000000"/>
                <w:sz w:val="20"/>
                <w:szCs w:val="20"/>
              </w:rPr>
            </w:pPr>
            <w:r>
              <w:rPr>
                <w:color w:val="000000"/>
                <w:sz w:val="20"/>
                <w:szCs w:val="20"/>
              </w:rPr>
              <w:t> </w:t>
            </w:r>
          </w:p>
        </w:tc>
      </w:tr>
      <w:tr w:rsidR="00A80076" w14:paraId="7CAC8C30"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D490D91" w14:textId="77777777" w:rsidR="00A80076" w:rsidRDefault="00A80076" w:rsidP="00A80076">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169A2F19"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340D8722" w14:textId="77777777" w:rsidR="00A80076" w:rsidRDefault="00A80076" w:rsidP="00A80076">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0605EDE9"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2C84ACDB"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78E823A6" w14:textId="77777777" w:rsidR="00A80076" w:rsidRDefault="00A80076" w:rsidP="00A80076">
            <w:pPr>
              <w:jc w:val="center"/>
              <w:rPr>
                <w:color w:val="000000"/>
                <w:sz w:val="20"/>
                <w:szCs w:val="20"/>
              </w:rPr>
            </w:pPr>
            <w:r>
              <w:rPr>
                <w:color w:val="000000"/>
                <w:sz w:val="20"/>
                <w:szCs w:val="20"/>
              </w:rPr>
              <w:t> </w:t>
            </w:r>
          </w:p>
        </w:tc>
      </w:tr>
    </w:tbl>
    <w:p w14:paraId="029E5FD1" w14:textId="333BA28E" w:rsidR="003D74E3" w:rsidRDefault="003D74E3" w:rsidP="00F838FC">
      <w:pPr>
        <w:pStyle w:val="Corpsdetexte"/>
        <w:spacing w:before="120"/>
        <w:ind w:firstLine="709"/>
        <w:rPr>
          <w:lang w:val="fr-FR"/>
        </w:rPr>
      </w:pPr>
    </w:p>
    <w:p w14:paraId="11D7F309" w14:textId="2048B7AE" w:rsidR="000925F4" w:rsidRPr="0079557E" w:rsidRDefault="0079557E" w:rsidP="0079557E">
      <w:pPr>
        <w:pStyle w:val="Corpsdetexte"/>
        <w:spacing w:before="120"/>
        <w:ind w:firstLine="709"/>
        <w:jc w:val="center"/>
        <w:rPr>
          <w:b/>
          <w:bCs/>
          <w:u w:val="single"/>
          <w:lang w:val="fr-FR"/>
        </w:rPr>
      </w:pPr>
      <w:r w:rsidRPr="0079557E">
        <w:rPr>
          <w:b/>
          <w:bCs/>
          <w:u w:val="single"/>
          <w:lang w:val="fr-FR"/>
        </w:rPr>
        <w:t>TABLEAU</w:t>
      </w:r>
      <w:r w:rsidR="00FC0248">
        <w:rPr>
          <w:b/>
          <w:bCs/>
          <w:u w:val="single"/>
          <w:lang w:val="fr-FR"/>
        </w:rPr>
        <w:t>X</w:t>
      </w:r>
      <w:r w:rsidRPr="0079557E">
        <w:rPr>
          <w:b/>
          <w:bCs/>
          <w:u w:val="single"/>
          <w:lang w:val="fr-FR"/>
        </w:rPr>
        <w:t xml:space="preserve"> 1</w:t>
      </w:r>
      <w:r w:rsidR="00FC0248">
        <w:rPr>
          <w:b/>
          <w:bCs/>
          <w:u w:val="single"/>
          <w:lang w:val="fr-FR"/>
        </w:rPr>
        <w:t xml:space="preserve"> ET 2</w:t>
      </w:r>
      <w:r w:rsidRPr="0079557E">
        <w:rPr>
          <w:b/>
          <w:bCs/>
          <w:u w:val="single"/>
          <w:lang w:val="fr-FR"/>
        </w:rPr>
        <w:t> : FONCTIONNALITES ACCESSIBLES AUX CLIENTS</w:t>
      </w:r>
    </w:p>
    <w:p w14:paraId="5C653F56" w14:textId="77777777" w:rsidR="000925F4" w:rsidRDefault="000925F4" w:rsidP="00F838FC">
      <w:pPr>
        <w:pStyle w:val="Corpsdetexte"/>
        <w:spacing w:before="120"/>
        <w:ind w:firstLine="709"/>
        <w:rPr>
          <w:lang w:val="fr-FR"/>
        </w:rPr>
      </w:pPr>
    </w:p>
    <w:p w14:paraId="53666530" w14:textId="77777777" w:rsidR="001E212C" w:rsidRDefault="001E212C" w:rsidP="00F838FC">
      <w:pPr>
        <w:pStyle w:val="Corpsdetexte"/>
        <w:spacing w:before="120"/>
        <w:ind w:firstLine="709"/>
        <w:rPr>
          <w:lang w:val="fr-FR"/>
        </w:rPr>
        <w:sectPr w:rsidR="001E212C" w:rsidSect="0082649A">
          <w:headerReference w:type="default" r:id="rId11"/>
          <w:pgSz w:w="16838" w:h="11906" w:orient="landscape"/>
          <w:pgMar w:top="1134" w:right="1990" w:bottom="1134" w:left="2247" w:header="1134" w:footer="1134" w:gutter="0"/>
          <w:cols w:space="720"/>
          <w:docGrid w:linePitch="326"/>
        </w:sect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7E0B7F5F" w14:textId="34ABC07C" w:rsidR="00811585" w:rsidRDefault="00811585" w:rsidP="001E212C">
      <w:pPr>
        <w:pStyle w:val="Corpsdetexte"/>
        <w:spacing w:before="120"/>
        <w:ind w:firstLine="709"/>
        <w:rPr>
          <w:lang w:val="fr-FR"/>
        </w:rPr>
      </w:pPr>
      <w:r>
        <w:rPr>
          <w:lang w:val="fr-FR"/>
        </w:rPr>
        <w:t>Le schéma suivant met en évidence l’imbrication des différentes étapes et des différentes phases d’une commande :</w:t>
      </w:r>
    </w:p>
    <w:p w14:paraId="04025246" w14:textId="5BC25F58" w:rsidR="00BD6E11" w:rsidRDefault="00BD6E11" w:rsidP="00BD6E11">
      <w:pPr>
        <w:pStyle w:val="Corpsdetexte"/>
        <w:spacing w:before="120"/>
        <w:rPr>
          <w:lang w:val="fr-FR"/>
        </w:rPr>
      </w:pPr>
      <w:r w:rsidRPr="00BD6E11">
        <w:rPr>
          <w:lang w:val="fr-FR"/>
        </w:rPr>
        <w:drawing>
          <wp:inline distT="0" distB="0" distL="0" distR="0" wp14:anchorId="4AD0A383" wp14:editId="35B36743">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2"/>
                    <a:stretch>
                      <a:fillRect/>
                    </a:stretch>
                  </pic:blipFill>
                  <pic:spPr>
                    <a:xfrm>
                      <a:off x="0" y="0"/>
                      <a:ext cx="6120130" cy="3587115"/>
                    </a:xfrm>
                    <a:prstGeom prst="rect">
                      <a:avLst/>
                    </a:prstGeom>
                  </pic:spPr>
                </pic:pic>
              </a:graphicData>
            </a:graphic>
          </wp:inline>
        </w:drawing>
      </w:r>
    </w:p>
    <w:p w14:paraId="0D729968" w14:textId="4FA3663C" w:rsidR="00BD6E11" w:rsidRPr="00BD6E11" w:rsidRDefault="00BD6E11" w:rsidP="00BD6E11">
      <w:pPr>
        <w:pStyle w:val="Corpsdetexte"/>
        <w:spacing w:before="120"/>
        <w:ind w:firstLine="709"/>
        <w:jc w:val="center"/>
        <w:rPr>
          <w:b/>
          <w:bCs/>
          <w:u w:val="single"/>
          <w:lang w:val="fr-FR"/>
        </w:rPr>
      </w:pPr>
      <w:r w:rsidRPr="00BD6E11">
        <w:rPr>
          <w:b/>
          <w:bCs/>
          <w:u w:val="single"/>
          <w:lang w:val="fr-FR"/>
        </w:rPr>
        <w:t>SCHÉMA 1 : VIE D’UNE COMMANDE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p w14:paraId="5B2873C1" w14:textId="77777777" w:rsidR="00D505A3" w:rsidRDefault="00D505A3" w:rsidP="00F838FC">
      <w:pPr>
        <w:pStyle w:val="Corpsdetexte"/>
        <w:spacing w:before="120"/>
        <w:ind w:firstLine="709"/>
        <w:rPr>
          <w:lang w:val="fr-FR"/>
        </w:rPr>
      </w:pPr>
    </w:p>
    <w:p w14:paraId="6CBA967A" w14:textId="77777777" w:rsidR="001E212C" w:rsidRDefault="001E212C" w:rsidP="00F838FC">
      <w:pPr>
        <w:pStyle w:val="Corpsdetexte"/>
        <w:spacing w:before="120"/>
        <w:ind w:firstLine="709"/>
        <w:rPr>
          <w:lang w:val="fr-FR"/>
        </w:rPr>
      </w:pPr>
    </w:p>
    <w:p w14:paraId="71640AEA" w14:textId="39EDA408" w:rsidR="001E212C" w:rsidRDefault="001E212C" w:rsidP="00F838FC">
      <w:pPr>
        <w:pStyle w:val="Corpsdetexte"/>
        <w:spacing w:before="120"/>
        <w:ind w:firstLine="709"/>
        <w:rPr>
          <w:lang w:val="fr-FR"/>
        </w:rPr>
        <w:sectPr w:rsidR="001E212C" w:rsidSect="00034A79">
          <w:headerReference w:type="default" r:id="rId13"/>
          <w:pgSz w:w="11906" w:h="16838"/>
          <w:pgMar w:top="2247" w:right="1134" w:bottom="1990" w:left="1134" w:header="1134" w:footer="1134" w:gutter="0"/>
          <w:cols w:space="720"/>
          <w:docGrid w:linePitch="326"/>
        </w:sectPr>
      </w:pPr>
    </w:p>
    <w:tbl>
      <w:tblPr>
        <w:tblpPr w:leftFromText="141" w:rightFromText="141" w:vertAnchor="page" w:horzAnchor="margin" w:tblpXSpec="center" w:tblpY="3107"/>
        <w:tblW w:w="14500" w:type="dxa"/>
        <w:tblCellMar>
          <w:left w:w="70" w:type="dxa"/>
          <w:right w:w="70" w:type="dxa"/>
        </w:tblCellMar>
        <w:tblLook w:val="04A0" w:firstRow="1" w:lastRow="0" w:firstColumn="1" w:lastColumn="0" w:noHBand="0" w:noVBand="1"/>
      </w:tblPr>
      <w:tblGrid>
        <w:gridCol w:w="1300"/>
        <w:gridCol w:w="2260"/>
        <w:gridCol w:w="2120"/>
        <w:gridCol w:w="2460"/>
        <w:gridCol w:w="1980"/>
        <w:gridCol w:w="2040"/>
        <w:gridCol w:w="2340"/>
      </w:tblGrid>
      <w:tr w:rsidR="003F30F2" w14:paraId="66A32A0A" w14:textId="77777777" w:rsidTr="00A7703A">
        <w:trPr>
          <w:trHeight w:val="340"/>
        </w:trPr>
        <w:tc>
          <w:tcPr>
            <w:tcW w:w="14500" w:type="dxa"/>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B5E1C6" w14:textId="77777777" w:rsidR="003F30F2" w:rsidRDefault="003F30F2" w:rsidP="00A7703A">
            <w:pPr>
              <w:jc w:val="center"/>
              <w:rPr>
                <w:b/>
                <w:bCs/>
                <w:color w:val="000000"/>
                <w:sz w:val="20"/>
                <w:szCs w:val="20"/>
              </w:rPr>
            </w:pPr>
            <w:r>
              <w:rPr>
                <w:b/>
                <w:bCs/>
                <w:color w:val="000000"/>
                <w:sz w:val="20"/>
                <w:szCs w:val="20"/>
              </w:rPr>
              <w:lastRenderedPageBreak/>
              <w:t>FONCTIONNALITES EMPLOYES/RESPONSABLE</w:t>
            </w:r>
          </w:p>
        </w:tc>
      </w:tr>
      <w:tr w:rsidR="003F30F2" w14:paraId="720C6FC5" w14:textId="77777777" w:rsidTr="00A7703A">
        <w:trPr>
          <w:trHeight w:val="58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1C90BBEB" w14:textId="77777777" w:rsidR="003F30F2" w:rsidRDefault="003F30F2" w:rsidP="00A7703A">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7785EAA1" w14:textId="77777777" w:rsidR="003F30F2" w:rsidRDefault="003F30F2" w:rsidP="00A7703A">
            <w:pPr>
              <w:jc w:val="center"/>
              <w:rPr>
                <w:color w:val="000000"/>
                <w:sz w:val="20"/>
                <w:szCs w:val="20"/>
              </w:rPr>
            </w:pPr>
            <w:r>
              <w:rPr>
                <w:color w:val="000000"/>
                <w:sz w:val="20"/>
                <w:szCs w:val="20"/>
              </w:rPr>
              <w:t>Créer un compte Employé</w:t>
            </w:r>
          </w:p>
        </w:tc>
        <w:tc>
          <w:tcPr>
            <w:tcW w:w="2120" w:type="dxa"/>
            <w:tcBorders>
              <w:top w:val="nil"/>
              <w:left w:val="nil"/>
              <w:bottom w:val="single" w:sz="8" w:space="0" w:color="auto"/>
              <w:right w:val="single" w:sz="8" w:space="0" w:color="auto"/>
            </w:tcBorders>
            <w:shd w:val="clear" w:color="auto" w:fill="auto"/>
            <w:vAlign w:val="center"/>
            <w:hideMark/>
          </w:tcPr>
          <w:p w14:paraId="67870E88" w14:textId="77777777" w:rsidR="003F30F2" w:rsidRDefault="003F30F2" w:rsidP="00A7703A">
            <w:pPr>
              <w:jc w:val="center"/>
              <w:rPr>
                <w:color w:val="000000"/>
                <w:sz w:val="20"/>
                <w:szCs w:val="20"/>
              </w:rPr>
            </w:pPr>
            <w:r>
              <w:rPr>
                <w:color w:val="000000"/>
                <w:sz w:val="20"/>
                <w:szCs w:val="20"/>
              </w:rPr>
              <w:t>Indiquer "en live" que la commande est livrée</w:t>
            </w:r>
          </w:p>
        </w:tc>
        <w:tc>
          <w:tcPr>
            <w:tcW w:w="2460" w:type="dxa"/>
            <w:tcBorders>
              <w:top w:val="nil"/>
              <w:left w:val="nil"/>
              <w:bottom w:val="single" w:sz="8" w:space="0" w:color="auto"/>
              <w:right w:val="single" w:sz="8" w:space="0" w:color="auto"/>
            </w:tcBorders>
            <w:shd w:val="clear" w:color="auto" w:fill="auto"/>
            <w:vAlign w:val="center"/>
            <w:hideMark/>
          </w:tcPr>
          <w:p w14:paraId="434574E9" w14:textId="77777777" w:rsidR="003F30F2" w:rsidRDefault="003F30F2" w:rsidP="00A7703A">
            <w:pPr>
              <w:jc w:val="center"/>
              <w:rPr>
                <w:color w:val="000000"/>
                <w:sz w:val="20"/>
                <w:szCs w:val="20"/>
              </w:rPr>
            </w:pPr>
            <w:r>
              <w:rPr>
                <w:color w:val="000000"/>
                <w:sz w:val="20"/>
                <w:szCs w:val="20"/>
              </w:rPr>
              <w:t>Afficher la liste de toutes les commandes</w:t>
            </w:r>
          </w:p>
        </w:tc>
        <w:tc>
          <w:tcPr>
            <w:tcW w:w="1980" w:type="dxa"/>
            <w:tcBorders>
              <w:top w:val="nil"/>
              <w:left w:val="nil"/>
              <w:bottom w:val="single" w:sz="8" w:space="0" w:color="auto"/>
              <w:right w:val="single" w:sz="8" w:space="0" w:color="auto"/>
            </w:tcBorders>
            <w:shd w:val="clear" w:color="auto" w:fill="auto"/>
            <w:vAlign w:val="center"/>
            <w:hideMark/>
          </w:tcPr>
          <w:p w14:paraId="5AA2F200" w14:textId="77777777" w:rsidR="003F30F2" w:rsidRDefault="003F30F2" w:rsidP="00A7703A">
            <w:pPr>
              <w:jc w:val="center"/>
              <w:rPr>
                <w:color w:val="000000"/>
                <w:sz w:val="20"/>
                <w:szCs w:val="20"/>
              </w:rPr>
            </w:pPr>
            <w:r>
              <w:rPr>
                <w:color w:val="000000"/>
                <w:sz w:val="20"/>
                <w:szCs w:val="20"/>
              </w:rPr>
              <w:t>Afficher l'état du stock</w:t>
            </w:r>
          </w:p>
        </w:tc>
        <w:tc>
          <w:tcPr>
            <w:tcW w:w="2040" w:type="dxa"/>
            <w:tcBorders>
              <w:top w:val="nil"/>
              <w:left w:val="nil"/>
              <w:bottom w:val="single" w:sz="8" w:space="0" w:color="auto"/>
              <w:right w:val="single" w:sz="8" w:space="0" w:color="auto"/>
            </w:tcBorders>
            <w:shd w:val="clear" w:color="auto" w:fill="auto"/>
            <w:vAlign w:val="center"/>
            <w:hideMark/>
          </w:tcPr>
          <w:p w14:paraId="382ABE4C" w14:textId="77777777" w:rsidR="003F30F2" w:rsidRDefault="003F30F2" w:rsidP="00A7703A">
            <w:pPr>
              <w:jc w:val="center"/>
              <w:rPr>
                <w:color w:val="000000"/>
                <w:sz w:val="20"/>
                <w:szCs w:val="20"/>
              </w:rPr>
            </w:pPr>
            <w:r>
              <w:rPr>
                <w:color w:val="000000"/>
                <w:sz w:val="20"/>
                <w:szCs w:val="20"/>
              </w:rPr>
              <w:t>Prise de commande au téléphone ou sur place</w:t>
            </w:r>
          </w:p>
        </w:tc>
        <w:tc>
          <w:tcPr>
            <w:tcW w:w="2340" w:type="dxa"/>
            <w:tcBorders>
              <w:top w:val="nil"/>
              <w:left w:val="nil"/>
              <w:bottom w:val="single" w:sz="8" w:space="0" w:color="auto"/>
              <w:right w:val="single" w:sz="8" w:space="0" w:color="auto"/>
            </w:tcBorders>
            <w:shd w:val="clear" w:color="auto" w:fill="auto"/>
            <w:vAlign w:val="center"/>
            <w:hideMark/>
          </w:tcPr>
          <w:p w14:paraId="5AD32A59" w14:textId="77777777" w:rsidR="003F30F2" w:rsidRDefault="003F30F2" w:rsidP="00A7703A">
            <w:pPr>
              <w:jc w:val="center"/>
              <w:rPr>
                <w:color w:val="000000"/>
                <w:sz w:val="20"/>
                <w:szCs w:val="20"/>
              </w:rPr>
            </w:pPr>
            <w:r>
              <w:rPr>
                <w:color w:val="000000"/>
                <w:sz w:val="20"/>
                <w:szCs w:val="20"/>
              </w:rPr>
              <w:t>Commande en cours de livraison</w:t>
            </w:r>
          </w:p>
        </w:tc>
      </w:tr>
      <w:tr w:rsidR="003F30F2" w14:paraId="33FE8210"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776D4E5" w14:textId="77777777" w:rsidR="003F30F2" w:rsidRDefault="003F30F2" w:rsidP="00A7703A">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44D2207F" w14:textId="77777777" w:rsidR="003F30F2" w:rsidRDefault="003F30F2" w:rsidP="00A7703A">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4C3570AB" w14:textId="77777777" w:rsidR="003F30F2" w:rsidRDefault="003F30F2" w:rsidP="00A7703A">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3930235E" w14:textId="77777777" w:rsidR="003F30F2" w:rsidRDefault="003F30F2" w:rsidP="00A7703A">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06C99F6C" w14:textId="77777777" w:rsidR="003F30F2" w:rsidRDefault="003F30F2" w:rsidP="00A7703A">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7FF5B6A4" w14:textId="77777777" w:rsidR="003F30F2" w:rsidRDefault="003F30F2" w:rsidP="00A7703A">
            <w:pPr>
              <w:jc w:val="center"/>
              <w:rPr>
                <w:color w:val="000000"/>
                <w:sz w:val="20"/>
                <w:szCs w:val="20"/>
              </w:rPr>
            </w:pPr>
            <w:r>
              <w:rPr>
                <w:color w:val="000000"/>
                <w:sz w:val="20"/>
                <w:szCs w:val="20"/>
              </w:rPr>
              <w:t>OUI</w:t>
            </w:r>
          </w:p>
        </w:tc>
        <w:tc>
          <w:tcPr>
            <w:tcW w:w="2340" w:type="dxa"/>
            <w:tcBorders>
              <w:top w:val="nil"/>
              <w:left w:val="nil"/>
              <w:bottom w:val="single" w:sz="8" w:space="0" w:color="auto"/>
              <w:right w:val="single" w:sz="8" w:space="0" w:color="auto"/>
            </w:tcBorders>
            <w:shd w:val="clear" w:color="auto" w:fill="auto"/>
            <w:vAlign w:val="center"/>
            <w:hideMark/>
          </w:tcPr>
          <w:p w14:paraId="106CAB91" w14:textId="77777777" w:rsidR="003F30F2" w:rsidRDefault="003F30F2" w:rsidP="00A7703A">
            <w:pPr>
              <w:jc w:val="center"/>
              <w:rPr>
                <w:color w:val="000000"/>
                <w:sz w:val="20"/>
                <w:szCs w:val="20"/>
              </w:rPr>
            </w:pPr>
            <w:r>
              <w:rPr>
                <w:color w:val="000000"/>
                <w:sz w:val="20"/>
                <w:szCs w:val="20"/>
              </w:rPr>
              <w:t> </w:t>
            </w:r>
          </w:p>
        </w:tc>
      </w:tr>
      <w:tr w:rsidR="003F30F2" w14:paraId="2166A7D2"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5D075FB" w14:textId="77777777" w:rsidR="003F30F2" w:rsidRDefault="003F30F2" w:rsidP="00A7703A">
            <w:pPr>
              <w:jc w:val="center"/>
              <w:rPr>
                <w:color w:val="000000"/>
                <w:sz w:val="20"/>
                <w:szCs w:val="20"/>
              </w:rPr>
            </w:pPr>
            <w:r>
              <w:rPr>
                <w:color w:val="000000"/>
                <w:sz w:val="20"/>
                <w:szCs w:val="20"/>
              </w:rPr>
              <w:t>Livreur</w:t>
            </w:r>
          </w:p>
        </w:tc>
        <w:tc>
          <w:tcPr>
            <w:tcW w:w="2260" w:type="dxa"/>
            <w:tcBorders>
              <w:top w:val="nil"/>
              <w:left w:val="nil"/>
              <w:bottom w:val="single" w:sz="8" w:space="0" w:color="auto"/>
              <w:right w:val="single" w:sz="8" w:space="0" w:color="auto"/>
            </w:tcBorders>
            <w:shd w:val="clear" w:color="auto" w:fill="auto"/>
            <w:vAlign w:val="center"/>
            <w:hideMark/>
          </w:tcPr>
          <w:p w14:paraId="694AF3AD" w14:textId="77777777" w:rsidR="003F30F2" w:rsidRDefault="003F30F2" w:rsidP="00A7703A">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7B731759" w14:textId="77777777" w:rsidR="003F30F2" w:rsidRDefault="003F30F2" w:rsidP="00A7703A">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0953B9EE" w14:textId="77777777" w:rsidR="003F30F2" w:rsidRDefault="003F30F2" w:rsidP="00A7703A">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6C109808" w14:textId="77777777" w:rsidR="003F30F2" w:rsidRDefault="003F30F2" w:rsidP="00A7703A">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53A54A10" w14:textId="77777777" w:rsidR="003F30F2" w:rsidRDefault="003F30F2" w:rsidP="00A7703A">
            <w:pPr>
              <w:jc w:val="center"/>
              <w:rPr>
                <w:color w:val="000000"/>
                <w:sz w:val="20"/>
                <w:szCs w:val="20"/>
              </w:rPr>
            </w:pPr>
            <w:r>
              <w:rPr>
                <w:color w:val="000000"/>
                <w:sz w:val="20"/>
                <w:szCs w:val="20"/>
              </w:rPr>
              <w:t> </w:t>
            </w:r>
          </w:p>
        </w:tc>
        <w:tc>
          <w:tcPr>
            <w:tcW w:w="2340" w:type="dxa"/>
            <w:tcBorders>
              <w:top w:val="nil"/>
              <w:left w:val="nil"/>
              <w:bottom w:val="single" w:sz="8" w:space="0" w:color="auto"/>
              <w:right w:val="single" w:sz="8" w:space="0" w:color="auto"/>
            </w:tcBorders>
            <w:shd w:val="clear" w:color="auto" w:fill="auto"/>
            <w:vAlign w:val="center"/>
            <w:hideMark/>
          </w:tcPr>
          <w:p w14:paraId="07173C08" w14:textId="77777777" w:rsidR="003F30F2" w:rsidRDefault="003F30F2" w:rsidP="00A7703A">
            <w:pPr>
              <w:jc w:val="center"/>
              <w:rPr>
                <w:color w:val="000000"/>
                <w:sz w:val="20"/>
                <w:szCs w:val="20"/>
              </w:rPr>
            </w:pPr>
            <w:r>
              <w:rPr>
                <w:color w:val="000000"/>
                <w:sz w:val="20"/>
                <w:szCs w:val="20"/>
              </w:rPr>
              <w:t>OUI</w:t>
            </w:r>
          </w:p>
        </w:tc>
      </w:tr>
      <w:tr w:rsidR="003F30F2" w14:paraId="0D0B1291"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7A40DD81" w14:textId="77777777" w:rsidR="003F30F2" w:rsidRDefault="003F30F2" w:rsidP="00A7703A">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257EA33D" w14:textId="77777777" w:rsidR="003F30F2" w:rsidRDefault="003F30F2" w:rsidP="00A7703A">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06491AEE" w14:textId="77777777" w:rsidR="003F30F2" w:rsidRDefault="003F30F2" w:rsidP="00A7703A">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3D9ABFAD" w14:textId="77777777" w:rsidR="003F30F2" w:rsidRDefault="003F30F2" w:rsidP="00A7703A">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74B837EC" w14:textId="77777777" w:rsidR="003F30F2" w:rsidRDefault="003F30F2" w:rsidP="00A7703A">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5A463E09" w14:textId="77777777" w:rsidR="003F30F2" w:rsidRDefault="003F30F2" w:rsidP="00A7703A">
            <w:pPr>
              <w:jc w:val="center"/>
              <w:rPr>
                <w:color w:val="000000"/>
                <w:sz w:val="20"/>
                <w:szCs w:val="20"/>
              </w:rPr>
            </w:pPr>
            <w:r>
              <w:rPr>
                <w:color w:val="000000"/>
                <w:sz w:val="20"/>
                <w:szCs w:val="20"/>
              </w:rPr>
              <w:t> </w:t>
            </w:r>
          </w:p>
        </w:tc>
        <w:tc>
          <w:tcPr>
            <w:tcW w:w="2340" w:type="dxa"/>
            <w:tcBorders>
              <w:top w:val="nil"/>
              <w:left w:val="nil"/>
              <w:bottom w:val="single" w:sz="8" w:space="0" w:color="auto"/>
              <w:right w:val="single" w:sz="8" w:space="0" w:color="auto"/>
            </w:tcBorders>
            <w:shd w:val="clear" w:color="auto" w:fill="auto"/>
            <w:vAlign w:val="center"/>
            <w:hideMark/>
          </w:tcPr>
          <w:p w14:paraId="53C6CF49" w14:textId="77777777" w:rsidR="003F30F2" w:rsidRDefault="003F30F2" w:rsidP="00A7703A">
            <w:pPr>
              <w:jc w:val="center"/>
              <w:rPr>
                <w:color w:val="000000"/>
                <w:sz w:val="20"/>
                <w:szCs w:val="20"/>
              </w:rPr>
            </w:pPr>
            <w:r>
              <w:rPr>
                <w:color w:val="000000"/>
                <w:sz w:val="20"/>
                <w:szCs w:val="20"/>
              </w:rPr>
              <w:t> </w:t>
            </w:r>
          </w:p>
        </w:tc>
      </w:tr>
      <w:tr w:rsidR="003F30F2" w14:paraId="079B5589" w14:textId="77777777" w:rsidTr="00A7703A">
        <w:trPr>
          <w:trHeight w:val="340"/>
        </w:trPr>
        <w:tc>
          <w:tcPr>
            <w:tcW w:w="1300" w:type="dxa"/>
            <w:tcBorders>
              <w:top w:val="nil"/>
              <w:left w:val="nil"/>
              <w:bottom w:val="nil"/>
              <w:right w:val="nil"/>
            </w:tcBorders>
            <w:shd w:val="clear" w:color="auto" w:fill="auto"/>
            <w:noWrap/>
            <w:vAlign w:val="bottom"/>
            <w:hideMark/>
          </w:tcPr>
          <w:p w14:paraId="7CD3FF7E" w14:textId="77777777" w:rsidR="003F30F2" w:rsidRDefault="003F30F2" w:rsidP="00A7703A">
            <w:pPr>
              <w:jc w:val="center"/>
              <w:rPr>
                <w:color w:val="000000"/>
                <w:sz w:val="20"/>
                <w:szCs w:val="20"/>
              </w:rPr>
            </w:pPr>
          </w:p>
        </w:tc>
        <w:tc>
          <w:tcPr>
            <w:tcW w:w="2260" w:type="dxa"/>
            <w:tcBorders>
              <w:top w:val="nil"/>
              <w:left w:val="nil"/>
              <w:bottom w:val="nil"/>
              <w:right w:val="nil"/>
            </w:tcBorders>
            <w:shd w:val="clear" w:color="auto" w:fill="auto"/>
            <w:noWrap/>
            <w:vAlign w:val="bottom"/>
            <w:hideMark/>
          </w:tcPr>
          <w:p w14:paraId="6BFD752A" w14:textId="77777777" w:rsidR="003F30F2" w:rsidRDefault="003F30F2" w:rsidP="00A7703A">
            <w:pPr>
              <w:rPr>
                <w:sz w:val="20"/>
                <w:szCs w:val="20"/>
              </w:rPr>
            </w:pPr>
          </w:p>
        </w:tc>
        <w:tc>
          <w:tcPr>
            <w:tcW w:w="2120" w:type="dxa"/>
            <w:tcBorders>
              <w:top w:val="nil"/>
              <w:left w:val="nil"/>
              <w:bottom w:val="nil"/>
              <w:right w:val="nil"/>
            </w:tcBorders>
            <w:shd w:val="clear" w:color="auto" w:fill="auto"/>
            <w:noWrap/>
            <w:vAlign w:val="bottom"/>
            <w:hideMark/>
          </w:tcPr>
          <w:p w14:paraId="7584B7C7" w14:textId="77777777" w:rsidR="003F30F2" w:rsidRDefault="003F30F2" w:rsidP="00A7703A">
            <w:pPr>
              <w:rPr>
                <w:sz w:val="20"/>
                <w:szCs w:val="20"/>
              </w:rPr>
            </w:pPr>
          </w:p>
        </w:tc>
        <w:tc>
          <w:tcPr>
            <w:tcW w:w="2460" w:type="dxa"/>
            <w:tcBorders>
              <w:top w:val="nil"/>
              <w:left w:val="nil"/>
              <w:bottom w:val="nil"/>
              <w:right w:val="nil"/>
            </w:tcBorders>
            <w:shd w:val="clear" w:color="auto" w:fill="auto"/>
            <w:noWrap/>
            <w:vAlign w:val="bottom"/>
            <w:hideMark/>
          </w:tcPr>
          <w:p w14:paraId="7F8B404E" w14:textId="77777777" w:rsidR="003F30F2" w:rsidRDefault="003F30F2" w:rsidP="00A7703A">
            <w:pPr>
              <w:rPr>
                <w:sz w:val="20"/>
                <w:szCs w:val="20"/>
              </w:rPr>
            </w:pPr>
          </w:p>
        </w:tc>
        <w:tc>
          <w:tcPr>
            <w:tcW w:w="1980" w:type="dxa"/>
            <w:tcBorders>
              <w:top w:val="nil"/>
              <w:left w:val="nil"/>
              <w:bottom w:val="nil"/>
              <w:right w:val="nil"/>
            </w:tcBorders>
            <w:shd w:val="clear" w:color="auto" w:fill="auto"/>
            <w:noWrap/>
            <w:vAlign w:val="bottom"/>
            <w:hideMark/>
          </w:tcPr>
          <w:p w14:paraId="1C2EE9A6" w14:textId="77777777" w:rsidR="003F30F2" w:rsidRDefault="003F30F2" w:rsidP="00A7703A">
            <w:pPr>
              <w:rPr>
                <w:sz w:val="20"/>
                <w:szCs w:val="20"/>
              </w:rPr>
            </w:pPr>
          </w:p>
        </w:tc>
        <w:tc>
          <w:tcPr>
            <w:tcW w:w="2040" w:type="dxa"/>
            <w:tcBorders>
              <w:top w:val="nil"/>
              <w:left w:val="nil"/>
              <w:bottom w:val="nil"/>
              <w:right w:val="nil"/>
            </w:tcBorders>
            <w:shd w:val="clear" w:color="auto" w:fill="auto"/>
            <w:noWrap/>
            <w:vAlign w:val="bottom"/>
            <w:hideMark/>
          </w:tcPr>
          <w:p w14:paraId="4EC63BC7" w14:textId="77777777" w:rsidR="003F30F2" w:rsidRDefault="003F30F2" w:rsidP="00A7703A">
            <w:pPr>
              <w:rPr>
                <w:sz w:val="20"/>
                <w:szCs w:val="20"/>
              </w:rPr>
            </w:pPr>
          </w:p>
        </w:tc>
        <w:tc>
          <w:tcPr>
            <w:tcW w:w="2340" w:type="dxa"/>
            <w:tcBorders>
              <w:top w:val="nil"/>
              <w:left w:val="nil"/>
              <w:bottom w:val="nil"/>
              <w:right w:val="nil"/>
            </w:tcBorders>
            <w:shd w:val="clear" w:color="auto" w:fill="auto"/>
            <w:noWrap/>
            <w:vAlign w:val="bottom"/>
            <w:hideMark/>
          </w:tcPr>
          <w:p w14:paraId="25F01D28" w14:textId="77777777" w:rsidR="003F30F2" w:rsidRDefault="003F30F2" w:rsidP="00A7703A">
            <w:pPr>
              <w:rPr>
                <w:sz w:val="20"/>
                <w:szCs w:val="20"/>
              </w:rPr>
            </w:pPr>
          </w:p>
        </w:tc>
      </w:tr>
      <w:tr w:rsidR="003F30F2" w14:paraId="7722C8BC" w14:textId="77777777" w:rsidTr="00A7703A">
        <w:trPr>
          <w:trHeight w:val="340"/>
        </w:trPr>
        <w:tc>
          <w:tcPr>
            <w:tcW w:w="14500" w:type="dxa"/>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2D1F9D" w14:textId="77777777" w:rsidR="003F30F2" w:rsidRDefault="003F30F2" w:rsidP="00A7703A">
            <w:pPr>
              <w:jc w:val="center"/>
              <w:rPr>
                <w:b/>
                <w:bCs/>
                <w:color w:val="000000"/>
                <w:sz w:val="20"/>
                <w:szCs w:val="20"/>
              </w:rPr>
            </w:pPr>
            <w:r>
              <w:rPr>
                <w:b/>
                <w:bCs/>
                <w:color w:val="000000"/>
                <w:sz w:val="20"/>
                <w:szCs w:val="20"/>
              </w:rPr>
              <w:t>FONCTIONNALITES EMPLOYES/RESPONSABLE</w:t>
            </w:r>
          </w:p>
        </w:tc>
      </w:tr>
      <w:tr w:rsidR="003F30F2" w14:paraId="46A6E60F" w14:textId="77777777" w:rsidTr="00A7703A">
        <w:trPr>
          <w:trHeight w:val="58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0C7BDA7F" w14:textId="77777777" w:rsidR="003F30F2" w:rsidRDefault="003F30F2" w:rsidP="00A7703A">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0679F9E8" w14:textId="77777777" w:rsidR="003F30F2" w:rsidRDefault="003F30F2" w:rsidP="00A7703A">
            <w:pPr>
              <w:jc w:val="center"/>
              <w:rPr>
                <w:color w:val="000000"/>
                <w:sz w:val="20"/>
                <w:szCs w:val="20"/>
              </w:rPr>
            </w:pPr>
            <w:r>
              <w:rPr>
                <w:color w:val="000000"/>
                <w:sz w:val="20"/>
                <w:szCs w:val="20"/>
              </w:rPr>
              <w:t>Enregistrer un produit dans le stock</w:t>
            </w:r>
          </w:p>
        </w:tc>
        <w:tc>
          <w:tcPr>
            <w:tcW w:w="2120" w:type="dxa"/>
            <w:tcBorders>
              <w:top w:val="nil"/>
              <w:left w:val="nil"/>
              <w:bottom w:val="single" w:sz="8" w:space="0" w:color="auto"/>
              <w:right w:val="single" w:sz="8" w:space="0" w:color="auto"/>
            </w:tcBorders>
            <w:shd w:val="clear" w:color="auto" w:fill="auto"/>
            <w:vAlign w:val="center"/>
            <w:hideMark/>
          </w:tcPr>
          <w:p w14:paraId="1074DC80" w14:textId="77777777" w:rsidR="003F30F2" w:rsidRDefault="003F30F2" w:rsidP="00A7703A">
            <w:pPr>
              <w:jc w:val="center"/>
              <w:rPr>
                <w:color w:val="000000"/>
                <w:sz w:val="20"/>
                <w:szCs w:val="20"/>
              </w:rPr>
            </w:pPr>
            <w:r>
              <w:rPr>
                <w:color w:val="000000"/>
                <w:sz w:val="20"/>
                <w:szCs w:val="20"/>
              </w:rPr>
              <w:t>Accepter la commande</w:t>
            </w:r>
          </w:p>
        </w:tc>
        <w:tc>
          <w:tcPr>
            <w:tcW w:w="2460" w:type="dxa"/>
            <w:tcBorders>
              <w:top w:val="nil"/>
              <w:left w:val="nil"/>
              <w:bottom w:val="single" w:sz="8" w:space="0" w:color="auto"/>
              <w:right w:val="single" w:sz="8" w:space="0" w:color="auto"/>
            </w:tcBorders>
            <w:shd w:val="clear" w:color="auto" w:fill="auto"/>
            <w:vAlign w:val="center"/>
            <w:hideMark/>
          </w:tcPr>
          <w:p w14:paraId="6E3BDC36" w14:textId="77777777" w:rsidR="003F30F2" w:rsidRDefault="003F30F2" w:rsidP="00A7703A">
            <w:pPr>
              <w:jc w:val="center"/>
              <w:rPr>
                <w:color w:val="000000"/>
                <w:sz w:val="20"/>
                <w:szCs w:val="20"/>
              </w:rPr>
            </w:pPr>
            <w:r>
              <w:rPr>
                <w:color w:val="000000"/>
                <w:sz w:val="20"/>
                <w:szCs w:val="20"/>
              </w:rPr>
              <w:t>Affecter une commande à un livreur</w:t>
            </w:r>
          </w:p>
        </w:tc>
        <w:tc>
          <w:tcPr>
            <w:tcW w:w="1980" w:type="dxa"/>
            <w:tcBorders>
              <w:top w:val="nil"/>
              <w:left w:val="nil"/>
              <w:bottom w:val="single" w:sz="8" w:space="0" w:color="auto"/>
              <w:right w:val="single" w:sz="8" w:space="0" w:color="auto"/>
            </w:tcBorders>
            <w:shd w:val="clear" w:color="auto" w:fill="auto"/>
            <w:vAlign w:val="center"/>
            <w:hideMark/>
          </w:tcPr>
          <w:p w14:paraId="097BE8ED" w14:textId="77777777" w:rsidR="003F30F2" w:rsidRDefault="003F30F2" w:rsidP="00A7703A">
            <w:pPr>
              <w:jc w:val="center"/>
              <w:rPr>
                <w:color w:val="000000"/>
                <w:sz w:val="20"/>
                <w:szCs w:val="20"/>
              </w:rPr>
            </w:pPr>
            <w:r>
              <w:rPr>
                <w:color w:val="000000"/>
                <w:sz w:val="20"/>
                <w:szCs w:val="20"/>
              </w:rPr>
              <w:t>Préparer une commande</w:t>
            </w:r>
          </w:p>
        </w:tc>
        <w:tc>
          <w:tcPr>
            <w:tcW w:w="2040" w:type="dxa"/>
            <w:tcBorders>
              <w:top w:val="nil"/>
              <w:left w:val="nil"/>
              <w:bottom w:val="single" w:sz="8" w:space="0" w:color="auto"/>
              <w:right w:val="single" w:sz="8" w:space="0" w:color="auto"/>
            </w:tcBorders>
            <w:shd w:val="clear" w:color="auto" w:fill="auto"/>
            <w:vAlign w:val="center"/>
            <w:hideMark/>
          </w:tcPr>
          <w:p w14:paraId="71A36F63" w14:textId="77777777" w:rsidR="003F30F2" w:rsidRDefault="003F30F2" w:rsidP="00A7703A">
            <w:pPr>
              <w:jc w:val="center"/>
              <w:rPr>
                <w:color w:val="000000"/>
                <w:sz w:val="20"/>
                <w:szCs w:val="20"/>
              </w:rPr>
            </w:pPr>
            <w:r>
              <w:rPr>
                <w:color w:val="000000"/>
                <w:sz w:val="20"/>
                <w:szCs w:val="20"/>
              </w:rPr>
              <w:t>Passer une commande auprès d'un fournisseur</w:t>
            </w:r>
          </w:p>
        </w:tc>
        <w:tc>
          <w:tcPr>
            <w:tcW w:w="2340" w:type="dxa"/>
            <w:tcBorders>
              <w:top w:val="nil"/>
              <w:left w:val="nil"/>
              <w:bottom w:val="single" w:sz="8" w:space="0" w:color="auto"/>
              <w:right w:val="single" w:sz="8" w:space="0" w:color="auto"/>
            </w:tcBorders>
            <w:shd w:val="clear" w:color="auto" w:fill="auto"/>
            <w:vAlign w:val="center"/>
            <w:hideMark/>
          </w:tcPr>
          <w:p w14:paraId="25F51803" w14:textId="77777777" w:rsidR="003F30F2" w:rsidRDefault="003F30F2" w:rsidP="00A7703A">
            <w:pPr>
              <w:jc w:val="center"/>
              <w:rPr>
                <w:color w:val="000000"/>
                <w:sz w:val="20"/>
                <w:szCs w:val="20"/>
              </w:rPr>
            </w:pPr>
            <w:r>
              <w:rPr>
                <w:color w:val="000000"/>
                <w:sz w:val="20"/>
                <w:szCs w:val="20"/>
              </w:rPr>
              <w:t>Afficher l'aide-mémoire</w:t>
            </w:r>
          </w:p>
        </w:tc>
      </w:tr>
      <w:tr w:rsidR="003F30F2" w14:paraId="52B30CC2"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713C907C" w14:textId="77777777" w:rsidR="003F30F2" w:rsidRDefault="003F30F2" w:rsidP="00A7703A">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3B7FD657" w14:textId="77777777" w:rsidR="003F30F2" w:rsidRDefault="003F30F2" w:rsidP="00A7703A">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324E93A9" w14:textId="77777777" w:rsidR="003F30F2" w:rsidRDefault="003F30F2" w:rsidP="00A7703A">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0B837BE3" w14:textId="77777777" w:rsidR="003F30F2" w:rsidRDefault="003F30F2" w:rsidP="00A7703A">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4E345D80" w14:textId="77777777" w:rsidR="003F30F2" w:rsidRDefault="003F30F2" w:rsidP="00A7703A">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49F3CD84" w14:textId="77777777" w:rsidR="003F30F2" w:rsidRDefault="003F30F2" w:rsidP="00A7703A">
            <w:pPr>
              <w:jc w:val="center"/>
              <w:rPr>
                <w:color w:val="000000"/>
                <w:sz w:val="20"/>
                <w:szCs w:val="20"/>
              </w:rPr>
            </w:pPr>
            <w:r>
              <w:rPr>
                <w:color w:val="000000"/>
                <w:sz w:val="20"/>
                <w:szCs w:val="20"/>
              </w:rPr>
              <w:t> </w:t>
            </w:r>
          </w:p>
        </w:tc>
        <w:tc>
          <w:tcPr>
            <w:tcW w:w="2340" w:type="dxa"/>
            <w:tcBorders>
              <w:top w:val="nil"/>
              <w:left w:val="nil"/>
              <w:bottom w:val="single" w:sz="8" w:space="0" w:color="auto"/>
              <w:right w:val="single" w:sz="8" w:space="0" w:color="auto"/>
            </w:tcBorders>
            <w:shd w:val="clear" w:color="auto" w:fill="auto"/>
            <w:vAlign w:val="center"/>
            <w:hideMark/>
          </w:tcPr>
          <w:p w14:paraId="29202EE0" w14:textId="77777777" w:rsidR="003F30F2" w:rsidRDefault="003F30F2" w:rsidP="00A7703A">
            <w:pPr>
              <w:jc w:val="center"/>
              <w:rPr>
                <w:color w:val="000000"/>
                <w:sz w:val="20"/>
                <w:szCs w:val="20"/>
              </w:rPr>
            </w:pPr>
            <w:r>
              <w:rPr>
                <w:color w:val="000000"/>
                <w:sz w:val="20"/>
                <w:szCs w:val="20"/>
              </w:rPr>
              <w:t>OUI</w:t>
            </w:r>
          </w:p>
        </w:tc>
      </w:tr>
      <w:tr w:rsidR="003F30F2" w14:paraId="6736B6C2"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38626BF" w14:textId="77777777" w:rsidR="003F30F2" w:rsidRDefault="003F30F2" w:rsidP="00A7703A">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0C8934B9" w14:textId="77777777" w:rsidR="003F30F2" w:rsidRDefault="003F30F2" w:rsidP="00A7703A">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06B84DB1" w14:textId="77777777" w:rsidR="003F30F2" w:rsidRDefault="003F30F2" w:rsidP="00A7703A">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6789206B" w14:textId="77777777" w:rsidR="003F30F2" w:rsidRDefault="003F30F2" w:rsidP="00A7703A">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12AD8DA7" w14:textId="77777777" w:rsidR="003F30F2" w:rsidRDefault="003F30F2" w:rsidP="00A7703A">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271FFEE9" w14:textId="77777777" w:rsidR="003F30F2" w:rsidRDefault="003F30F2" w:rsidP="00A7703A">
            <w:pPr>
              <w:jc w:val="center"/>
              <w:rPr>
                <w:color w:val="000000"/>
                <w:sz w:val="20"/>
                <w:szCs w:val="20"/>
              </w:rPr>
            </w:pPr>
            <w:r>
              <w:rPr>
                <w:color w:val="000000"/>
                <w:sz w:val="20"/>
                <w:szCs w:val="20"/>
              </w:rPr>
              <w:t>OUI</w:t>
            </w:r>
          </w:p>
        </w:tc>
        <w:tc>
          <w:tcPr>
            <w:tcW w:w="2340" w:type="dxa"/>
            <w:tcBorders>
              <w:top w:val="nil"/>
              <w:left w:val="nil"/>
              <w:bottom w:val="single" w:sz="8" w:space="0" w:color="auto"/>
              <w:right w:val="single" w:sz="8" w:space="0" w:color="auto"/>
            </w:tcBorders>
            <w:shd w:val="clear" w:color="auto" w:fill="auto"/>
            <w:vAlign w:val="center"/>
            <w:hideMark/>
          </w:tcPr>
          <w:p w14:paraId="1182EFD0" w14:textId="77777777" w:rsidR="003F30F2" w:rsidRDefault="003F30F2" w:rsidP="00A7703A">
            <w:pPr>
              <w:jc w:val="center"/>
              <w:rPr>
                <w:color w:val="000000"/>
                <w:sz w:val="20"/>
                <w:szCs w:val="20"/>
              </w:rPr>
            </w:pPr>
            <w:r>
              <w:rPr>
                <w:color w:val="000000"/>
                <w:sz w:val="20"/>
                <w:szCs w:val="20"/>
              </w:rPr>
              <w:t> </w:t>
            </w:r>
          </w:p>
        </w:tc>
      </w:tr>
    </w:tbl>
    <w:p w14:paraId="76E5119A" w14:textId="19F6905D" w:rsidR="000925F4" w:rsidRDefault="000925F4" w:rsidP="00F838FC">
      <w:pPr>
        <w:pStyle w:val="Corpsdetexte"/>
        <w:spacing w:before="120"/>
        <w:ind w:firstLine="709"/>
        <w:rPr>
          <w:lang w:val="fr-FR"/>
        </w:rPr>
      </w:pPr>
    </w:p>
    <w:p w14:paraId="5D94FF21" w14:textId="77777777" w:rsidR="00A7703A" w:rsidRPr="00A7703A" w:rsidRDefault="00A7703A" w:rsidP="00A7703A">
      <w:pPr>
        <w:pStyle w:val="Corpsdetexte"/>
        <w:spacing w:before="120"/>
        <w:ind w:firstLine="709"/>
        <w:rPr>
          <w:lang w:val="fr-FR"/>
        </w:rPr>
      </w:pPr>
    </w:p>
    <w:p w14:paraId="53FE1EE8" w14:textId="77777777" w:rsidR="00A7703A" w:rsidRPr="00A7703A" w:rsidRDefault="00A7703A" w:rsidP="00A7703A">
      <w:pPr>
        <w:pStyle w:val="Corpsdetexte"/>
        <w:spacing w:before="120"/>
        <w:ind w:firstLine="709"/>
        <w:rPr>
          <w:lang w:val="fr-FR"/>
        </w:rPr>
      </w:pPr>
    </w:p>
    <w:p w14:paraId="7D43ED84" w14:textId="77777777" w:rsidR="00A7703A" w:rsidRDefault="00A7703A" w:rsidP="00A95F98">
      <w:pPr>
        <w:pStyle w:val="Corpsdetexte"/>
        <w:spacing w:before="120"/>
        <w:ind w:firstLine="709"/>
        <w:jc w:val="center"/>
        <w:rPr>
          <w:b/>
          <w:bCs/>
          <w:u w:val="single"/>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4A898D17" w14:textId="77777777" w:rsidR="00D505A3" w:rsidRDefault="00D505A3" w:rsidP="00F838FC">
      <w:pPr>
        <w:pStyle w:val="Corpsdetexte"/>
        <w:spacing w:before="120"/>
        <w:ind w:firstLine="709"/>
        <w:rPr>
          <w:lang w:val="fr-FR"/>
        </w:rPr>
      </w:pPr>
    </w:p>
    <w:p w14:paraId="6BDCFC1B" w14:textId="294EAE82" w:rsidR="00D505A3" w:rsidRDefault="00D505A3" w:rsidP="00F838FC">
      <w:pPr>
        <w:pStyle w:val="Corpsdetexte"/>
        <w:spacing w:before="120"/>
        <w:ind w:firstLine="709"/>
        <w:rPr>
          <w:lang w:val="fr-FR"/>
        </w:rPr>
        <w:sectPr w:rsidR="00D505A3" w:rsidSect="0082649A">
          <w:headerReference w:type="default" r:id="rId14"/>
          <w:pgSz w:w="16838" w:h="11906" w:orient="landscape"/>
          <w:pgMar w:top="1134" w:right="1990" w:bottom="1134" w:left="2247" w:header="1134" w:footer="1134" w:gutter="0"/>
          <w:cols w:space="720"/>
          <w:docGrid w:linePitch="326"/>
        </w:sectPr>
      </w:pPr>
    </w:p>
    <w:p w14:paraId="50748554" w14:textId="77777777" w:rsidR="00A9438D" w:rsidRDefault="000D22B6">
      <w:pPr>
        <w:pStyle w:val="Titre2"/>
      </w:pPr>
      <w:bookmarkStart w:id="9" w:name="_Toc70027158"/>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bookmarkStart w:id="10" w:name="_Toc70027159"/>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5321A9">
      <w:pPr>
        <w:pStyle w:val="Corpsdetexte"/>
        <w:numPr>
          <w:ilvl w:val="0"/>
          <w:numId w:val="17"/>
        </w:numPr>
        <w:spacing w:before="120"/>
        <w:rPr>
          <w:lang w:val="fr-FR"/>
        </w:rPr>
      </w:pPr>
      <w:r>
        <w:rPr>
          <w:lang w:val="fr-FR"/>
        </w:rPr>
        <w:t>Afficher la liste de toutes les commandes ;</w:t>
      </w:r>
    </w:p>
    <w:p w14:paraId="7AAFE42C" w14:textId="250E570C" w:rsidR="005321A9" w:rsidRDefault="005321A9" w:rsidP="005321A9">
      <w:pPr>
        <w:pStyle w:val="Corpsdetexte"/>
        <w:numPr>
          <w:ilvl w:val="0"/>
          <w:numId w:val="17"/>
        </w:numPr>
        <w:spacing w:before="120"/>
        <w:rPr>
          <w:lang w:val="fr-FR"/>
        </w:rPr>
      </w:pPr>
      <w:r>
        <w:rPr>
          <w:lang w:val="fr-FR"/>
        </w:rPr>
        <w:t>Affecter une commande à un livreur ;</w:t>
      </w:r>
    </w:p>
    <w:p w14:paraId="322E3F7A" w14:textId="075F446A" w:rsidR="005321A9" w:rsidRDefault="005321A9" w:rsidP="005321A9">
      <w:pPr>
        <w:pStyle w:val="Corpsdetexte"/>
        <w:numPr>
          <w:ilvl w:val="0"/>
          <w:numId w:val="17"/>
        </w:numPr>
        <w:spacing w:before="120"/>
        <w:rPr>
          <w:lang w:val="fr-FR"/>
        </w:rPr>
      </w:pPr>
      <w:r>
        <w:rPr>
          <w:lang w:val="fr-FR"/>
        </w:rPr>
        <w:t>Créer un compte Employé ;</w:t>
      </w:r>
    </w:p>
    <w:p w14:paraId="6CD04629" w14:textId="0D9EB8AA" w:rsidR="005321A9" w:rsidRDefault="005321A9" w:rsidP="005321A9">
      <w:pPr>
        <w:pStyle w:val="Corpsdetexte"/>
        <w:numPr>
          <w:ilvl w:val="0"/>
          <w:numId w:val="17"/>
        </w:numPr>
        <w:spacing w:before="120"/>
        <w:rPr>
          <w:lang w:val="fr-FR"/>
        </w:rPr>
      </w:pPr>
      <w:r>
        <w:rPr>
          <w:lang w:val="fr-FR"/>
        </w:rPr>
        <w:t>Afficher l’état du stock ;</w:t>
      </w:r>
    </w:p>
    <w:p w14:paraId="1D1F0E74" w14:textId="75A1FC66" w:rsidR="005321A9" w:rsidRDefault="005321A9" w:rsidP="005321A9">
      <w:pPr>
        <w:pStyle w:val="Corpsdetexte"/>
        <w:numPr>
          <w:ilvl w:val="0"/>
          <w:numId w:val="17"/>
        </w:numPr>
        <w:spacing w:before="120"/>
        <w:rPr>
          <w:lang w:val="fr-FR"/>
        </w:rPr>
      </w:pPr>
      <w:r>
        <w:rPr>
          <w:lang w:val="fr-FR"/>
        </w:rPr>
        <w:t>Enregistrer un produit dans le stock ;</w:t>
      </w:r>
    </w:p>
    <w:p w14:paraId="625CC84B" w14:textId="40AB895A" w:rsidR="005321A9" w:rsidRDefault="005321A9" w:rsidP="005321A9">
      <w:pPr>
        <w:pStyle w:val="Corpsdetexte"/>
        <w:numPr>
          <w:ilvl w:val="0"/>
          <w:numId w:val="17"/>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Default="0020514F">
      <w:pPr>
        <w:pStyle w:val="Titre2"/>
        <w:spacing w:before="240" w:after="120"/>
        <w:rPr>
          <w:rFonts w:eastAsia="DejaVu Sans" w:cs="DejaVu Sans"/>
        </w:rPr>
        <w:sectPr w:rsidR="0020514F" w:rsidSect="00034A79">
          <w:headerReference w:type="default" r:id="rId16"/>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54AC2849" w14:textId="66B7F491" w:rsidR="00A9438D" w:rsidRDefault="00A9438D">
      <w:pPr>
        <w:pStyle w:val="Corpsdetexte"/>
        <w:spacing w:before="240"/>
        <w:jc w:val="center"/>
        <w:rPr>
          <w:rFonts w:eastAsia="DejaVu Sans" w:cs="DejaVu Sans"/>
          <w:sz w:val="18"/>
          <w:szCs w:val="18"/>
          <w:lang w:val="fr-FR"/>
        </w:rPr>
      </w:pPr>
    </w:p>
    <w:p w14:paraId="39282883" w14:textId="28FD9F01" w:rsidR="0020514F" w:rsidRDefault="0020514F">
      <w:pPr>
        <w:pStyle w:val="Corpsdetexte"/>
        <w:spacing w:before="240"/>
        <w:jc w:val="center"/>
        <w:rPr>
          <w:lang w:val="fr-FR"/>
        </w:rPr>
      </w:pPr>
      <w:r>
        <w:rPr>
          <w:noProof/>
          <w:lang w:val="fr-FR"/>
        </w:rPr>
        <w:drawing>
          <wp:inline distT="0" distB="0" distL="0" distR="0" wp14:anchorId="70507305" wp14:editId="57BDD768">
            <wp:extent cx="6120130" cy="4954905"/>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954905"/>
                    </a:xfrm>
                    <a:prstGeom prst="rect">
                      <a:avLst/>
                    </a:prstGeom>
                  </pic:spPr>
                </pic:pic>
              </a:graphicData>
            </a:graphic>
          </wp:inline>
        </w:drawing>
      </w:r>
    </w:p>
    <w:p w14:paraId="24C9A442" w14:textId="73EDDA74" w:rsidR="0020514F" w:rsidRPr="0020514F" w:rsidRDefault="0020514F">
      <w:pPr>
        <w:pStyle w:val="Corpsdetexte"/>
        <w:spacing w:before="240"/>
        <w:jc w:val="center"/>
        <w:rPr>
          <w:sz w:val="18"/>
          <w:szCs w:val="20"/>
          <w:lang w:val="fr-FR"/>
        </w:rPr>
      </w:pPr>
      <w:r w:rsidRPr="0020514F">
        <w:rPr>
          <w:b/>
          <w:bCs/>
          <w:sz w:val="24"/>
          <w:u w:val="single"/>
          <w:lang w:val="fr-FR"/>
        </w:rPr>
        <w:t xml:space="preserve">DIAGRAMME </w:t>
      </w:r>
      <w:r w:rsidRPr="0020514F">
        <w:rPr>
          <w:b/>
          <w:bCs/>
          <w:sz w:val="24"/>
          <w:u w:val="single"/>
          <w:lang w:val="fr-FR"/>
        </w:rPr>
        <w:t>3</w:t>
      </w:r>
      <w:r w:rsidRPr="0020514F">
        <w:rPr>
          <w:b/>
          <w:bCs/>
          <w:sz w:val="24"/>
          <w:u w:val="single"/>
          <w:lang w:val="fr-FR"/>
        </w:rPr>
        <w:t> : DIAGRAMME DE</w:t>
      </w:r>
      <w:r w:rsidRPr="0020514F">
        <w:rPr>
          <w:b/>
          <w:bCs/>
          <w:sz w:val="24"/>
          <w:u w:val="single"/>
          <w:lang w:val="fr-FR"/>
        </w:rPr>
        <w:t>S CAS D’UTILISATION</w:t>
      </w:r>
      <w:r w:rsidRPr="0020514F">
        <w:rPr>
          <w:b/>
          <w:bCs/>
          <w:sz w:val="24"/>
          <w:u w:val="single"/>
          <w:lang w:val="fr-FR"/>
        </w:rPr>
        <w:t xml:space="preserve"> </w:t>
      </w:r>
      <w:r w:rsidRPr="0020514F">
        <w:rPr>
          <w:b/>
          <w:bCs/>
          <w:sz w:val="24"/>
          <w:u w:val="single"/>
          <w:lang w:val="fr-FR"/>
        </w:rPr>
        <w:t>GÉNÉRAUX</w:t>
      </w:r>
      <w:r w:rsidRPr="0020514F">
        <w:rPr>
          <w:b/>
          <w:bCs/>
          <w:sz w:val="24"/>
          <w:u w:val="single"/>
          <w:lang w:val="fr-FR"/>
        </w:rPr>
        <w:t xml:space="preserve"> D’OC PIZZA</w:t>
      </w:r>
    </w:p>
    <w:p w14:paraId="6B925CC5" w14:textId="77777777" w:rsidR="00A9438D" w:rsidRDefault="000D22B6">
      <w:pPr>
        <w:pStyle w:val="Titre1"/>
      </w:pPr>
      <w:bookmarkStart w:id="11" w:name="_Toc70027160"/>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68FDF31E" w14:textId="77777777" w:rsidR="00A9438D" w:rsidRDefault="000D22B6">
      <w:pPr>
        <w:pStyle w:val="Titre2"/>
      </w:pPr>
      <w:bookmarkStart w:id="12" w:name="_Toc70027161"/>
      <w:proofErr w:type="spellStart"/>
      <w:r>
        <w:t>Référentiel</w:t>
      </w:r>
      <w:bookmarkEnd w:id="12"/>
      <w:proofErr w:type="spellEnd"/>
    </w:p>
    <w:p w14:paraId="7164A1FC" w14:textId="77777777" w:rsidR="00A9438D" w:rsidRDefault="000D22B6">
      <w:pPr>
        <w:pStyle w:val="Corpsdetexte"/>
        <w:spacing w:before="240"/>
        <w:jc w:val="center"/>
      </w:pPr>
      <w:proofErr w:type="spellStart"/>
      <w:r>
        <w:rPr>
          <w:rFonts w:eastAsia="DejaVu Sans" w:cs="DejaVu Sans"/>
        </w:rPr>
        <w:t>Diagramme</w:t>
      </w:r>
      <w:proofErr w:type="spellEnd"/>
      <w:r>
        <w:rPr>
          <w:rFonts w:eastAsia="DejaVu Sans" w:cs="DejaVu Sans"/>
        </w:rPr>
        <w:t xml:space="preserve"> UML de classes</w:t>
      </w:r>
    </w:p>
    <w:p w14:paraId="3CA72374" w14:textId="77777777" w:rsidR="00A9438D" w:rsidRDefault="000D22B6">
      <w:pPr>
        <w:pStyle w:val="Corpsdetexte"/>
      </w:pPr>
      <w:r>
        <w:t>Explications…</w:t>
      </w:r>
    </w:p>
    <w:p w14:paraId="7307E9FC" w14:textId="77777777" w:rsidR="00A9438D" w:rsidRDefault="000D22B6">
      <w:pPr>
        <w:pStyle w:val="Titre3"/>
      </w:pPr>
      <w:bookmarkStart w:id="13" w:name="_Toc70027162"/>
      <w:proofErr w:type="spellStart"/>
      <w:r>
        <w:rPr>
          <w:rFonts w:eastAsia="DejaVu Sans" w:cs="DejaVu Sans"/>
        </w:rPr>
        <w:t>Règles</w:t>
      </w:r>
      <w:proofErr w:type="spellEnd"/>
      <w:r>
        <w:rPr>
          <w:rFonts w:eastAsia="DejaVu Sans" w:cs="DejaVu Sans"/>
        </w:rPr>
        <w:t xml:space="preserve"> de gestion</w:t>
      </w:r>
      <w:bookmarkEnd w:id="13"/>
    </w:p>
    <w:p w14:paraId="11A86861" w14:textId="77777777" w:rsidR="00A9438D" w:rsidRDefault="000D22B6">
      <w:pPr>
        <w:pStyle w:val="Titre2"/>
      </w:pPr>
      <w:bookmarkStart w:id="14" w:name="_Toc70027163"/>
      <w:r>
        <w:rPr>
          <w:rFonts w:eastAsia="DejaVu Sans" w:cs="DejaVu Sans"/>
        </w:rPr>
        <w:t>Package X</w:t>
      </w:r>
      <w:bookmarkEnd w:id="14"/>
    </w:p>
    <w:p w14:paraId="04B90039" w14:textId="77777777" w:rsidR="00A9438D" w:rsidRDefault="000D22B6">
      <w:pPr>
        <w:pStyle w:val="Corpsdetexte"/>
      </w:pPr>
      <w:r>
        <w:rPr>
          <w:rFonts w:eastAsia="DejaVu Sans" w:cs="DejaVu Sans"/>
        </w:rPr>
        <w:t>…</w:t>
      </w:r>
    </w:p>
    <w:p w14:paraId="484A39E9" w14:textId="77777777" w:rsidR="00A9438D" w:rsidRDefault="00A9438D">
      <w:pPr>
        <w:pStyle w:val="Corpsdetexte"/>
        <w:rPr>
          <w:rFonts w:eastAsia="DejaVu Sans" w:cs="DejaVu Sans"/>
        </w:rPr>
      </w:pPr>
    </w:p>
    <w:p w14:paraId="629C8A1E" w14:textId="77777777" w:rsidR="00A9438D" w:rsidRDefault="000D22B6">
      <w:pPr>
        <w:pStyle w:val="Titre1"/>
      </w:pPr>
      <w:bookmarkStart w:id="15" w:name="_Toc70027164"/>
      <w:r>
        <w:lastRenderedPageBreak/>
        <w:t>Les workflows</w:t>
      </w:r>
      <w:bookmarkEnd w:id="15"/>
    </w:p>
    <w:p w14:paraId="2A6B7F03" w14:textId="77777777" w:rsidR="00A9438D" w:rsidRDefault="000D22B6">
      <w:pPr>
        <w:pStyle w:val="Titre2"/>
      </w:pPr>
      <w:bookmarkStart w:id="16" w:name="_Toc70027165"/>
      <w:r>
        <w:t>Le workflow XXX</w:t>
      </w:r>
      <w:bookmarkEnd w:id="16"/>
    </w:p>
    <w:p w14:paraId="78F44EF5" w14:textId="77777777" w:rsidR="00A9438D" w:rsidRDefault="000D22B6">
      <w:pPr>
        <w:pStyle w:val="Corpsdetexte"/>
      </w:pPr>
      <w:r>
        <w:t>...</w:t>
      </w:r>
    </w:p>
    <w:p w14:paraId="4F860809" w14:textId="77777777" w:rsidR="00A9438D" w:rsidRDefault="000D22B6">
      <w:pPr>
        <w:pStyle w:val="Titre1"/>
      </w:pPr>
      <w:bookmarkStart w:id="17" w:name="_Toc70027166"/>
      <w:r>
        <w:lastRenderedPageBreak/>
        <w:t>Application Web</w:t>
      </w:r>
      <w:bookmarkEnd w:id="17"/>
    </w:p>
    <w:p w14:paraId="63EF24FF" w14:textId="77777777" w:rsidR="00A9438D" w:rsidRDefault="000D22B6">
      <w:pPr>
        <w:pStyle w:val="Corpsdetexte"/>
      </w:pPr>
      <w:r>
        <w:rPr>
          <w:rFonts w:eastAsia="DejaVu Sans" w:cs="DejaVu Sans"/>
        </w:rPr>
        <w:t xml:space="preserve">Introduction, </w:t>
      </w:r>
      <w:proofErr w:type="spellStart"/>
      <w:r>
        <w:rPr>
          <w:rFonts w:eastAsia="DejaVu Sans" w:cs="DejaVu Sans"/>
        </w:rPr>
        <w:t>objectifs</w:t>
      </w:r>
      <w:proofErr w:type="spellEnd"/>
      <w:r>
        <w:rPr>
          <w:rFonts w:eastAsia="DejaVu Sans" w:cs="DejaVu Sans"/>
        </w:rPr>
        <w:t>...</w:t>
      </w:r>
    </w:p>
    <w:p w14:paraId="686B41C5" w14:textId="77777777" w:rsidR="00A9438D" w:rsidRDefault="00A9438D">
      <w:pPr>
        <w:pStyle w:val="Corpsdetexte"/>
        <w:rPr>
          <w:rFonts w:eastAsia="DejaVu Sans" w:cs="DejaVu Sans"/>
        </w:rPr>
      </w:pPr>
    </w:p>
    <w:p w14:paraId="75C71B6C" w14:textId="77777777" w:rsidR="00A9438D" w:rsidRDefault="000D22B6">
      <w:pPr>
        <w:pStyle w:val="Titre2"/>
      </w:pPr>
      <w:bookmarkStart w:id="18" w:name="_Toc70027167"/>
      <w:r>
        <w:t xml:space="preserve">Les </w:t>
      </w:r>
      <w:proofErr w:type="spellStart"/>
      <w:r>
        <w:t>acteurs</w:t>
      </w:r>
      <w:bookmarkEnd w:id="18"/>
      <w:proofErr w:type="spellEnd"/>
    </w:p>
    <w:p w14:paraId="7273FDE9" w14:textId="77777777" w:rsidR="00A9438D" w:rsidRDefault="00A9438D">
      <w:pPr>
        <w:pStyle w:val="Corpsdetexte"/>
      </w:pPr>
    </w:p>
    <w:p w14:paraId="66E0C143" w14:textId="77777777" w:rsidR="00A9438D" w:rsidRDefault="000D22B6">
      <w:pPr>
        <w:pStyle w:val="Titre2"/>
      </w:pPr>
      <w:bookmarkStart w:id="19" w:name="_Toc70027168"/>
      <w:r>
        <w:t xml:space="preserve">Les </w:t>
      </w:r>
      <w:proofErr w:type="spellStart"/>
      <w:r>
        <w:t>cas</w:t>
      </w:r>
      <w:proofErr w:type="spellEnd"/>
      <w:r>
        <w:t xml:space="preserve"> </w:t>
      </w:r>
      <w:proofErr w:type="spellStart"/>
      <w:r>
        <w:t>d’utilisation</w:t>
      </w:r>
      <w:bookmarkEnd w:id="19"/>
      <w:proofErr w:type="spellEnd"/>
    </w:p>
    <w:p w14:paraId="57631DA7" w14:textId="77777777" w:rsidR="00A9438D" w:rsidRDefault="000D22B6">
      <w:pPr>
        <w:pStyle w:val="Corpsdetexte"/>
        <w:jc w:val="center"/>
      </w:pPr>
      <w:proofErr w:type="spellStart"/>
      <w:r>
        <w:t>Diagramme</w:t>
      </w:r>
      <w:proofErr w:type="spellEnd"/>
      <w:r>
        <w:t xml:space="preserve"> UML de </w:t>
      </w:r>
      <w:proofErr w:type="spellStart"/>
      <w:r>
        <w:t>cas</w:t>
      </w:r>
      <w:proofErr w:type="spellEnd"/>
      <w:r>
        <w:t xml:space="preserve"> </w:t>
      </w:r>
      <w:proofErr w:type="spellStart"/>
      <w:r>
        <w:t>d’utilisation</w:t>
      </w:r>
      <w:proofErr w:type="spellEnd"/>
    </w:p>
    <w:p w14:paraId="1075623E" w14:textId="77777777" w:rsidR="00A9438D" w:rsidRDefault="000D22B6">
      <w:pPr>
        <w:pStyle w:val="Titre3"/>
      </w:pPr>
      <w:bookmarkStart w:id="20" w:name="_Toc70027169"/>
      <w:r>
        <w:t>Package A</w:t>
      </w:r>
      <w:bookmarkEnd w:id="20"/>
    </w:p>
    <w:p w14:paraId="02469E72" w14:textId="77777777" w:rsidR="00A9438D" w:rsidRDefault="000D22B6">
      <w:pPr>
        <w:pStyle w:val="Titre4"/>
      </w:pPr>
      <w:bookmarkStart w:id="21" w:name="_Toc70027170"/>
      <w:r>
        <w:t xml:space="preserve">UC1 – Cas </w:t>
      </w:r>
      <w:proofErr w:type="spellStart"/>
      <w:r>
        <w:t>d’utilisation</w:t>
      </w:r>
      <w:proofErr w:type="spellEnd"/>
      <w:r>
        <w:t xml:space="preserve"> X</w:t>
      </w:r>
      <w:bookmarkEnd w:id="21"/>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A9438D" w14:paraId="6BF13C0A" w14:textId="77777777">
        <w:trPr>
          <w:trHeight w:val="375"/>
        </w:trPr>
        <w:tc>
          <w:tcPr>
            <w:tcW w:w="2409" w:type="dxa"/>
            <w:tcBorders>
              <w:top w:val="none" w:sz="1" w:space="0" w:color="000000"/>
              <w:left w:val="none" w:sz="1" w:space="0" w:color="000000"/>
              <w:bottom w:val="none" w:sz="1" w:space="0" w:color="000000"/>
            </w:tcBorders>
            <w:shd w:val="clear" w:color="auto" w:fill="E6E6E6"/>
          </w:tcPr>
          <w:p w14:paraId="6A393E8C" w14:textId="77777777" w:rsidR="00A9438D" w:rsidRDefault="000D22B6">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1217779" w14:textId="77777777" w:rsidR="00A9438D" w:rsidRDefault="000D22B6">
            <w:pPr>
              <w:pStyle w:val="Contenudetableau"/>
            </w:pPr>
            <w:r>
              <w:t xml:space="preserve">UC1 – </w:t>
            </w:r>
            <w:proofErr w:type="spellStart"/>
            <w:r>
              <w:t>Xxxx</w:t>
            </w:r>
            <w:proofErr w:type="spellEnd"/>
          </w:p>
        </w:tc>
      </w:tr>
      <w:tr w:rsidR="00A9438D" w14:paraId="05B49BC8" w14:textId="77777777">
        <w:trPr>
          <w:trHeight w:val="375"/>
        </w:trPr>
        <w:tc>
          <w:tcPr>
            <w:tcW w:w="2409" w:type="dxa"/>
            <w:tcBorders>
              <w:left w:val="none" w:sz="1" w:space="0" w:color="000000"/>
              <w:bottom w:val="none" w:sz="1" w:space="0" w:color="000000"/>
            </w:tcBorders>
            <w:shd w:val="clear" w:color="auto" w:fill="E6E6E6"/>
          </w:tcPr>
          <w:p w14:paraId="209938BB" w14:textId="77777777" w:rsidR="00A9438D" w:rsidRDefault="000D22B6">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31222365" w14:textId="77777777" w:rsidR="00A9438D" w:rsidRDefault="00A9438D">
            <w:pPr>
              <w:pStyle w:val="Contenudetableau"/>
            </w:pPr>
          </w:p>
        </w:tc>
      </w:tr>
      <w:tr w:rsidR="00A9438D" w14:paraId="628FACFA" w14:textId="77777777">
        <w:trPr>
          <w:trHeight w:val="375"/>
        </w:trPr>
        <w:tc>
          <w:tcPr>
            <w:tcW w:w="2409" w:type="dxa"/>
            <w:tcBorders>
              <w:left w:val="none" w:sz="1" w:space="0" w:color="000000"/>
              <w:bottom w:val="none" w:sz="1" w:space="0" w:color="000000"/>
            </w:tcBorders>
            <w:shd w:val="clear" w:color="auto" w:fill="E6E6E6"/>
          </w:tcPr>
          <w:p w14:paraId="7CC90312" w14:textId="77777777" w:rsidR="00A9438D" w:rsidRDefault="000D22B6">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4687CB51" w14:textId="77777777" w:rsidR="00A9438D" w:rsidRDefault="00A9438D">
            <w:pPr>
              <w:pStyle w:val="Contenudetableau"/>
              <w:numPr>
                <w:ilvl w:val="0"/>
                <w:numId w:val="5"/>
              </w:numPr>
            </w:pPr>
          </w:p>
        </w:tc>
      </w:tr>
      <w:tr w:rsidR="00A9438D" w14:paraId="494D1F90" w14:textId="77777777">
        <w:trPr>
          <w:trHeight w:val="375"/>
        </w:trPr>
        <w:tc>
          <w:tcPr>
            <w:tcW w:w="2409" w:type="dxa"/>
            <w:tcBorders>
              <w:left w:val="none" w:sz="1" w:space="0" w:color="000000"/>
              <w:bottom w:val="none" w:sz="1" w:space="0" w:color="000000"/>
            </w:tcBorders>
            <w:shd w:val="clear" w:color="auto" w:fill="E6E6E6"/>
          </w:tcPr>
          <w:p w14:paraId="3CEBE8C2" w14:textId="77777777" w:rsidR="00A9438D" w:rsidRDefault="000D22B6">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414D3092" w14:textId="77777777" w:rsidR="00A9438D" w:rsidRDefault="00A9438D">
            <w:pPr>
              <w:pStyle w:val="Contenudetableau"/>
              <w:numPr>
                <w:ilvl w:val="0"/>
                <w:numId w:val="6"/>
              </w:numPr>
            </w:pPr>
          </w:p>
        </w:tc>
      </w:tr>
      <w:tr w:rsidR="00A9438D" w14:paraId="0055CEAD" w14:textId="77777777">
        <w:trPr>
          <w:trHeight w:val="375"/>
        </w:trPr>
        <w:tc>
          <w:tcPr>
            <w:tcW w:w="2409" w:type="dxa"/>
            <w:tcBorders>
              <w:left w:val="none" w:sz="1" w:space="0" w:color="000000"/>
              <w:bottom w:val="none" w:sz="1" w:space="0" w:color="000000"/>
            </w:tcBorders>
            <w:shd w:val="clear" w:color="auto" w:fill="E6E6E6"/>
          </w:tcPr>
          <w:p w14:paraId="2EC0BEF1" w14:textId="77777777" w:rsidR="00A9438D" w:rsidRDefault="000D22B6">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3369DF0C" w14:textId="77777777" w:rsidR="00A9438D" w:rsidRDefault="000D22B6">
            <w:pPr>
              <w:pStyle w:val="Contenudetableau"/>
              <w:numPr>
                <w:ilvl w:val="0"/>
                <w:numId w:val="7"/>
              </w:numPr>
            </w:pPr>
            <w:r>
              <w:t>…</w:t>
            </w:r>
          </w:p>
          <w:p w14:paraId="7F9E8B60" w14:textId="77777777" w:rsidR="00A9438D" w:rsidRDefault="000D22B6">
            <w:pPr>
              <w:pStyle w:val="Contenudetableau"/>
              <w:numPr>
                <w:ilvl w:val="0"/>
                <w:numId w:val="7"/>
              </w:numPr>
            </w:pPr>
            <w:r>
              <w:t>...</w:t>
            </w:r>
          </w:p>
        </w:tc>
      </w:tr>
      <w:tr w:rsidR="00A9438D" w14:paraId="60C12FDC" w14:textId="77777777">
        <w:trPr>
          <w:trHeight w:val="375"/>
        </w:trPr>
        <w:tc>
          <w:tcPr>
            <w:tcW w:w="2409" w:type="dxa"/>
            <w:tcBorders>
              <w:left w:val="none" w:sz="1" w:space="0" w:color="000000"/>
              <w:bottom w:val="none" w:sz="1" w:space="0" w:color="000000"/>
            </w:tcBorders>
            <w:shd w:val="clear" w:color="auto" w:fill="E6E6E6"/>
          </w:tcPr>
          <w:p w14:paraId="76E66C6E" w14:textId="77777777" w:rsidR="00A9438D" w:rsidRDefault="000D22B6">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00DAB0E7" w14:textId="77777777" w:rsidR="00A9438D" w:rsidRDefault="00A9438D">
            <w:pPr>
              <w:pStyle w:val="Contenudetableau"/>
            </w:pPr>
          </w:p>
        </w:tc>
      </w:tr>
      <w:tr w:rsidR="00A9438D" w14:paraId="553FE756" w14:textId="77777777">
        <w:trPr>
          <w:trHeight w:val="375"/>
        </w:trPr>
        <w:tc>
          <w:tcPr>
            <w:tcW w:w="2409" w:type="dxa"/>
            <w:tcBorders>
              <w:left w:val="none" w:sz="1" w:space="0" w:color="000000"/>
              <w:bottom w:val="none" w:sz="1" w:space="0" w:color="000000"/>
            </w:tcBorders>
            <w:shd w:val="clear" w:color="auto" w:fill="E6E6E6"/>
          </w:tcPr>
          <w:p w14:paraId="6E55EFA0" w14:textId="77777777" w:rsidR="00A9438D" w:rsidRDefault="000D22B6">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71D6B739" w14:textId="77777777" w:rsidR="00A9438D" w:rsidRDefault="00A9438D">
            <w:pPr>
              <w:pStyle w:val="Contenudetableau"/>
              <w:numPr>
                <w:ilvl w:val="0"/>
                <w:numId w:val="8"/>
              </w:numPr>
            </w:pPr>
          </w:p>
        </w:tc>
      </w:tr>
    </w:tbl>
    <w:p w14:paraId="0F9AC229" w14:textId="77777777" w:rsidR="00A9438D" w:rsidRDefault="000D22B6">
      <w:pPr>
        <w:pStyle w:val="Titre5"/>
      </w:pPr>
      <w:bookmarkStart w:id="22" w:name="_Toc70027171"/>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22"/>
      <w:proofErr w:type="spellEnd"/>
    </w:p>
    <w:p w14:paraId="3F17524C" w14:textId="77777777" w:rsidR="00A9438D" w:rsidRDefault="00A9438D">
      <w:pPr>
        <w:pStyle w:val="Corpsdetexte"/>
        <w:numPr>
          <w:ilvl w:val="0"/>
          <w:numId w:val="9"/>
        </w:numPr>
      </w:pPr>
    </w:p>
    <w:p w14:paraId="7CBCF84F" w14:textId="77777777" w:rsidR="00A9438D" w:rsidRDefault="000D22B6">
      <w:pPr>
        <w:pStyle w:val="Titre4"/>
      </w:pPr>
      <w:bookmarkStart w:id="23" w:name="_Toc70027172"/>
      <w:r>
        <w:t xml:space="preserve">Cas </w:t>
      </w:r>
      <w:proofErr w:type="spellStart"/>
      <w:r>
        <w:t>d’utilisation</w:t>
      </w:r>
      <w:proofErr w:type="spellEnd"/>
      <w:r>
        <w:t xml:space="preserve"> Y</w:t>
      </w:r>
      <w:bookmarkEnd w:id="23"/>
    </w:p>
    <w:p w14:paraId="788EF292" w14:textId="77777777" w:rsidR="00A9438D" w:rsidRDefault="000D22B6">
      <w:pPr>
        <w:pStyle w:val="Corpsdetexte"/>
      </w:pPr>
      <w:r>
        <w:t>...</w:t>
      </w:r>
    </w:p>
    <w:p w14:paraId="1EFCBF41" w14:textId="77777777" w:rsidR="00A9438D" w:rsidRDefault="000D22B6">
      <w:pPr>
        <w:pStyle w:val="Titre3"/>
      </w:pPr>
      <w:bookmarkStart w:id="24" w:name="_Toc70027173"/>
      <w:r>
        <w:t>Package B</w:t>
      </w:r>
      <w:bookmarkEnd w:id="24"/>
    </w:p>
    <w:p w14:paraId="6141EFF6" w14:textId="77777777" w:rsidR="00A9438D" w:rsidRDefault="000D22B6">
      <w:pPr>
        <w:pStyle w:val="Corpsdetexte"/>
      </w:pPr>
      <w:r>
        <w:t>...</w:t>
      </w:r>
    </w:p>
    <w:p w14:paraId="399F97EB" w14:textId="77777777" w:rsidR="00A9438D" w:rsidRDefault="000D22B6">
      <w:pPr>
        <w:pStyle w:val="Titre2"/>
      </w:pPr>
      <w:bookmarkStart w:id="25" w:name="_Toc70027174"/>
      <w:r>
        <w:lastRenderedPageBreak/>
        <w:t xml:space="preserve">Les </w:t>
      </w:r>
      <w:proofErr w:type="spellStart"/>
      <w:r>
        <w:t>règles</w:t>
      </w:r>
      <w:proofErr w:type="spellEnd"/>
      <w:r>
        <w:t xml:space="preserve"> de gestion </w:t>
      </w:r>
      <w:proofErr w:type="spellStart"/>
      <w:r>
        <w:t>générales</w:t>
      </w:r>
      <w:bookmarkEnd w:id="25"/>
      <w:proofErr w:type="spellEnd"/>
    </w:p>
    <w:p w14:paraId="3A93ED43" w14:textId="77777777" w:rsidR="00A9438D" w:rsidRDefault="00A9438D">
      <w:pPr>
        <w:pStyle w:val="Corpsdetexte"/>
      </w:pPr>
    </w:p>
    <w:p w14:paraId="5801E37A" w14:textId="77777777" w:rsidR="00A9438D" w:rsidRDefault="000D22B6">
      <w:pPr>
        <w:pStyle w:val="Titre2"/>
      </w:pPr>
      <w:bookmarkStart w:id="26" w:name="_Toc70027175"/>
      <w:r>
        <w:t>Le workflow XXX</w:t>
      </w:r>
      <w:bookmarkEnd w:id="26"/>
    </w:p>
    <w:p w14:paraId="5B80ABBD" w14:textId="77777777" w:rsidR="00A9438D" w:rsidRDefault="00A9438D">
      <w:pPr>
        <w:pStyle w:val="Corpsdetexte"/>
      </w:pPr>
    </w:p>
    <w:p w14:paraId="72496B7E" w14:textId="77777777" w:rsidR="00A9438D" w:rsidRDefault="000D22B6">
      <w:pPr>
        <w:pStyle w:val="Titre1"/>
      </w:pPr>
      <w:bookmarkStart w:id="27" w:name="_Toc70027176"/>
      <w:r>
        <w:lastRenderedPageBreak/>
        <w:t>Application XXX</w:t>
      </w:r>
      <w:bookmarkEnd w:id="27"/>
    </w:p>
    <w:p w14:paraId="05ADA7F4" w14:textId="77777777" w:rsidR="00A9438D" w:rsidRDefault="000D22B6">
      <w:pPr>
        <w:pStyle w:val="Corpsdetexte"/>
      </w:pPr>
      <w:r>
        <w:t>...</w:t>
      </w:r>
    </w:p>
    <w:p w14:paraId="7210F3C2" w14:textId="77777777" w:rsidR="00A9438D" w:rsidRDefault="000D22B6">
      <w:pPr>
        <w:pStyle w:val="Titre1"/>
      </w:pPr>
      <w:bookmarkStart w:id="28" w:name="_Toc70027177"/>
      <w:proofErr w:type="spellStart"/>
      <w:r>
        <w:lastRenderedPageBreak/>
        <w:t>Glossaire</w:t>
      </w:r>
      <w:bookmarkEnd w:id="28"/>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E9E66F" w14:textId="77777777" w:rsidR="00E8272D" w:rsidRDefault="00E8272D">
      <w:r>
        <w:separator/>
      </w:r>
    </w:p>
  </w:endnote>
  <w:endnote w:type="continuationSeparator" w:id="0">
    <w:p w14:paraId="11510BAA" w14:textId="77777777" w:rsidR="00E8272D" w:rsidRDefault="00E82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1"/>
    <w:family w:val="auto"/>
    <w:pitch w:val="variable"/>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1002AFF" w:usb1="C000ACFF"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426" w:type="dxa"/>
      <w:tblLayout w:type="fixed"/>
      <w:tblCellMar>
        <w:left w:w="57" w:type="dxa"/>
        <w:right w:w="57" w:type="dxa"/>
      </w:tblCellMar>
      <w:tblLook w:val="0000" w:firstRow="0" w:lastRow="0" w:firstColumn="0" w:lastColumn="0" w:noHBand="0" w:noVBand="0"/>
    </w:tblPr>
    <w:tblGrid>
      <w:gridCol w:w="2778"/>
      <w:gridCol w:w="8280"/>
    </w:tblGrid>
    <w:tr w:rsidR="003B2F8F" w:rsidRPr="001E0B5D" w14:paraId="03342435" w14:textId="77777777" w:rsidTr="003B2F8F">
      <w:trPr>
        <w:trHeight w:val="112"/>
      </w:trPr>
      <w:tc>
        <w:tcPr>
          <w:tcW w:w="2778" w:type="dxa"/>
          <w:shd w:val="clear" w:color="auto" w:fill="E6E6E6"/>
        </w:tcPr>
        <w:p w14:paraId="4EB7E22C" w14:textId="1DAF173E" w:rsidR="00A9438D" w:rsidRDefault="006157B8">
          <w:pPr>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7F6C9244" w14:textId="53A2A0B6" w:rsidR="00A9438D" w:rsidRPr="0001777D" w:rsidRDefault="007D3A9B"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000D22B6" w:rsidRPr="007D3A9B">
            <w:rPr>
              <w:rFonts w:ascii="Open Sans Condensed Light" w:hAnsi="Open Sans Condensed Light"/>
              <w:color w:val="363636"/>
              <w:sz w:val="18"/>
              <w:szCs w:val="18"/>
            </w:rPr>
            <w:t xml:space="preserve"> – </w:t>
          </w:r>
          <w:r w:rsidR="003F6882" w:rsidRPr="007D3A9B">
            <w:rPr>
              <w:rFonts w:ascii="Open Sans Condensed Light" w:hAnsi="Open Sans Condensed Light"/>
              <w:color w:val="363636"/>
              <w:sz w:val="18"/>
              <w:szCs w:val="18"/>
            </w:rPr>
            <w:t>0123456789</w:t>
          </w:r>
          <w:r w:rsidR="000D22B6" w:rsidRPr="007D3A9B">
            <w:rPr>
              <w:rFonts w:ascii="Open Sans Condensed Light" w:hAnsi="Open Sans Condensed Light"/>
              <w:color w:val="363636"/>
              <w:sz w:val="18"/>
              <w:szCs w:val="18"/>
            </w:rPr>
            <w:t xml:space="preserve">&gt; – </w:t>
          </w:r>
          <w:hyperlink r:id="rId1" w:history="1">
            <w:r w:rsidR="001E0B5D" w:rsidRPr="008105E8">
              <w:rPr>
                <w:rStyle w:val="Lienhypertexte"/>
                <w:rFonts w:ascii="Open Sans Condensed Light" w:hAnsi="Open Sans Condensed Light"/>
                <w:sz w:val="18"/>
                <w:szCs w:val="18"/>
              </w:rPr>
              <w:t>rico@leloft.co</w:t>
            </w:r>
          </w:hyperlink>
        </w:p>
      </w:tc>
    </w:tr>
    <w:tr w:rsidR="003B2F8F" w:rsidRPr="003F6882" w14:paraId="3A1CCBB1" w14:textId="77777777" w:rsidTr="003B2F8F">
      <w:trPr>
        <w:trHeight w:val="182"/>
      </w:trPr>
      <w:tc>
        <w:tcPr>
          <w:tcW w:w="2778" w:type="dxa"/>
          <w:shd w:val="clear" w:color="auto" w:fill="E6E6E6"/>
        </w:tcPr>
        <w:p w14:paraId="025DAF25" w14:textId="0BEBA09D" w:rsidR="00A9438D" w:rsidRPr="001E0B5D" w:rsidRDefault="0001777D"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5F14C029" w14:textId="77777777" w:rsidR="00A9438D" w:rsidRPr="005A223A" w:rsidRDefault="000D22B6"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7DBF1F96" w14:textId="77777777" w:rsidR="00A9438D" w:rsidRPr="005A223A" w:rsidRDefault="00A9438D">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1B0F3" w14:textId="77777777" w:rsidR="00E8272D" w:rsidRDefault="00E8272D">
      <w:r>
        <w:separator/>
      </w:r>
    </w:p>
  </w:footnote>
  <w:footnote w:type="continuationSeparator" w:id="0">
    <w:p w14:paraId="5D6524FE" w14:textId="77777777" w:rsidR="00E8272D" w:rsidRDefault="00E8272D">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58D3A" w14:textId="60FC7FF8" w:rsidR="00A9438D" w:rsidRDefault="008E6A1B" w:rsidP="003F6882">
    <w:pPr>
      <w:pStyle w:val="En-tte"/>
      <w:jc w:val="right"/>
    </w:pPr>
    <w:r>
      <w:rPr>
        <w:noProof/>
      </w:rPr>
      <w:drawing>
        <wp:anchor distT="0" distB="0" distL="114300" distR="114300" simplePos="0" relativeHeight="251659264" behindDoc="1" locked="0" layoutInCell="1" allowOverlap="1" wp14:anchorId="39D34D03" wp14:editId="779FB3ED">
          <wp:simplePos x="0" y="0"/>
          <wp:positionH relativeFrom="column">
            <wp:posOffset>5290820</wp:posOffset>
          </wp:positionH>
          <wp:positionV relativeFrom="paragraph">
            <wp:posOffset>-373380</wp:posOffset>
          </wp:positionV>
          <wp:extent cx="592667" cy="709297"/>
          <wp:effectExtent l="0" t="0" r="4445" b="1905"/>
          <wp:wrapNone/>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592667" cy="7092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48CB7A3A" wp14:editId="3E1D5EF7">
          <wp:simplePos x="0" y="0"/>
          <wp:positionH relativeFrom="column">
            <wp:posOffset>-84878</wp:posOffset>
          </wp:positionH>
          <wp:positionV relativeFrom="paragraph">
            <wp:posOffset>-370417</wp:posOffset>
          </wp:positionV>
          <wp:extent cx="1295400" cy="655504"/>
          <wp:effectExtent l="0" t="0" r="0" b="5080"/>
          <wp:wrapNone/>
          <wp:docPr id="7" name="Image 7"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EFC68" w14:textId="40B77D0C" w:rsidR="00A32987" w:rsidRDefault="00034A79" w:rsidP="003F6882">
    <w:pPr>
      <w:pStyle w:val="En-tte"/>
      <w:jc w:val="right"/>
    </w:pPr>
    <w:r>
      <w:rPr>
        <w:noProof/>
      </w:rPr>
      <w:drawing>
        <wp:anchor distT="0" distB="0" distL="114300" distR="114300" simplePos="0" relativeHeight="251662336" behindDoc="1" locked="0" layoutInCell="1" allowOverlap="1" wp14:anchorId="16F606CA" wp14:editId="68376F82">
          <wp:simplePos x="0" y="0"/>
          <wp:positionH relativeFrom="column">
            <wp:posOffset>8304530</wp:posOffset>
          </wp:positionH>
          <wp:positionV relativeFrom="paragraph">
            <wp:posOffset>-640886</wp:posOffset>
          </wp:positionV>
          <wp:extent cx="592667" cy="709297"/>
          <wp:effectExtent l="0" t="0" r="4445" b="1905"/>
          <wp:wrapNone/>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592667" cy="7092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D58216B" wp14:editId="707B29AB">
          <wp:simplePos x="0" y="0"/>
          <wp:positionH relativeFrom="column">
            <wp:posOffset>-1031875</wp:posOffset>
          </wp:positionH>
          <wp:positionV relativeFrom="paragraph">
            <wp:posOffset>-581449</wp:posOffset>
          </wp:positionV>
          <wp:extent cx="1295400" cy="655504"/>
          <wp:effectExtent l="0" t="0" r="0" b="5080"/>
          <wp:wrapNone/>
          <wp:docPr id="9" name="Image 9"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F92CA" w14:textId="77777777" w:rsidR="00034A79" w:rsidRDefault="00034A79" w:rsidP="003F6882">
    <w:pPr>
      <w:pStyle w:val="En-tte"/>
      <w:jc w:val="right"/>
    </w:pPr>
    <w:r>
      <w:rPr>
        <w:noProof/>
      </w:rPr>
      <w:drawing>
        <wp:anchor distT="0" distB="0" distL="114300" distR="114300" simplePos="0" relativeHeight="251671552" behindDoc="1" locked="0" layoutInCell="1" allowOverlap="1" wp14:anchorId="349F42EC" wp14:editId="5CD73505">
          <wp:simplePos x="0" y="0"/>
          <wp:positionH relativeFrom="column">
            <wp:posOffset>5688330</wp:posOffset>
          </wp:positionH>
          <wp:positionV relativeFrom="paragraph">
            <wp:posOffset>-417830</wp:posOffset>
          </wp:positionV>
          <wp:extent cx="592667" cy="709297"/>
          <wp:effectExtent l="0" t="0" r="4445" b="1905"/>
          <wp:wrapNone/>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592667" cy="7092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4719E020" wp14:editId="46B80743">
          <wp:simplePos x="0" y="0"/>
          <wp:positionH relativeFrom="column">
            <wp:posOffset>-244475</wp:posOffset>
          </wp:positionH>
          <wp:positionV relativeFrom="paragraph">
            <wp:posOffset>-412115</wp:posOffset>
          </wp:positionV>
          <wp:extent cx="1295400" cy="655504"/>
          <wp:effectExtent l="0" t="0" r="0" b="5080"/>
          <wp:wrapNone/>
          <wp:docPr id="11" name="Image 1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587F0" w14:textId="6F7D15AE" w:rsidR="00034A79" w:rsidRDefault="00034A79" w:rsidP="00034A79">
    <w:pPr>
      <w:pStyle w:val="En-tte"/>
    </w:pPr>
    <w:r>
      <w:tab/>
    </w:r>
    <w:r>
      <w:tab/>
    </w:r>
    <w:r>
      <w:rPr>
        <w:noProof/>
      </w:rPr>
      <w:drawing>
        <wp:anchor distT="0" distB="0" distL="114300" distR="114300" simplePos="0" relativeHeight="251665408" behindDoc="1" locked="0" layoutInCell="1" allowOverlap="1" wp14:anchorId="5BBCDA87" wp14:editId="77184CCC">
          <wp:simplePos x="0" y="0"/>
          <wp:positionH relativeFrom="column">
            <wp:posOffset>8334799</wp:posOffset>
          </wp:positionH>
          <wp:positionV relativeFrom="paragraph">
            <wp:posOffset>-647236</wp:posOffset>
          </wp:positionV>
          <wp:extent cx="592667" cy="709297"/>
          <wp:effectExtent l="0" t="0" r="4445" b="1905"/>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592667" cy="7092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A47338E" wp14:editId="1891BBC2">
          <wp:simplePos x="0" y="0"/>
          <wp:positionH relativeFrom="column">
            <wp:posOffset>-1036744</wp:posOffset>
          </wp:positionH>
          <wp:positionV relativeFrom="paragraph">
            <wp:posOffset>-590339</wp:posOffset>
          </wp:positionV>
          <wp:extent cx="1295400" cy="655504"/>
          <wp:effectExtent l="0" t="0" r="0" b="5080"/>
          <wp:wrapNone/>
          <wp:docPr id="2" name="Image 2"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5A07D626" w:rsidR="00034A79" w:rsidRDefault="00034A79" w:rsidP="00034A79">
    <w:pPr>
      <w:pStyle w:val="En-tte"/>
    </w:pPr>
    <w:r>
      <w:rPr>
        <w:noProof/>
      </w:rPr>
      <w:drawing>
        <wp:anchor distT="0" distB="0" distL="114300" distR="114300" simplePos="0" relativeHeight="251674624" behindDoc="1" locked="0" layoutInCell="1" allowOverlap="1" wp14:anchorId="4882D906" wp14:editId="788CD26C">
          <wp:simplePos x="0" y="0"/>
          <wp:positionH relativeFrom="column">
            <wp:posOffset>5506296</wp:posOffset>
          </wp:positionH>
          <wp:positionV relativeFrom="paragraph">
            <wp:posOffset>-530820</wp:posOffset>
          </wp:positionV>
          <wp:extent cx="592667" cy="709297"/>
          <wp:effectExtent l="0" t="0" r="4445" b="1905"/>
          <wp:wrapNone/>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592667" cy="7092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A60C845" wp14:editId="66E75815">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116EC6"/>
    <w:multiLevelType w:val="hybridMultilevel"/>
    <w:tmpl w:val="CC7E95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1367F3"/>
    <w:multiLevelType w:val="multilevel"/>
    <w:tmpl w:val="502C1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4"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77E25BC7"/>
    <w:multiLevelType w:val="hybridMultilevel"/>
    <w:tmpl w:val="374485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11"/>
  </w:num>
  <w:num w:numId="12">
    <w:abstractNumId w:val="9"/>
  </w:num>
  <w:num w:numId="13">
    <w:abstractNumId w:val="15"/>
  </w:num>
  <w:num w:numId="14">
    <w:abstractNumId w:val="13"/>
  </w:num>
  <w:num w:numId="15">
    <w:abstractNumId w:val="16"/>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3508"/>
    <w:rsid w:val="0001777D"/>
    <w:rsid w:val="000301B5"/>
    <w:rsid w:val="00034A79"/>
    <w:rsid w:val="000925F4"/>
    <w:rsid w:val="000A3E2D"/>
    <w:rsid w:val="000A4209"/>
    <w:rsid w:val="000D04F5"/>
    <w:rsid w:val="000D22B6"/>
    <w:rsid w:val="000E671C"/>
    <w:rsid w:val="00157805"/>
    <w:rsid w:val="001840D3"/>
    <w:rsid w:val="001C3320"/>
    <w:rsid w:val="001E0B5D"/>
    <w:rsid w:val="001E212C"/>
    <w:rsid w:val="001E4507"/>
    <w:rsid w:val="0020514F"/>
    <w:rsid w:val="00207594"/>
    <w:rsid w:val="002410E9"/>
    <w:rsid w:val="00262C00"/>
    <w:rsid w:val="002E1371"/>
    <w:rsid w:val="002E74D7"/>
    <w:rsid w:val="002F0C31"/>
    <w:rsid w:val="0030757C"/>
    <w:rsid w:val="003678D4"/>
    <w:rsid w:val="003B2F8F"/>
    <w:rsid w:val="003D5077"/>
    <w:rsid w:val="003D74E3"/>
    <w:rsid w:val="003F30F2"/>
    <w:rsid w:val="003F6882"/>
    <w:rsid w:val="003F74EA"/>
    <w:rsid w:val="004023BC"/>
    <w:rsid w:val="00412EC5"/>
    <w:rsid w:val="004218CF"/>
    <w:rsid w:val="00437475"/>
    <w:rsid w:val="004560CE"/>
    <w:rsid w:val="004607AD"/>
    <w:rsid w:val="004C0417"/>
    <w:rsid w:val="00526FA0"/>
    <w:rsid w:val="00531F73"/>
    <w:rsid w:val="005321A9"/>
    <w:rsid w:val="0054499E"/>
    <w:rsid w:val="005509D5"/>
    <w:rsid w:val="005958E2"/>
    <w:rsid w:val="005A223A"/>
    <w:rsid w:val="005B3FCD"/>
    <w:rsid w:val="006025FB"/>
    <w:rsid w:val="006077D7"/>
    <w:rsid w:val="006157B8"/>
    <w:rsid w:val="00685E6A"/>
    <w:rsid w:val="00697EF8"/>
    <w:rsid w:val="006B247B"/>
    <w:rsid w:val="006D52F8"/>
    <w:rsid w:val="007369F6"/>
    <w:rsid w:val="00742F29"/>
    <w:rsid w:val="00765D37"/>
    <w:rsid w:val="0079557E"/>
    <w:rsid w:val="007979AF"/>
    <w:rsid w:val="007A2601"/>
    <w:rsid w:val="007C429E"/>
    <w:rsid w:val="007D3A9B"/>
    <w:rsid w:val="007D767B"/>
    <w:rsid w:val="00805946"/>
    <w:rsid w:val="00811585"/>
    <w:rsid w:val="0082649A"/>
    <w:rsid w:val="008741B2"/>
    <w:rsid w:val="00881D7D"/>
    <w:rsid w:val="0089019B"/>
    <w:rsid w:val="00894324"/>
    <w:rsid w:val="008A2EE2"/>
    <w:rsid w:val="008A3880"/>
    <w:rsid w:val="008C165D"/>
    <w:rsid w:val="008D2CEE"/>
    <w:rsid w:val="008E3E77"/>
    <w:rsid w:val="008E6A1B"/>
    <w:rsid w:val="008F4B6F"/>
    <w:rsid w:val="00924F6B"/>
    <w:rsid w:val="00956E9A"/>
    <w:rsid w:val="00962ECF"/>
    <w:rsid w:val="00966CD1"/>
    <w:rsid w:val="009B6447"/>
    <w:rsid w:val="009F6215"/>
    <w:rsid w:val="00A02DF9"/>
    <w:rsid w:val="00A32987"/>
    <w:rsid w:val="00A471C1"/>
    <w:rsid w:val="00A51689"/>
    <w:rsid w:val="00A54213"/>
    <w:rsid w:val="00A71F4B"/>
    <w:rsid w:val="00A7703A"/>
    <w:rsid w:val="00A80076"/>
    <w:rsid w:val="00A840EB"/>
    <w:rsid w:val="00A90CAE"/>
    <w:rsid w:val="00A9208E"/>
    <w:rsid w:val="00A9438D"/>
    <w:rsid w:val="00A955C6"/>
    <w:rsid w:val="00A95F98"/>
    <w:rsid w:val="00AB0AC0"/>
    <w:rsid w:val="00AB0C00"/>
    <w:rsid w:val="00AB2033"/>
    <w:rsid w:val="00AC60E0"/>
    <w:rsid w:val="00B02930"/>
    <w:rsid w:val="00B06F87"/>
    <w:rsid w:val="00B217D3"/>
    <w:rsid w:val="00B237AF"/>
    <w:rsid w:val="00B32383"/>
    <w:rsid w:val="00B9737A"/>
    <w:rsid w:val="00BB33D5"/>
    <w:rsid w:val="00BB4849"/>
    <w:rsid w:val="00BD44B0"/>
    <w:rsid w:val="00BD6E11"/>
    <w:rsid w:val="00BE015B"/>
    <w:rsid w:val="00BE4E93"/>
    <w:rsid w:val="00BF1CE6"/>
    <w:rsid w:val="00BF7F99"/>
    <w:rsid w:val="00C0328A"/>
    <w:rsid w:val="00C17614"/>
    <w:rsid w:val="00CA380F"/>
    <w:rsid w:val="00CB7945"/>
    <w:rsid w:val="00CC53EC"/>
    <w:rsid w:val="00CF475B"/>
    <w:rsid w:val="00D11437"/>
    <w:rsid w:val="00D214CC"/>
    <w:rsid w:val="00D34BDB"/>
    <w:rsid w:val="00D505A3"/>
    <w:rsid w:val="00D518E6"/>
    <w:rsid w:val="00D572F4"/>
    <w:rsid w:val="00D71B0D"/>
    <w:rsid w:val="00DB6D1F"/>
    <w:rsid w:val="00DE0192"/>
    <w:rsid w:val="00DE4571"/>
    <w:rsid w:val="00E20E31"/>
    <w:rsid w:val="00E254D9"/>
    <w:rsid w:val="00E8272D"/>
    <w:rsid w:val="00F06879"/>
    <w:rsid w:val="00F17437"/>
    <w:rsid w:val="00F47E32"/>
    <w:rsid w:val="00F838FC"/>
    <w:rsid w:val="00FA02D0"/>
    <w:rsid w:val="00FA11AC"/>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5A3"/>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widowControl w:val="0"/>
      <w:suppressAutoHyphens/>
      <w:ind w:left="1760"/>
    </w:pPr>
    <w:rPr>
      <w:rFonts w:ascii="Open Sans" w:eastAsia="Source Han Sans CN Regular" w:hAnsi="Open Sans" w:cs="Mangal"/>
      <w:kern w:val="1"/>
      <w:sz w:val="22"/>
      <w:lang w:val="en-GB" w:eastAsia="zh-CN" w:bidi="hi-IN"/>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19</Pages>
  <Words>1851</Words>
  <Characters>10185</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107</cp:revision>
  <cp:lastPrinted>2021-04-25T17:24:00Z</cp:lastPrinted>
  <dcterms:created xsi:type="dcterms:W3CDTF">2021-04-22T21:31:00Z</dcterms:created>
  <dcterms:modified xsi:type="dcterms:W3CDTF">2021-04-26T12:58:00Z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