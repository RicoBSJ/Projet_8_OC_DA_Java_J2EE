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6CD07067"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Pr="002E74D7">
              <w:rPr>
                <w:sz w:val="40"/>
                <w:szCs w:val="40"/>
                <w:lang w:val="fr-FR"/>
              </w:rPr>
              <w:fldChar w:fldCharType="begin"/>
            </w:r>
            <w:r w:rsidRPr="002E74D7">
              <w:rPr>
                <w:sz w:val="40"/>
                <w:szCs w:val="40"/>
                <w:lang w:val="fr-FR"/>
              </w:rPr>
              <w:instrText xml:space="preserve"> DOCPROPERTY "Version"</w:instrText>
            </w:r>
            <w:r w:rsidRPr="002E74D7">
              <w:rPr>
                <w:sz w:val="40"/>
                <w:szCs w:val="40"/>
                <w:lang w:val="fr-FR"/>
              </w:rPr>
              <w:fldChar w:fldCharType="separate"/>
            </w:r>
            <w:r w:rsidR="00805946" w:rsidRPr="002E74D7">
              <w:rPr>
                <w:sz w:val="40"/>
                <w:szCs w:val="40"/>
                <w:lang w:val="fr-FR"/>
              </w:rPr>
              <w:t>1.0</w:t>
            </w:r>
            <w:r w:rsidRPr="002E74D7">
              <w:rPr>
                <w:sz w:val="40"/>
                <w:szCs w:val="40"/>
                <w:lang w:val="fr-FR"/>
              </w:rPr>
              <w:fldChar w:fldCharType="end"/>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4ECD59AF" w14:textId="4A582F66" w:rsidR="00B8699C" w:rsidRDefault="000D22B6">
      <w:pPr>
        <w:pStyle w:val="TM1"/>
        <w:tabs>
          <w:tab w:val="right" w:leader="dot" w:pos="9628"/>
        </w:tabs>
        <w:rPr>
          <w:rFonts w:eastAsiaTheme="minorEastAsia" w:cstheme="minorBidi"/>
          <w:b w:val="0"/>
          <w:bCs w:val="0"/>
          <w:caps w:val="0"/>
          <w:noProof/>
          <w:sz w:val="24"/>
          <w:szCs w:val="24"/>
        </w:rPr>
      </w:pPr>
      <w:r>
        <w:fldChar w:fldCharType="begin"/>
      </w:r>
      <w:r w:rsidRPr="005A223A">
        <w:instrText xml:space="preserve"> TOC \f \o "1-9" \t "Titre 10,10" </w:instrText>
      </w:r>
      <w:r>
        <w:fldChar w:fldCharType="separate"/>
      </w:r>
      <w:r w:rsidR="00B8699C">
        <w:rPr>
          <w:noProof/>
          <w:lang w:bidi="hi-IN"/>
        </w:rPr>
        <w:t>1 - Versions</w:t>
      </w:r>
      <w:r w:rsidR="00B8699C">
        <w:rPr>
          <w:noProof/>
        </w:rPr>
        <w:tab/>
      </w:r>
      <w:r w:rsidR="00B8699C">
        <w:rPr>
          <w:noProof/>
        </w:rPr>
        <w:fldChar w:fldCharType="begin"/>
      </w:r>
      <w:r w:rsidR="00B8699C">
        <w:rPr>
          <w:noProof/>
        </w:rPr>
        <w:instrText xml:space="preserve"> PAGEREF _Toc70675430 \h </w:instrText>
      </w:r>
      <w:r w:rsidR="00B8699C">
        <w:rPr>
          <w:noProof/>
        </w:rPr>
      </w:r>
      <w:r w:rsidR="00B8699C">
        <w:rPr>
          <w:noProof/>
        </w:rPr>
        <w:fldChar w:fldCharType="separate"/>
      </w:r>
      <w:r w:rsidR="007766C1">
        <w:rPr>
          <w:noProof/>
        </w:rPr>
        <w:t>4</w:t>
      </w:r>
      <w:r w:rsidR="00B8699C">
        <w:rPr>
          <w:noProof/>
        </w:rPr>
        <w:fldChar w:fldCharType="end"/>
      </w:r>
    </w:p>
    <w:p w14:paraId="36F65F0C" w14:textId="2C1B8719" w:rsidR="00B8699C" w:rsidRDefault="00B8699C">
      <w:pPr>
        <w:pStyle w:val="TM1"/>
        <w:tabs>
          <w:tab w:val="right" w:leader="dot" w:pos="9628"/>
        </w:tabs>
        <w:rPr>
          <w:rFonts w:eastAsiaTheme="minorEastAsia" w:cstheme="minorBidi"/>
          <w:b w:val="0"/>
          <w:bCs w:val="0"/>
          <w:caps w:val="0"/>
          <w:noProof/>
          <w:sz w:val="24"/>
          <w:szCs w:val="24"/>
        </w:rPr>
      </w:pPr>
      <w:r>
        <w:rPr>
          <w:noProof/>
          <w:lang w:bidi="hi-IN"/>
        </w:rPr>
        <w:t>2 - Introduction</w:t>
      </w:r>
      <w:r>
        <w:rPr>
          <w:noProof/>
        </w:rPr>
        <w:tab/>
      </w:r>
      <w:r>
        <w:rPr>
          <w:noProof/>
        </w:rPr>
        <w:fldChar w:fldCharType="begin"/>
      </w:r>
      <w:r>
        <w:rPr>
          <w:noProof/>
        </w:rPr>
        <w:instrText xml:space="preserve"> PAGEREF _Toc70675431 \h </w:instrText>
      </w:r>
      <w:r>
        <w:rPr>
          <w:noProof/>
        </w:rPr>
      </w:r>
      <w:r>
        <w:rPr>
          <w:noProof/>
        </w:rPr>
        <w:fldChar w:fldCharType="separate"/>
      </w:r>
      <w:r w:rsidR="007766C1">
        <w:rPr>
          <w:noProof/>
        </w:rPr>
        <w:t>5</w:t>
      </w:r>
      <w:r>
        <w:rPr>
          <w:noProof/>
        </w:rPr>
        <w:fldChar w:fldCharType="end"/>
      </w:r>
    </w:p>
    <w:p w14:paraId="24A92C59" w14:textId="122F5C02" w:rsidR="00B8699C" w:rsidRDefault="00B8699C">
      <w:pPr>
        <w:pStyle w:val="TM2"/>
        <w:tabs>
          <w:tab w:val="right" w:leader="dot" w:pos="9628"/>
        </w:tabs>
        <w:rPr>
          <w:rFonts w:eastAsiaTheme="minorEastAsia" w:cstheme="minorBidi"/>
          <w:smallCaps w:val="0"/>
          <w:noProof/>
          <w:sz w:val="24"/>
          <w:szCs w:val="24"/>
        </w:rPr>
      </w:pPr>
      <w:r>
        <w:rPr>
          <w:noProof/>
          <w:lang w:bidi="hi-IN"/>
        </w:rPr>
        <w:t>2.1 - Objet du document</w:t>
      </w:r>
      <w:r>
        <w:rPr>
          <w:noProof/>
        </w:rPr>
        <w:tab/>
      </w:r>
      <w:r>
        <w:rPr>
          <w:noProof/>
        </w:rPr>
        <w:fldChar w:fldCharType="begin"/>
      </w:r>
      <w:r>
        <w:rPr>
          <w:noProof/>
        </w:rPr>
        <w:instrText xml:space="preserve"> PAGEREF _Toc70675432 \h </w:instrText>
      </w:r>
      <w:r>
        <w:rPr>
          <w:noProof/>
        </w:rPr>
      </w:r>
      <w:r>
        <w:rPr>
          <w:noProof/>
        </w:rPr>
        <w:fldChar w:fldCharType="separate"/>
      </w:r>
      <w:r w:rsidR="007766C1">
        <w:rPr>
          <w:noProof/>
        </w:rPr>
        <w:t>5</w:t>
      </w:r>
      <w:r>
        <w:rPr>
          <w:noProof/>
        </w:rPr>
        <w:fldChar w:fldCharType="end"/>
      </w:r>
    </w:p>
    <w:p w14:paraId="091715C5" w14:textId="3E7E7D59" w:rsidR="00B8699C" w:rsidRDefault="00B8699C">
      <w:pPr>
        <w:pStyle w:val="TM2"/>
        <w:tabs>
          <w:tab w:val="right" w:leader="dot" w:pos="9628"/>
        </w:tabs>
        <w:rPr>
          <w:rFonts w:eastAsiaTheme="minorEastAsia" w:cstheme="minorBidi"/>
          <w:smallCaps w:val="0"/>
          <w:noProof/>
          <w:sz w:val="24"/>
          <w:szCs w:val="24"/>
        </w:rPr>
      </w:pPr>
      <w:r>
        <w:rPr>
          <w:noProof/>
          <w:lang w:bidi="hi-IN"/>
        </w:rPr>
        <w:t>2.2 - Références</w:t>
      </w:r>
      <w:r>
        <w:rPr>
          <w:noProof/>
        </w:rPr>
        <w:tab/>
      </w:r>
      <w:r>
        <w:rPr>
          <w:noProof/>
        </w:rPr>
        <w:fldChar w:fldCharType="begin"/>
      </w:r>
      <w:r>
        <w:rPr>
          <w:noProof/>
        </w:rPr>
        <w:instrText xml:space="preserve"> PAGEREF _Toc70675433 \h </w:instrText>
      </w:r>
      <w:r>
        <w:rPr>
          <w:noProof/>
        </w:rPr>
      </w:r>
      <w:r>
        <w:rPr>
          <w:noProof/>
        </w:rPr>
        <w:fldChar w:fldCharType="separate"/>
      </w:r>
      <w:r w:rsidR="007766C1">
        <w:rPr>
          <w:noProof/>
        </w:rPr>
        <w:t>5</w:t>
      </w:r>
      <w:r>
        <w:rPr>
          <w:noProof/>
        </w:rPr>
        <w:fldChar w:fldCharType="end"/>
      </w:r>
    </w:p>
    <w:p w14:paraId="55AAEC53" w14:textId="0D19611E" w:rsidR="00B8699C" w:rsidRDefault="00B8699C">
      <w:pPr>
        <w:pStyle w:val="TM2"/>
        <w:tabs>
          <w:tab w:val="right" w:leader="dot" w:pos="9628"/>
        </w:tabs>
        <w:rPr>
          <w:rFonts w:eastAsiaTheme="minorEastAsia" w:cstheme="minorBidi"/>
          <w:smallCaps w:val="0"/>
          <w:noProof/>
          <w:sz w:val="24"/>
          <w:szCs w:val="24"/>
        </w:rPr>
      </w:pPr>
      <w:r w:rsidRPr="0055521F">
        <w:rPr>
          <w:noProof/>
          <w:lang w:bidi="hi-IN"/>
        </w:rPr>
        <w:t>2.3 -</w:t>
      </w:r>
      <w:r w:rsidRPr="0055521F">
        <w:rPr>
          <w:rFonts w:eastAsia="DejaVu Sans" w:cs="DejaVu Sans"/>
          <w:noProof/>
          <w:lang w:bidi="hi-IN"/>
        </w:rPr>
        <w:t xml:space="preserve"> Besoins du client</w:t>
      </w:r>
      <w:r>
        <w:rPr>
          <w:noProof/>
        </w:rPr>
        <w:tab/>
      </w:r>
      <w:r>
        <w:rPr>
          <w:noProof/>
        </w:rPr>
        <w:fldChar w:fldCharType="begin"/>
      </w:r>
      <w:r>
        <w:rPr>
          <w:noProof/>
        </w:rPr>
        <w:instrText xml:space="preserve"> PAGEREF _Toc70675434 \h </w:instrText>
      </w:r>
      <w:r>
        <w:rPr>
          <w:noProof/>
        </w:rPr>
      </w:r>
      <w:r>
        <w:rPr>
          <w:noProof/>
        </w:rPr>
        <w:fldChar w:fldCharType="separate"/>
      </w:r>
      <w:r w:rsidR="007766C1">
        <w:rPr>
          <w:noProof/>
        </w:rPr>
        <w:t>5</w:t>
      </w:r>
      <w:r>
        <w:rPr>
          <w:noProof/>
        </w:rPr>
        <w:fldChar w:fldCharType="end"/>
      </w:r>
    </w:p>
    <w:p w14:paraId="19390A1D" w14:textId="627BA59B" w:rsidR="00B8699C" w:rsidRDefault="00B8699C">
      <w:pPr>
        <w:pStyle w:val="TM3"/>
        <w:tabs>
          <w:tab w:val="right" w:leader="dot" w:pos="9628"/>
        </w:tabs>
        <w:rPr>
          <w:rFonts w:eastAsiaTheme="minorEastAsia" w:cstheme="minorBidi"/>
          <w:i w:val="0"/>
          <w:iCs w:val="0"/>
          <w:noProof/>
          <w:sz w:val="24"/>
          <w:szCs w:val="24"/>
        </w:rPr>
      </w:pPr>
      <w:r w:rsidRPr="0055521F">
        <w:rPr>
          <w:rFonts w:eastAsia="DejaVu Sans" w:cs="DejaVu Sans"/>
          <w:noProof/>
          <w:lang w:bidi="hi-IN"/>
        </w:rPr>
        <w:t>2.3.1 - Contexte</w:t>
      </w:r>
      <w:r>
        <w:rPr>
          <w:noProof/>
        </w:rPr>
        <w:tab/>
      </w:r>
      <w:r>
        <w:rPr>
          <w:noProof/>
        </w:rPr>
        <w:fldChar w:fldCharType="begin"/>
      </w:r>
      <w:r>
        <w:rPr>
          <w:noProof/>
        </w:rPr>
        <w:instrText xml:space="preserve"> PAGEREF _Toc70675435 \h </w:instrText>
      </w:r>
      <w:r>
        <w:rPr>
          <w:noProof/>
        </w:rPr>
      </w:r>
      <w:r>
        <w:rPr>
          <w:noProof/>
        </w:rPr>
        <w:fldChar w:fldCharType="separate"/>
      </w:r>
      <w:r w:rsidR="007766C1">
        <w:rPr>
          <w:noProof/>
        </w:rPr>
        <w:t>5</w:t>
      </w:r>
      <w:r>
        <w:rPr>
          <w:noProof/>
        </w:rPr>
        <w:fldChar w:fldCharType="end"/>
      </w:r>
    </w:p>
    <w:p w14:paraId="3C45CBD5" w14:textId="0B361B85" w:rsidR="00B8699C" w:rsidRDefault="00B8699C">
      <w:pPr>
        <w:pStyle w:val="TM3"/>
        <w:tabs>
          <w:tab w:val="right" w:leader="dot" w:pos="9628"/>
        </w:tabs>
        <w:rPr>
          <w:rFonts w:eastAsiaTheme="minorEastAsia" w:cstheme="minorBidi"/>
          <w:i w:val="0"/>
          <w:iCs w:val="0"/>
          <w:noProof/>
          <w:sz w:val="24"/>
          <w:szCs w:val="24"/>
        </w:rPr>
      </w:pPr>
      <w:r w:rsidRPr="0055521F">
        <w:rPr>
          <w:rFonts w:eastAsia="DejaVu Sans" w:cs="DejaVu Sans"/>
          <w:noProof/>
          <w:lang w:bidi="hi-IN"/>
        </w:rPr>
        <w:t>2.3.2 - Enjeux et Objectifs</w:t>
      </w:r>
      <w:r>
        <w:rPr>
          <w:noProof/>
        </w:rPr>
        <w:tab/>
      </w:r>
      <w:r>
        <w:rPr>
          <w:noProof/>
        </w:rPr>
        <w:fldChar w:fldCharType="begin"/>
      </w:r>
      <w:r>
        <w:rPr>
          <w:noProof/>
        </w:rPr>
        <w:instrText xml:space="preserve"> PAGEREF _Toc70675436 \h </w:instrText>
      </w:r>
      <w:r>
        <w:rPr>
          <w:noProof/>
        </w:rPr>
      </w:r>
      <w:r>
        <w:rPr>
          <w:noProof/>
        </w:rPr>
        <w:fldChar w:fldCharType="separate"/>
      </w:r>
      <w:r w:rsidR="007766C1">
        <w:rPr>
          <w:noProof/>
        </w:rPr>
        <w:t>6</w:t>
      </w:r>
      <w:r>
        <w:rPr>
          <w:noProof/>
        </w:rPr>
        <w:fldChar w:fldCharType="end"/>
      </w:r>
    </w:p>
    <w:p w14:paraId="5CA9874A" w14:textId="33CE7C7A" w:rsidR="00B8699C" w:rsidRDefault="00B8699C">
      <w:pPr>
        <w:pStyle w:val="TM1"/>
        <w:tabs>
          <w:tab w:val="right" w:leader="dot" w:pos="9628"/>
        </w:tabs>
        <w:rPr>
          <w:rFonts w:eastAsiaTheme="minorEastAsia" w:cstheme="minorBidi"/>
          <w:b w:val="0"/>
          <w:bCs w:val="0"/>
          <w:caps w:val="0"/>
          <w:noProof/>
          <w:sz w:val="24"/>
          <w:szCs w:val="24"/>
        </w:rPr>
      </w:pPr>
      <w:r w:rsidRPr="0055521F">
        <w:rPr>
          <w:noProof/>
          <w:lang w:bidi="hi-IN"/>
        </w:rPr>
        <w:t>3 -</w:t>
      </w:r>
      <w:r w:rsidRPr="0055521F">
        <w:rPr>
          <w:rFonts w:eastAsia="DejaVu Sans" w:cs="DejaVu Sans"/>
          <w:noProof/>
          <w:lang w:bidi="hi-IN"/>
        </w:rPr>
        <w:t xml:space="preserve"> Description </w:t>
      </w:r>
      <w:r w:rsidRPr="0055521F">
        <w:rPr>
          <w:noProof/>
          <w:lang w:bidi="hi-IN"/>
        </w:rPr>
        <w:t>générale</w:t>
      </w:r>
      <w:r w:rsidRPr="0055521F">
        <w:rPr>
          <w:rFonts w:eastAsia="DejaVu Sans" w:cs="DejaVu Sans"/>
          <w:noProof/>
          <w:lang w:bidi="hi-IN"/>
        </w:rPr>
        <w:t xml:space="preserve"> de la solution</w:t>
      </w:r>
      <w:r>
        <w:rPr>
          <w:noProof/>
        </w:rPr>
        <w:tab/>
      </w:r>
      <w:r>
        <w:rPr>
          <w:noProof/>
        </w:rPr>
        <w:fldChar w:fldCharType="begin"/>
      </w:r>
      <w:r>
        <w:rPr>
          <w:noProof/>
        </w:rPr>
        <w:instrText xml:space="preserve"> PAGEREF _Toc70675437 \h </w:instrText>
      </w:r>
      <w:r>
        <w:rPr>
          <w:noProof/>
        </w:rPr>
      </w:r>
      <w:r>
        <w:rPr>
          <w:noProof/>
        </w:rPr>
        <w:fldChar w:fldCharType="separate"/>
      </w:r>
      <w:r w:rsidR="007766C1">
        <w:rPr>
          <w:noProof/>
        </w:rPr>
        <w:t>7</w:t>
      </w:r>
      <w:r>
        <w:rPr>
          <w:noProof/>
        </w:rPr>
        <w:fldChar w:fldCharType="end"/>
      </w:r>
    </w:p>
    <w:p w14:paraId="6EB804B6" w14:textId="369E1221" w:rsidR="00B8699C" w:rsidRDefault="00B8699C">
      <w:pPr>
        <w:pStyle w:val="TM2"/>
        <w:tabs>
          <w:tab w:val="right" w:leader="dot" w:pos="9628"/>
        </w:tabs>
        <w:rPr>
          <w:rFonts w:eastAsiaTheme="minorEastAsia" w:cstheme="minorBidi"/>
          <w:smallCaps w:val="0"/>
          <w:noProof/>
          <w:sz w:val="24"/>
          <w:szCs w:val="24"/>
        </w:rPr>
      </w:pPr>
      <w:r>
        <w:rPr>
          <w:noProof/>
          <w:lang w:bidi="hi-IN"/>
        </w:rPr>
        <w:t>3.1 - Les principes de fonctionnement</w:t>
      </w:r>
      <w:r>
        <w:rPr>
          <w:noProof/>
        </w:rPr>
        <w:tab/>
      </w:r>
      <w:r>
        <w:rPr>
          <w:noProof/>
        </w:rPr>
        <w:fldChar w:fldCharType="begin"/>
      </w:r>
      <w:r>
        <w:rPr>
          <w:noProof/>
        </w:rPr>
        <w:instrText xml:space="preserve"> PAGEREF _Toc70675438 \h </w:instrText>
      </w:r>
      <w:r>
        <w:rPr>
          <w:noProof/>
        </w:rPr>
      </w:r>
      <w:r>
        <w:rPr>
          <w:noProof/>
        </w:rPr>
        <w:fldChar w:fldCharType="separate"/>
      </w:r>
      <w:r w:rsidR="007766C1">
        <w:rPr>
          <w:noProof/>
        </w:rPr>
        <w:t>7</w:t>
      </w:r>
      <w:r>
        <w:rPr>
          <w:noProof/>
        </w:rPr>
        <w:fldChar w:fldCharType="end"/>
      </w:r>
    </w:p>
    <w:p w14:paraId="2499AA5D" w14:textId="15E9B1AF" w:rsidR="00B8699C" w:rsidRDefault="00B8699C">
      <w:pPr>
        <w:pStyle w:val="TM2"/>
        <w:tabs>
          <w:tab w:val="right" w:leader="dot" w:pos="9628"/>
        </w:tabs>
        <w:rPr>
          <w:rFonts w:eastAsiaTheme="minorEastAsia" w:cstheme="minorBidi"/>
          <w:smallCaps w:val="0"/>
          <w:noProof/>
          <w:sz w:val="24"/>
          <w:szCs w:val="24"/>
        </w:rPr>
      </w:pPr>
      <w:r>
        <w:rPr>
          <w:noProof/>
          <w:lang w:bidi="hi-IN"/>
        </w:rPr>
        <w:t>3.2 - Les acteurs</w:t>
      </w:r>
      <w:r>
        <w:rPr>
          <w:noProof/>
        </w:rPr>
        <w:tab/>
      </w:r>
      <w:r>
        <w:rPr>
          <w:noProof/>
        </w:rPr>
        <w:fldChar w:fldCharType="begin"/>
      </w:r>
      <w:r>
        <w:rPr>
          <w:noProof/>
        </w:rPr>
        <w:instrText xml:space="preserve"> PAGEREF _Toc70675439 \h </w:instrText>
      </w:r>
      <w:r>
        <w:rPr>
          <w:noProof/>
        </w:rPr>
      </w:r>
      <w:r>
        <w:rPr>
          <w:noProof/>
        </w:rPr>
        <w:fldChar w:fldCharType="separate"/>
      </w:r>
      <w:r w:rsidR="007766C1">
        <w:rPr>
          <w:noProof/>
        </w:rPr>
        <w:t>10</w:t>
      </w:r>
      <w:r>
        <w:rPr>
          <w:noProof/>
        </w:rPr>
        <w:fldChar w:fldCharType="end"/>
      </w:r>
    </w:p>
    <w:p w14:paraId="36296928" w14:textId="0DDF8FFD" w:rsidR="00B8699C" w:rsidRDefault="00B8699C">
      <w:pPr>
        <w:pStyle w:val="TM2"/>
        <w:tabs>
          <w:tab w:val="right" w:leader="dot" w:pos="9628"/>
        </w:tabs>
        <w:rPr>
          <w:rFonts w:eastAsiaTheme="minorEastAsia" w:cstheme="minorBidi"/>
          <w:smallCaps w:val="0"/>
          <w:noProof/>
          <w:sz w:val="24"/>
          <w:szCs w:val="24"/>
        </w:rPr>
      </w:pPr>
      <w:r>
        <w:rPr>
          <w:noProof/>
          <w:lang w:bidi="hi-IN"/>
        </w:rPr>
        <w:t>3.3 -</w:t>
      </w:r>
      <w:r w:rsidRPr="0055521F">
        <w:rPr>
          <w:rFonts w:eastAsia="DejaVu Sans" w:cs="DejaVu Sans"/>
          <w:noProof/>
          <w:lang w:bidi="hi-IN"/>
        </w:rPr>
        <w:t xml:space="preserve"> Les cas d’utilisation généraux</w:t>
      </w:r>
      <w:r>
        <w:rPr>
          <w:noProof/>
        </w:rPr>
        <w:tab/>
      </w:r>
      <w:r>
        <w:rPr>
          <w:noProof/>
        </w:rPr>
        <w:fldChar w:fldCharType="begin"/>
      </w:r>
      <w:r>
        <w:rPr>
          <w:noProof/>
        </w:rPr>
        <w:instrText xml:space="preserve"> PAGEREF _Toc70675440 \h </w:instrText>
      </w:r>
      <w:r>
        <w:rPr>
          <w:noProof/>
        </w:rPr>
      </w:r>
      <w:r>
        <w:rPr>
          <w:noProof/>
        </w:rPr>
        <w:fldChar w:fldCharType="separate"/>
      </w:r>
      <w:r w:rsidR="007766C1">
        <w:rPr>
          <w:noProof/>
        </w:rPr>
        <w:t>12</w:t>
      </w:r>
      <w:r>
        <w:rPr>
          <w:noProof/>
        </w:rPr>
        <w:fldChar w:fldCharType="end"/>
      </w:r>
    </w:p>
    <w:p w14:paraId="6DB40649" w14:textId="22629214" w:rsidR="00B8699C" w:rsidRDefault="00B8699C">
      <w:pPr>
        <w:pStyle w:val="TM1"/>
        <w:tabs>
          <w:tab w:val="right" w:leader="dot" w:pos="9628"/>
        </w:tabs>
        <w:rPr>
          <w:rFonts w:eastAsiaTheme="minorEastAsia" w:cstheme="minorBidi"/>
          <w:b w:val="0"/>
          <w:bCs w:val="0"/>
          <w:caps w:val="0"/>
          <w:noProof/>
          <w:sz w:val="24"/>
          <w:szCs w:val="24"/>
        </w:rPr>
      </w:pPr>
      <w:r w:rsidRPr="0055521F">
        <w:rPr>
          <w:rFonts w:eastAsia="DejaVu Sans" w:cs="DejaVu Sans"/>
          <w:noProof/>
          <w:lang w:bidi="hi-IN"/>
        </w:rPr>
        <w:t>4 - Le domaine fonctionnel</w:t>
      </w:r>
      <w:r>
        <w:rPr>
          <w:noProof/>
        </w:rPr>
        <w:tab/>
      </w:r>
      <w:r>
        <w:rPr>
          <w:noProof/>
        </w:rPr>
        <w:fldChar w:fldCharType="begin"/>
      </w:r>
      <w:r>
        <w:rPr>
          <w:noProof/>
        </w:rPr>
        <w:instrText xml:space="preserve"> PAGEREF _Toc70675441 \h </w:instrText>
      </w:r>
      <w:r>
        <w:rPr>
          <w:noProof/>
        </w:rPr>
      </w:r>
      <w:r>
        <w:rPr>
          <w:noProof/>
        </w:rPr>
        <w:fldChar w:fldCharType="separate"/>
      </w:r>
      <w:r w:rsidR="007766C1">
        <w:rPr>
          <w:noProof/>
        </w:rPr>
        <w:t>13</w:t>
      </w:r>
      <w:r>
        <w:rPr>
          <w:noProof/>
        </w:rPr>
        <w:fldChar w:fldCharType="end"/>
      </w:r>
    </w:p>
    <w:p w14:paraId="2E6207CC" w14:textId="7996DE40" w:rsidR="00B8699C" w:rsidRDefault="00B8699C">
      <w:pPr>
        <w:pStyle w:val="TM2"/>
        <w:tabs>
          <w:tab w:val="right" w:leader="dot" w:pos="9628"/>
        </w:tabs>
        <w:rPr>
          <w:rFonts w:eastAsiaTheme="minorEastAsia" w:cstheme="minorBidi"/>
          <w:smallCaps w:val="0"/>
          <w:noProof/>
          <w:sz w:val="24"/>
          <w:szCs w:val="24"/>
        </w:rPr>
      </w:pPr>
      <w:r>
        <w:rPr>
          <w:noProof/>
          <w:lang w:bidi="hi-IN"/>
        </w:rPr>
        <w:t>4.1 - Référentiel</w:t>
      </w:r>
      <w:r>
        <w:rPr>
          <w:noProof/>
        </w:rPr>
        <w:tab/>
      </w:r>
      <w:r>
        <w:rPr>
          <w:noProof/>
        </w:rPr>
        <w:fldChar w:fldCharType="begin"/>
      </w:r>
      <w:r>
        <w:rPr>
          <w:noProof/>
        </w:rPr>
        <w:instrText xml:space="preserve"> PAGEREF _Toc70675442 \h </w:instrText>
      </w:r>
      <w:r>
        <w:rPr>
          <w:noProof/>
        </w:rPr>
      </w:r>
      <w:r>
        <w:rPr>
          <w:noProof/>
        </w:rPr>
        <w:fldChar w:fldCharType="separate"/>
      </w:r>
      <w:r w:rsidR="007766C1">
        <w:rPr>
          <w:noProof/>
        </w:rPr>
        <w:t>13</w:t>
      </w:r>
      <w:r>
        <w:rPr>
          <w:noProof/>
        </w:rPr>
        <w:fldChar w:fldCharType="end"/>
      </w:r>
    </w:p>
    <w:p w14:paraId="01D1D888" w14:textId="464891C9" w:rsidR="00B8699C" w:rsidRDefault="00B8699C">
      <w:pPr>
        <w:pStyle w:val="TM3"/>
        <w:tabs>
          <w:tab w:val="right" w:leader="dot" w:pos="9628"/>
        </w:tabs>
        <w:rPr>
          <w:rFonts w:eastAsiaTheme="minorEastAsia" w:cstheme="minorBidi"/>
          <w:i w:val="0"/>
          <w:iCs w:val="0"/>
          <w:noProof/>
          <w:sz w:val="24"/>
          <w:szCs w:val="24"/>
        </w:rPr>
      </w:pPr>
      <w:r w:rsidRPr="0055521F">
        <w:rPr>
          <w:rFonts w:eastAsia="DejaVu Sans" w:cs="DejaVu Sans"/>
          <w:noProof/>
          <w:lang w:bidi="hi-IN"/>
        </w:rPr>
        <w:t>4.1.1 - Règles de gestion</w:t>
      </w:r>
      <w:r>
        <w:rPr>
          <w:noProof/>
        </w:rPr>
        <w:tab/>
      </w:r>
      <w:r>
        <w:rPr>
          <w:noProof/>
        </w:rPr>
        <w:fldChar w:fldCharType="begin"/>
      </w:r>
      <w:r>
        <w:rPr>
          <w:noProof/>
        </w:rPr>
        <w:instrText xml:space="preserve"> PAGEREF _Toc70675443 \h </w:instrText>
      </w:r>
      <w:r>
        <w:rPr>
          <w:noProof/>
        </w:rPr>
      </w:r>
      <w:r>
        <w:rPr>
          <w:noProof/>
        </w:rPr>
        <w:fldChar w:fldCharType="separate"/>
      </w:r>
      <w:r w:rsidR="007766C1">
        <w:rPr>
          <w:noProof/>
        </w:rPr>
        <w:t>14</w:t>
      </w:r>
      <w:r>
        <w:rPr>
          <w:noProof/>
        </w:rPr>
        <w:fldChar w:fldCharType="end"/>
      </w:r>
    </w:p>
    <w:p w14:paraId="6A6C8E74" w14:textId="49987200" w:rsidR="00B8699C" w:rsidRDefault="00B8699C">
      <w:pPr>
        <w:pStyle w:val="TM2"/>
        <w:tabs>
          <w:tab w:val="right" w:leader="dot" w:pos="9628"/>
        </w:tabs>
        <w:rPr>
          <w:rFonts w:eastAsiaTheme="minorEastAsia" w:cstheme="minorBidi"/>
          <w:smallCaps w:val="0"/>
          <w:noProof/>
          <w:sz w:val="24"/>
          <w:szCs w:val="24"/>
        </w:rPr>
      </w:pPr>
      <w:r w:rsidRPr="0055521F">
        <w:rPr>
          <w:noProof/>
          <w:lang w:bidi="hi-IN"/>
        </w:rPr>
        <w:t>4.2 -</w:t>
      </w:r>
      <w:r w:rsidRPr="0055521F">
        <w:rPr>
          <w:rFonts w:eastAsia="DejaVu Sans" w:cs="DejaVu Sans"/>
          <w:noProof/>
          <w:lang w:bidi="hi-IN"/>
        </w:rPr>
        <w:t xml:space="preserve"> Les classes et les énumérations</w:t>
      </w:r>
      <w:r>
        <w:rPr>
          <w:noProof/>
        </w:rPr>
        <w:tab/>
      </w:r>
      <w:r>
        <w:rPr>
          <w:noProof/>
        </w:rPr>
        <w:fldChar w:fldCharType="begin"/>
      </w:r>
      <w:r>
        <w:rPr>
          <w:noProof/>
        </w:rPr>
        <w:instrText xml:space="preserve"> PAGEREF _Toc70675444 \h </w:instrText>
      </w:r>
      <w:r>
        <w:rPr>
          <w:noProof/>
        </w:rPr>
      </w:r>
      <w:r>
        <w:rPr>
          <w:noProof/>
        </w:rPr>
        <w:fldChar w:fldCharType="separate"/>
      </w:r>
      <w:r w:rsidR="007766C1">
        <w:rPr>
          <w:noProof/>
        </w:rPr>
        <w:t>16</w:t>
      </w:r>
      <w:r>
        <w:rPr>
          <w:noProof/>
        </w:rPr>
        <w:fldChar w:fldCharType="end"/>
      </w:r>
    </w:p>
    <w:p w14:paraId="61A1E90F" w14:textId="3C64A432" w:rsidR="00B8699C" w:rsidRDefault="00B8699C">
      <w:pPr>
        <w:pStyle w:val="TM1"/>
        <w:tabs>
          <w:tab w:val="right" w:leader="dot" w:pos="9628"/>
        </w:tabs>
        <w:rPr>
          <w:rFonts w:eastAsiaTheme="minorEastAsia" w:cstheme="minorBidi"/>
          <w:b w:val="0"/>
          <w:bCs w:val="0"/>
          <w:caps w:val="0"/>
          <w:noProof/>
          <w:sz w:val="24"/>
          <w:szCs w:val="24"/>
        </w:rPr>
      </w:pPr>
      <w:r>
        <w:rPr>
          <w:noProof/>
          <w:lang w:bidi="hi-IN"/>
        </w:rPr>
        <w:t>5 - Les workflows</w:t>
      </w:r>
      <w:r>
        <w:rPr>
          <w:noProof/>
        </w:rPr>
        <w:tab/>
      </w:r>
      <w:r>
        <w:rPr>
          <w:noProof/>
        </w:rPr>
        <w:fldChar w:fldCharType="begin"/>
      </w:r>
      <w:r>
        <w:rPr>
          <w:noProof/>
        </w:rPr>
        <w:instrText xml:space="preserve"> PAGEREF _Toc70675445 \h </w:instrText>
      </w:r>
      <w:r>
        <w:rPr>
          <w:noProof/>
        </w:rPr>
      </w:r>
      <w:r>
        <w:rPr>
          <w:noProof/>
        </w:rPr>
        <w:fldChar w:fldCharType="separate"/>
      </w:r>
      <w:r w:rsidR="007766C1">
        <w:rPr>
          <w:noProof/>
        </w:rPr>
        <w:t>18</w:t>
      </w:r>
      <w:r>
        <w:rPr>
          <w:noProof/>
        </w:rPr>
        <w:fldChar w:fldCharType="end"/>
      </w:r>
    </w:p>
    <w:p w14:paraId="1B76CB07" w14:textId="0C09A37C" w:rsidR="00B8699C" w:rsidRDefault="00B8699C">
      <w:pPr>
        <w:pStyle w:val="TM2"/>
        <w:tabs>
          <w:tab w:val="right" w:leader="dot" w:pos="9628"/>
        </w:tabs>
        <w:rPr>
          <w:rFonts w:eastAsiaTheme="minorEastAsia" w:cstheme="minorBidi"/>
          <w:smallCaps w:val="0"/>
          <w:noProof/>
          <w:sz w:val="24"/>
          <w:szCs w:val="24"/>
        </w:rPr>
      </w:pPr>
      <w:r w:rsidRPr="0055521F">
        <w:rPr>
          <w:noProof/>
          <w:lang w:bidi="hi-IN"/>
        </w:rPr>
        <w:t>5.1 - Le diagramme d’activité de la vie d’une commande</w:t>
      </w:r>
      <w:r>
        <w:rPr>
          <w:noProof/>
        </w:rPr>
        <w:tab/>
      </w:r>
      <w:r>
        <w:rPr>
          <w:noProof/>
        </w:rPr>
        <w:fldChar w:fldCharType="begin"/>
      </w:r>
      <w:r>
        <w:rPr>
          <w:noProof/>
        </w:rPr>
        <w:instrText xml:space="preserve"> PAGEREF _Toc70675446 \h </w:instrText>
      </w:r>
      <w:r>
        <w:rPr>
          <w:noProof/>
        </w:rPr>
      </w:r>
      <w:r>
        <w:rPr>
          <w:noProof/>
        </w:rPr>
        <w:fldChar w:fldCharType="separate"/>
      </w:r>
      <w:r w:rsidR="007766C1">
        <w:rPr>
          <w:noProof/>
        </w:rPr>
        <w:t>18</w:t>
      </w:r>
      <w:r>
        <w:rPr>
          <w:noProof/>
        </w:rPr>
        <w:fldChar w:fldCharType="end"/>
      </w:r>
    </w:p>
    <w:p w14:paraId="37579892" w14:textId="497A7951" w:rsidR="00B8699C" w:rsidRDefault="00B8699C">
      <w:pPr>
        <w:pStyle w:val="TM2"/>
        <w:tabs>
          <w:tab w:val="right" w:leader="dot" w:pos="9628"/>
        </w:tabs>
        <w:rPr>
          <w:rFonts w:eastAsiaTheme="minorEastAsia" w:cstheme="minorBidi"/>
          <w:smallCaps w:val="0"/>
          <w:noProof/>
          <w:sz w:val="24"/>
          <w:szCs w:val="24"/>
        </w:rPr>
      </w:pPr>
      <w:r w:rsidRPr="0055521F">
        <w:rPr>
          <w:noProof/>
          <w:lang w:bidi="hi-IN"/>
        </w:rPr>
        <w:t>5.2 - Le diagramme de séquence de la vie d’une commande</w:t>
      </w:r>
      <w:r>
        <w:rPr>
          <w:noProof/>
        </w:rPr>
        <w:tab/>
      </w:r>
      <w:r>
        <w:rPr>
          <w:noProof/>
        </w:rPr>
        <w:fldChar w:fldCharType="begin"/>
      </w:r>
      <w:r>
        <w:rPr>
          <w:noProof/>
        </w:rPr>
        <w:instrText xml:space="preserve"> PAGEREF _Toc70675447 \h </w:instrText>
      </w:r>
      <w:r>
        <w:rPr>
          <w:noProof/>
        </w:rPr>
      </w:r>
      <w:r>
        <w:rPr>
          <w:noProof/>
        </w:rPr>
        <w:fldChar w:fldCharType="separate"/>
      </w:r>
      <w:r w:rsidR="007766C1">
        <w:rPr>
          <w:noProof/>
        </w:rPr>
        <w:t>19</w:t>
      </w:r>
      <w:r>
        <w:rPr>
          <w:noProof/>
        </w:rPr>
        <w:fldChar w:fldCharType="end"/>
      </w:r>
    </w:p>
    <w:p w14:paraId="3684E864" w14:textId="0A4E425D" w:rsidR="00B8699C" w:rsidRDefault="00B8699C">
      <w:pPr>
        <w:pStyle w:val="TM1"/>
        <w:tabs>
          <w:tab w:val="right" w:leader="dot" w:pos="9628"/>
        </w:tabs>
        <w:rPr>
          <w:rFonts w:eastAsiaTheme="minorEastAsia" w:cstheme="minorBidi"/>
          <w:b w:val="0"/>
          <w:bCs w:val="0"/>
          <w:caps w:val="0"/>
          <w:noProof/>
          <w:sz w:val="24"/>
          <w:szCs w:val="24"/>
        </w:rPr>
      </w:pPr>
      <w:r>
        <w:rPr>
          <w:noProof/>
          <w:lang w:bidi="hi-IN"/>
        </w:rPr>
        <w:t>6 - LE USE CASE “ACHAT”</w:t>
      </w:r>
      <w:r>
        <w:rPr>
          <w:noProof/>
        </w:rPr>
        <w:tab/>
      </w:r>
      <w:r>
        <w:rPr>
          <w:noProof/>
        </w:rPr>
        <w:fldChar w:fldCharType="begin"/>
      </w:r>
      <w:r>
        <w:rPr>
          <w:noProof/>
        </w:rPr>
        <w:instrText xml:space="preserve"> PAGEREF _Toc70675448 \h </w:instrText>
      </w:r>
      <w:r>
        <w:rPr>
          <w:noProof/>
        </w:rPr>
      </w:r>
      <w:r>
        <w:rPr>
          <w:noProof/>
        </w:rPr>
        <w:fldChar w:fldCharType="separate"/>
      </w:r>
      <w:r w:rsidR="007766C1">
        <w:rPr>
          <w:noProof/>
        </w:rPr>
        <w:t>20</w:t>
      </w:r>
      <w:r>
        <w:rPr>
          <w:noProof/>
        </w:rPr>
        <w:fldChar w:fldCharType="end"/>
      </w:r>
    </w:p>
    <w:p w14:paraId="23D40585" w14:textId="0591D476" w:rsidR="00B8699C" w:rsidRDefault="00B8699C">
      <w:pPr>
        <w:pStyle w:val="TM2"/>
        <w:tabs>
          <w:tab w:val="right" w:leader="dot" w:pos="9628"/>
        </w:tabs>
        <w:rPr>
          <w:rFonts w:eastAsiaTheme="minorEastAsia" w:cstheme="minorBidi"/>
          <w:smallCaps w:val="0"/>
          <w:noProof/>
          <w:sz w:val="24"/>
          <w:szCs w:val="24"/>
        </w:rPr>
      </w:pPr>
      <w:r>
        <w:rPr>
          <w:noProof/>
          <w:lang w:bidi="hi-IN"/>
        </w:rPr>
        <w:t>6.1 - Les acteurs</w:t>
      </w:r>
      <w:r>
        <w:rPr>
          <w:noProof/>
        </w:rPr>
        <w:tab/>
      </w:r>
      <w:r>
        <w:rPr>
          <w:noProof/>
        </w:rPr>
        <w:fldChar w:fldCharType="begin"/>
      </w:r>
      <w:r>
        <w:rPr>
          <w:noProof/>
        </w:rPr>
        <w:instrText xml:space="preserve"> PAGEREF _Toc70675449 \h </w:instrText>
      </w:r>
      <w:r>
        <w:rPr>
          <w:noProof/>
        </w:rPr>
      </w:r>
      <w:r>
        <w:rPr>
          <w:noProof/>
        </w:rPr>
        <w:fldChar w:fldCharType="separate"/>
      </w:r>
      <w:r w:rsidR="007766C1">
        <w:rPr>
          <w:noProof/>
        </w:rPr>
        <w:t>20</w:t>
      </w:r>
      <w:r>
        <w:rPr>
          <w:noProof/>
        </w:rPr>
        <w:fldChar w:fldCharType="end"/>
      </w:r>
    </w:p>
    <w:p w14:paraId="17E473D8" w14:textId="2E177F9B" w:rsidR="00B8699C" w:rsidRDefault="00B8699C">
      <w:pPr>
        <w:pStyle w:val="TM2"/>
        <w:tabs>
          <w:tab w:val="right" w:leader="dot" w:pos="9628"/>
        </w:tabs>
        <w:rPr>
          <w:rFonts w:eastAsiaTheme="minorEastAsia" w:cstheme="minorBidi"/>
          <w:smallCaps w:val="0"/>
          <w:noProof/>
          <w:sz w:val="24"/>
          <w:szCs w:val="24"/>
        </w:rPr>
      </w:pPr>
      <w:r w:rsidRPr="0055521F">
        <w:rPr>
          <w:noProof/>
          <w:lang w:bidi="hi-IN"/>
        </w:rPr>
        <w:t>6.2 - Le diagramme de use case ACHAT</w:t>
      </w:r>
      <w:r>
        <w:rPr>
          <w:noProof/>
        </w:rPr>
        <w:tab/>
      </w:r>
      <w:r>
        <w:rPr>
          <w:noProof/>
        </w:rPr>
        <w:fldChar w:fldCharType="begin"/>
      </w:r>
      <w:r>
        <w:rPr>
          <w:noProof/>
        </w:rPr>
        <w:instrText xml:space="preserve"> PAGEREF _Toc70675450 \h </w:instrText>
      </w:r>
      <w:r>
        <w:rPr>
          <w:noProof/>
        </w:rPr>
      </w:r>
      <w:r>
        <w:rPr>
          <w:noProof/>
        </w:rPr>
        <w:fldChar w:fldCharType="separate"/>
      </w:r>
      <w:r w:rsidR="007766C1">
        <w:rPr>
          <w:noProof/>
        </w:rPr>
        <w:t>20</w:t>
      </w:r>
      <w:r>
        <w:rPr>
          <w:noProof/>
        </w:rPr>
        <w:fldChar w:fldCharType="end"/>
      </w:r>
    </w:p>
    <w:p w14:paraId="323CE59C" w14:textId="1A72D477" w:rsidR="00B8699C" w:rsidRDefault="00B8699C">
      <w:pPr>
        <w:pStyle w:val="TM2"/>
        <w:tabs>
          <w:tab w:val="right" w:leader="dot" w:pos="9628"/>
        </w:tabs>
        <w:rPr>
          <w:rFonts w:eastAsiaTheme="minorEastAsia" w:cstheme="minorBidi"/>
          <w:smallCaps w:val="0"/>
          <w:noProof/>
          <w:sz w:val="24"/>
          <w:szCs w:val="24"/>
        </w:rPr>
      </w:pPr>
      <w:r w:rsidRPr="0055521F">
        <w:rPr>
          <w:noProof/>
          <w:lang w:bidi="hi-IN"/>
        </w:rPr>
        <w:t>6.3 - Les règles de gestion générales</w:t>
      </w:r>
      <w:r>
        <w:rPr>
          <w:noProof/>
        </w:rPr>
        <w:tab/>
      </w:r>
      <w:r>
        <w:rPr>
          <w:noProof/>
        </w:rPr>
        <w:fldChar w:fldCharType="begin"/>
      </w:r>
      <w:r>
        <w:rPr>
          <w:noProof/>
        </w:rPr>
        <w:instrText xml:space="preserve"> PAGEREF _Toc70675451 \h </w:instrText>
      </w:r>
      <w:r>
        <w:rPr>
          <w:noProof/>
        </w:rPr>
      </w:r>
      <w:r>
        <w:rPr>
          <w:noProof/>
        </w:rPr>
        <w:fldChar w:fldCharType="separate"/>
      </w:r>
      <w:r w:rsidR="007766C1">
        <w:rPr>
          <w:noProof/>
        </w:rPr>
        <w:t>21</w:t>
      </w:r>
      <w:r>
        <w:rPr>
          <w:noProof/>
        </w:rPr>
        <w:fldChar w:fldCharType="end"/>
      </w:r>
    </w:p>
    <w:p w14:paraId="654157BA" w14:textId="358BBCDF" w:rsidR="00B8699C" w:rsidRDefault="00B8699C">
      <w:pPr>
        <w:pStyle w:val="TM2"/>
        <w:tabs>
          <w:tab w:val="right" w:leader="dot" w:pos="9628"/>
        </w:tabs>
        <w:rPr>
          <w:rFonts w:eastAsiaTheme="minorEastAsia" w:cstheme="minorBidi"/>
          <w:smallCaps w:val="0"/>
          <w:noProof/>
          <w:sz w:val="24"/>
          <w:szCs w:val="24"/>
        </w:rPr>
      </w:pPr>
      <w:r w:rsidRPr="0055521F">
        <w:rPr>
          <w:noProof/>
          <w:lang w:bidi="hi-IN"/>
        </w:rPr>
        <w:t>6.4 - Les cas d’utilisation du package ACHAT</w:t>
      </w:r>
      <w:r>
        <w:rPr>
          <w:noProof/>
        </w:rPr>
        <w:tab/>
      </w:r>
      <w:r>
        <w:rPr>
          <w:noProof/>
        </w:rPr>
        <w:fldChar w:fldCharType="begin"/>
      </w:r>
      <w:r>
        <w:rPr>
          <w:noProof/>
        </w:rPr>
        <w:instrText xml:space="preserve"> PAGEREF _Toc70675452 \h </w:instrText>
      </w:r>
      <w:r>
        <w:rPr>
          <w:noProof/>
        </w:rPr>
      </w:r>
      <w:r>
        <w:rPr>
          <w:noProof/>
        </w:rPr>
        <w:fldChar w:fldCharType="separate"/>
      </w:r>
      <w:r w:rsidR="007766C1">
        <w:rPr>
          <w:noProof/>
        </w:rPr>
        <w:t>21</w:t>
      </w:r>
      <w:r>
        <w:rPr>
          <w:noProof/>
        </w:rPr>
        <w:fldChar w:fldCharType="end"/>
      </w:r>
    </w:p>
    <w:p w14:paraId="16CF7468" w14:textId="52F57D17" w:rsidR="00B8699C" w:rsidRDefault="00B8699C">
      <w:pPr>
        <w:pStyle w:val="TM3"/>
        <w:tabs>
          <w:tab w:val="right" w:leader="dot" w:pos="9628"/>
        </w:tabs>
        <w:rPr>
          <w:rFonts w:eastAsiaTheme="minorEastAsia" w:cstheme="minorBidi"/>
          <w:i w:val="0"/>
          <w:iCs w:val="0"/>
          <w:noProof/>
          <w:sz w:val="24"/>
          <w:szCs w:val="24"/>
        </w:rPr>
      </w:pPr>
      <w:r w:rsidRPr="0055521F">
        <w:rPr>
          <w:noProof/>
          <w:lang w:bidi="hi-IN"/>
        </w:rPr>
        <w:t>6.4.1 - UC1 – Cas d’utilisation « Consulter le catalogue de pizzas »</w:t>
      </w:r>
      <w:r>
        <w:rPr>
          <w:noProof/>
        </w:rPr>
        <w:tab/>
      </w:r>
      <w:r>
        <w:rPr>
          <w:noProof/>
        </w:rPr>
        <w:fldChar w:fldCharType="begin"/>
      </w:r>
      <w:r>
        <w:rPr>
          <w:noProof/>
        </w:rPr>
        <w:instrText xml:space="preserve"> PAGEREF _Toc70675453 \h </w:instrText>
      </w:r>
      <w:r>
        <w:rPr>
          <w:noProof/>
        </w:rPr>
      </w:r>
      <w:r>
        <w:rPr>
          <w:noProof/>
        </w:rPr>
        <w:fldChar w:fldCharType="separate"/>
      </w:r>
      <w:r w:rsidR="007766C1">
        <w:rPr>
          <w:noProof/>
        </w:rPr>
        <w:t>21</w:t>
      </w:r>
      <w:r>
        <w:rPr>
          <w:noProof/>
        </w:rPr>
        <w:fldChar w:fldCharType="end"/>
      </w:r>
    </w:p>
    <w:p w14:paraId="2FB17A98" w14:textId="7DA39898" w:rsidR="00B8699C" w:rsidRDefault="00B8699C">
      <w:pPr>
        <w:pStyle w:val="TM3"/>
        <w:tabs>
          <w:tab w:val="right" w:leader="dot" w:pos="9628"/>
        </w:tabs>
        <w:rPr>
          <w:rFonts w:eastAsiaTheme="minorEastAsia" w:cstheme="minorBidi"/>
          <w:i w:val="0"/>
          <w:iCs w:val="0"/>
          <w:noProof/>
          <w:sz w:val="24"/>
          <w:szCs w:val="24"/>
        </w:rPr>
      </w:pPr>
      <w:r w:rsidRPr="0055521F">
        <w:rPr>
          <w:noProof/>
          <w:lang w:bidi="hi-IN"/>
        </w:rPr>
        <w:t>6.4.2 - UC2 – Cas d’utilisation « Passer une commande »</w:t>
      </w:r>
      <w:r>
        <w:rPr>
          <w:noProof/>
        </w:rPr>
        <w:tab/>
      </w:r>
      <w:r>
        <w:rPr>
          <w:noProof/>
        </w:rPr>
        <w:fldChar w:fldCharType="begin"/>
      </w:r>
      <w:r>
        <w:rPr>
          <w:noProof/>
        </w:rPr>
        <w:instrText xml:space="preserve"> PAGEREF _Toc70675454 \h </w:instrText>
      </w:r>
      <w:r>
        <w:rPr>
          <w:noProof/>
        </w:rPr>
      </w:r>
      <w:r>
        <w:rPr>
          <w:noProof/>
        </w:rPr>
        <w:fldChar w:fldCharType="separate"/>
      </w:r>
      <w:r w:rsidR="007766C1">
        <w:rPr>
          <w:noProof/>
        </w:rPr>
        <w:t>22</w:t>
      </w:r>
      <w:r>
        <w:rPr>
          <w:noProof/>
        </w:rPr>
        <w:fldChar w:fldCharType="end"/>
      </w:r>
    </w:p>
    <w:p w14:paraId="46B8F7A1" w14:textId="180F097D" w:rsidR="00B8699C" w:rsidRDefault="00B8699C">
      <w:pPr>
        <w:pStyle w:val="TM1"/>
        <w:tabs>
          <w:tab w:val="right" w:leader="dot" w:pos="9628"/>
        </w:tabs>
        <w:rPr>
          <w:rFonts w:eastAsiaTheme="minorEastAsia" w:cstheme="minorBidi"/>
          <w:b w:val="0"/>
          <w:bCs w:val="0"/>
          <w:caps w:val="0"/>
          <w:noProof/>
          <w:sz w:val="24"/>
          <w:szCs w:val="24"/>
        </w:rPr>
      </w:pPr>
      <w:r>
        <w:rPr>
          <w:noProof/>
          <w:lang w:bidi="hi-IN"/>
        </w:rPr>
        <w:t>7 - LE USE CASE “PRÉPARATION”</w:t>
      </w:r>
      <w:r>
        <w:rPr>
          <w:noProof/>
        </w:rPr>
        <w:tab/>
      </w:r>
      <w:r>
        <w:rPr>
          <w:noProof/>
        </w:rPr>
        <w:fldChar w:fldCharType="begin"/>
      </w:r>
      <w:r>
        <w:rPr>
          <w:noProof/>
        </w:rPr>
        <w:instrText xml:space="preserve"> PAGEREF _Toc70675455 \h </w:instrText>
      </w:r>
      <w:r>
        <w:rPr>
          <w:noProof/>
        </w:rPr>
      </w:r>
      <w:r>
        <w:rPr>
          <w:noProof/>
        </w:rPr>
        <w:fldChar w:fldCharType="separate"/>
      </w:r>
      <w:r w:rsidR="007766C1">
        <w:rPr>
          <w:noProof/>
        </w:rPr>
        <w:t>24</w:t>
      </w:r>
      <w:r>
        <w:rPr>
          <w:noProof/>
        </w:rPr>
        <w:fldChar w:fldCharType="end"/>
      </w:r>
    </w:p>
    <w:p w14:paraId="4100B03C" w14:textId="563B27CC" w:rsidR="00B8699C" w:rsidRDefault="00B8699C">
      <w:pPr>
        <w:pStyle w:val="TM2"/>
        <w:tabs>
          <w:tab w:val="right" w:leader="dot" w:pos="9628"/>
        </w:tabs>
        <w:rPr>
          <w:rFonts w:eastAsiaTheme="minorEastAsia" w:cstheme="minorBidi"/>
          <w:smallCaps w:val="0"/>
          <w:noProof/>
          <w:sz w:val="24"/>
          <w:szCs w:val="24"/>
        </w:rPr>
      </w:pPr>
      <w:r>
        <w:rPr>
          <w:noProof/>
          <w:lang w:bidi="hi-IN"/>
        </w:rPr>
        <w:t>7.1 - Les acteurs</w:t>
      </w:r>
      <w:r>
        <w:rPr>
          <w:noProof/>
        </w:rPr>
        <w:tab/>
      </w:r>
      <w:r>
        <w:rPr>
          <w:noProof/>
        </w:rPr>
        <w:fldChar w:fldCharType="begin"/>
      </w:r>
      <w:r>
        <w:rPr>
          <w:noProof/>
        </w:rPr>
        <w:instrText xml:space="preserve"> PAGEREF _Toc70675456 \h </w:instrText>
      </w:r>
      <w:r>
        <w:rPr>
          <w:noProof/>
        </w:rPr>
      </w:r>
      <w:r>
        <w:rPr>
          <w:noProof/>
        </w:rPr>
        <w:fldChar w:fldCharType="separate"/>
      </w:r>
      <w:r w:rsidR="007766C1">
        <w:rPr>
          <w:noProof/>
        </w:rPr>
        <w:t>24</w:t>
      </w:r>
      <w:r>
        <w:rPr>
          <w:noProof/>
        </w:rPr>
        <w:fldChar w:fldCharType="end"/>
      </w:r>
    </w:p>
    <w:p w14:paraId="5275B1FB" w14:textId="6699C87D" w:rsidR="00B8699C" w:rsidRDefault="00B8699C">
      <w:pPr>
        <w:pStyle w:val="TM2"/>
        <w:tabs>
          <w:tab w:val="right" w:leader="dot" w:pos="9628"/>
        </w:tabs>
        <w:rPr>
          <w:rFonts w:eastAsiaTheme="minorEastAsia" w:cstheme="minorBidi"/>
          <w:smallCaps w:val="0"/>
          <w:noProof/>
          <w:sz w:val="24"/>
          <w:szCs w:val="24"/>
        </w:rPr>
      </w:pPr>
      <w:r>
        <w:rPr>
          <w:noProof/>
          <w:lang w:bidi="hi-IN"/>
        </w:rPr>
        <w:t>7.2 - Le cas d’utilisation PRÉPARATION</w:t>
      </w:r>
      <w:r>
        <w:rPr>
          <w:noProof/>
        </w:rPr>
        <w:tab/>
      </w:r>
      <w:r>
        <w:rPr>
          <w:noProof/>
        </w:rPr>
        <w:fldChar w:fldCharType="begin"/>
      </w:r>
      <w:r>
        <w:rPr>
          <w:noProof/>
        </w:rPr>
        <w:instrText xml:space="preserve"> PAGEREF _Toc70675457 \h </w:instrText>
      </w:r>
      <w:r>
        <w:rPr>
          <w:noProof/>
        </w:rPr>
      </w:r>
      <w:r>
        <w:rPr>
          <w:noProof/>
        </w:rPr>
        <w:fldChar w:fldCharType="separate"/>
      </w:r>
      <w:r w:rsidR="007766C1">
        <w:rPr>
          <w:noProof/>
        </w:rPr>
        <w:t>24</w:t>
      </w:r>
      <w:r>
        <w:rPr>
          <w:noProof/>
        </w:rPr>
        <w:fldChar w:fldCharType="end"/>
      </w:r>
    </w:p>
    <w:p w14:paraId="0839CF44" w14:textId="77DF51B7" w:rsidR="00B8699C" w:rsidRDefault="00B8699C">
      <w:pPr>
        <w:pStyle w:val="TM3"/>
        <w:tabs>
          <w:tab w:val="right" w:leader="dot" w:pos="9628"/>
        </w:tabs>
        <w:rPr>
          <w:rFonts w:eastAsiaTheme="minorEastAsia" w:cstheme="minorBidi"/>
          <w:i w:val="0"/>
          <w:iCs w:val="0"/>
          <w:noProof/>
          <w:sz w:val="24"/>
          <w:szCs w:val="24"/>
        </w:rPr>
      </w:pPr>
      <w:r>
        <w:rPr>
          <w:noProof/>
          <w:lang w:bidi="hi-IN"/>
        </w:rPr>
        <w:t>7.2.1 - Package PRÉPARATION</w:t>
      </w:r>
      <w:r>
        <w:rPr>
          <w:noProof/>
        </w:rPr>
        <w:tab/>
      </w:r>
      <w:r>
        <w:rPr>
          <w:noProof/>
        </w:rPr>
        <w:fldChar w:fldCharType="begin"/>
      </w:r>
      <w:r>
        <w:rPr>
          <w:noProof/>
        </w:rPr>
        <w:instrText xml:space="preserve"> PAGEREF _Toc70675458 \h </w:instrText>
      </w:r>
      <w:r>
        <w:rPr>
          <w:noProof/>
        </w:rPr>
      </w:r>
      <w:r>
        <w:rPr>
          <w:noProof/>
        </w:rPr>
        <w:fldChar w:fldCharType="separate"/>
      </w:r>
      <w:r w:rsidR="007766C1">
        <w:rPr>
          <w:noProof/>
        </w:rPr>
        <w:t>25</w:t>
      </w:r>
      <w:r>
        <w:rPr>
          <w:noProof/>
        </w:rPr>
        <w:fldChar w:fldCharType="end"/>
      </w:r>
    </w:p>
    <w:p w14:paraId="2CD11874" w14:textId="6663707D" w:rsidR="00B8699C" w:rsidRDefault="00B8699C">
      <w:pPr>
        <w:pStyle w:val="TM4"/>
        <w:tabs>
          <w:tab w:val="right" w:leader="dot" w:pos="9628"/>
        </w:tabs>
        <w:rPr>
          <w:rFonts w:eastAsiaTheme="minorEastAsia" w:cstheme="minorBidi"/>
          <w:noProof/>
          <w:sz w:val="24"/>
          <w:szCs w:val="24"/>
        </w:rPr>
      </w:pPr>
      <w:r>
        <w:rPr>
          <w:noProof/>
          <w:lang w:bidi="hi-IN"/>
        </w:rPr>
        <w:t>7.2.1.1 - UC1 – Cas d’utilisation X</w:t>
      </w:r>
      <w:r>
        <w:rPr>
          <w:noProof/>
        </w:rPr>
        <w:tab/>
      </w:r>
      <w:r>
        <w:rPr>
          <w:noProof/>
        </w:rPr>
        <w:fldChar w:fldCharType="begin"/>
      </w:r>
      <w:r>
        <w:rPr>
          <w:noProof/>
        </w:rPr>
        <w:instrText xml:space="preserve"> PAGEREF _Toc70675459 \h </w:instrText>
      </w:r>
      <w:r>
        <w:rPr>
          <w:noProof/>
        </w:rPr>
      </w:r>
      <w:r>
        <w:rPr>
          <w:noProof/>
        </w:rPr>
        <w:fldChar w:fldCharType="separate"/>
      </w:r>
      <w:r w:rsidR="007766C1">
        <w:rPr>
          <w:noProof/>
        </w:rPr>
        <w:t>25</w:t>
      </w:r>
      <w:r>
        <w:rPr>
          <w:noProof/>
        </w:rPr>
        <w:fldChar w:fldCharType="end"/>
      </w:r>
    </w:p>
    <w:p w14:paraId="6CA3EF2F" w14:textId="043C90BE" w:rsidR="00B8699C" w:rsidRDefault="00B8699C">
      <w:pPr>
        <w:pStyle w:val="TM5"/>
        <w:tabs>
          <w:tab w:val="left" w:pos="1920"/>
          <w:tab w:val="right" w:leader="dot" w:pos="9628"/>
        </w:tabs>
        <w:rPr>
          <w:rFonts w:eastAsiaTheme="minorEastAsia" w:cstheme="minorBidi"/>
          <w:noProof/>
          <w:sz w:val="24"/>
          <w:szCs w:val="24"/>
        </w:rPr>
      </w:pPr>
      <w:r>
        <w:rPr>
          <w:noProof/>
          <w:lang w:bidi="hi-IN"/>
        </w:rPr>
        <w:t>7.2.1.1.1</w:t>
      </w:r>
      <w:r>
        <w:rPr>
          <w:rFonts w:eastAsiaTheme="minorEastAsia" w:cstheme="minorBidi"/>
          <w:noProof/>
          <w:sz w:val="24"/>
          <w:szCs w:val="24"/>
        </w:rPr>
        <w:tab/>
      </w:r>
      <w:r>
        <w:rPr>
          <w:noProof/>
          <w:lang w:bidi="hi-IN"/>
        </w:rPr>
        <w:t>Scénario alternatif : Xxxxx</w:t>
      </w:r>
      <w:r>
        <w:rPr>
          <w:noProof/>
        </w:rPr>
        <w:tab/>
      </w:r>
      <w:r>
        <w:rPr>
          <w:noProof/>
        </w:rPr>
        <w:fldChar w:fldCharType="begin"/>
      </w:r>
      <w:r>
        <w:rPr>
          <w:noProof/>
        </w:rPr>
        <w:instrText xml:space="preserve"> PAGEREF _Toc70675460 \h </w:instrText>
      </w:r>
      <w:r>
        <w:rPr>
          <w:noProof/>
        </w:rPr>
      </w:r>
      <w:r>
        <w:rPr>
          <w:noProof/>
        </w:rPr>
        <w:fldChar w:fldCharType="separate"/>
      </w:r>
      <w:r w:rsidR="007766C1">
        <w:rPr>
          <w:noProof/>
        </w:rPr>
        <w:t>25</w:t>
      </w:r>
      <w:r>
        <w:rPr>
          <w:noProof/>
        </w:rPr>
        <w:fldChar w:fldCharType="end"/>
      </w:r>
    </w:p>
    <w:p w14:paraId="681BBE21" w14:textId="118DD440" w:rsidR="00B8699C" w:rsidRDefault="00B8699C">
      <w:pPr>
        <w:pStyle w:val="TM4"/>
        <w:tabs>
          <w:tab w:val="right" w:leader="dot" w:pos="9628"/>
        </w:tabs>
        <w:rPr>
          <w:rFonts w:eastAsiaTheme="minorEastAsia" w:cstheme="minorBidi"/>
          <w:noProof/>
          <w:sz w:val="24"/>
          <w:szCs w:val="24"/>
        </w:rPr>
      </w:pPr>
      <w:r>
        <w:rPr>
          <w:noProof/>
          <w:lang w:bidi="hi-IN"/>
        </w:rPr>
        <w:t>7.2.1.2 - Cas d’utilisation Y</w:t>
      </w:r>
      <w:r>
        <w:rPr>
          <w:noProof/>
        </w:rPr>
        <w:tab/>
      </w:r>
      <w:r>
        <w:rPr>
          <w:noProof/>
        </w:rPr>
        <w:fldChar w:fldCharType="begin"/>
      </w:r>
      <w:r>
        <w:rPr>
          <w:noProof/>
        </w:rPr>
        <w:instrText xml:space="preserve"> PAGEREF _Toc70675461 \h </w:instrText>
      </w:r>
      <w:r>
        <w:rPr>
          <w:noProof/>
        </w:rPr>
      </w:r>
      <w:r>
        <w:rPr>
          <w:noProof/>
        </w:rPr>
        <w:fldChar w:fldCharType="separate"/>
      </w:r>
      <w:r w:rsidR="007766C1">
        <w:rPr>
          <w:noProof/>
        </w:rPr>
        <w:t>25</w:t>
      </w:r>
      <w:r>
        <w:rPr>
          <w:noProof/>
        </w:rPr>
        <w:fldChar w:fldCharType="end"/>
      </w:r>
    </w:p>
    <w:p w14:paraId="0B59F319" w14:textId="6BC69F9C" w:rsidR="00B8699C" w:rsidRDefault="00B8699C">
      <w:pPr>
        <w:pStyle w:val="TM2"/>
        <w:tabs>
          <w:tab w:val="right" w:leader="dot" w:pos="9628"/>
        </w:tabs>
        <w:rPr>
          <w:rFonts w:eastAsiaTheme="minorEastAsia" w:cstheme="minorBidi"/>
          <w:smallCaps w:val="0"/>
          <w:noProof/>
          <w:sz w:val="24"/>
          <w:szCs w:val="24"/>
        </w:rPr>
      </w:pPr>
      <w:r w:rsidRPr="0055521F">
        <w:rPr>
          <w:noProof/>
          <w:lang w:bidi="hi-IN"/>
        </w:rPr>
        <w:t>7.3 - Les règles de gestion générales</w:t>
      </w:r>
      <w:r>
        <w:rPr>
          <w:noProof/>
        </w:rPr>
        <w:tab/>
      </w:r>
      <w:r>
        <w:rPr>
          <w:noProof/>
        </w:rPr>
        <w:fldChar w:fldCharType="begin"/>
      </w:r>
      <w:r>
        <w:rPr>
          <w:noProof/>
        </w:rPr>
        <w:instrText xml:space="preserve"> PAGEREF _Toc70675462 \h </w:instrText>
      </w:r>
      <w:r>
        <w:rPr>
          <w:noProof/>
        </w:rPr>
      </w:r>
      <w:r>
        <w:rPr>
          <w:noProof/>
        </w:rPr>
        <w:fldChar w:fldCharType="separate"/>
      </w:r>
      <w:r w:rsidR="007766C1">
        <w:rPr>
          <w:noProof/>
        </w:rPr>
        <w:t>25</w:t>
      </w:r>
      <w:r>
        <w:rPr>
          <w:noProof/>
        </w:rPr>
        <w:fldChar w:fldCharType="end"/>
      </w:r>
    </w:p>
    <w:p w14:paraId="14CFCA45" w14:textId="3EF89132" w:rsidR="00B8699C" w:rsidRPr="00B8699C" w:rsidRDefault="00B8699C">
      <w:pPr>
        <w:pStyle w:val="TM2"/>
        <w:tabs>
          <w:tab w:val="right" w:leader="dot" w:pos="9628"/>
        </w:tabs>
        <w:rPr>
          <w:rFonts w:eastAsiaTheme="minorEastAsia" w:cstheme="minorBidi"/>
          <w:smallCaps w:val="0"/>
          <w:noProof/>
          <w:sz w:val="24"/>
          <w:szCs w:val="24"/>
          <w:lang w:val="en-US"/>
        </w:rPr>
      </w:pPr>
      <w:r w:rsidRPr="00B8699C">
        <w:rPr>
          <w:noProof/>
          <w:lang w:val="en-US" w:bidi="hi-IN"/>
        </w:rPr>
        <w:t>7.4 - Le workflow XXX</w:t>
      </w:r>
      <w:r w:rsidRPr="00B8699C">
        <w:rPr>
          <w:noProof/>
          <w:lang w:val="en-US"/>
        </w:rPr>
        <w:tab/>
      </w:r>
      <w:r>
        <w:rPr>
          <w:noProof/>
        </w:rPr>
        <w:fldChar w:fldCharType="begin"/>
      </w:r>
      <w:r w:rsidRPr="00B8699C">
        <w:rPr>
          <w:noProof/>
          <w:lang w:val="en-US"/>
        </w:rPr>
        <w:instrText xml:space="preserve"> PAGEREF _Toc70675463 \h </w:instrText>
      </w:r>
      <w:r>
        <w:rPr>
          <w:noProof/>
        </w:rPr>
      </w:r>
      <w:r>
        <w:rPr>
          <w:noProof/>
        </w:rPr>
        <w:fldChar w:fldCharType="separate"/>
      </w:r>
      <w:r w:rsidR="007766C1">
        <w:rPr>
          <w:noProof/>
          <w:lang w:val="en-US"/>
        </w:rPr>
        <w:t>25</w:t>
      </w:r>
      <w:r>
        <w:rPr>
          <w:noProof/>
        </w:rPr>
        <w:fldChar w:fldCharType="end"/>
      </w:r>
    </w:p>
    <w:p w14:paraId="028F77C9" w14:textId="1AF6DAAF" w:rsidR="00B8699C" w:rsidRPr="00B8699C" w:rsidRDefault="00B8699C">
      <w:pPr>
        <w:pStyle w:val="TM1"/>
        <w:tabs>
          <w:tab w:val="right" w:leader="dot" w:pos="9628"/>
        </w:tabs>
        <w:rPr>
          <w:rFonts w:eastAsiaTheme="minorEastAsia" w:cstheme="minorBidi"/>
          <w:b w:val="0"/>
          <w:bCs w:val="0"/>
          <w:caps w:val="0"/>
          <w:noProof/>
          <w:sz w:val="24"/>
          <w:szCs w:val="24"/>
          <w:lang w:val="en-US"/>
        </w:rPr>
      </w:pPr>
      <w:r w:rsidRPr="00B8699C">
        <w:rPr>
          <w:noProof/>
          <w:lang w:val="en-US" w:bidi="hi-IN"/>
        </w:rPr>
        <w:t>8 - LE USE CASE “LIVRAISON”</w:t>
      </w:r>
      <w:r w:rsidRPr="00B8699C">
        <w:rPr>
          <w:noProof/>
          <w:lang w:val="en-US"/>
        </w:rPr>
        <w:tab/>
      </w:r>
      <w:r>
        <w:rPr>
          <w:noProof/>
        </w:rPr>
        <w:fldChar w:fldCharType="begin"/>
      </w:r>
      <w:r w:rsidRPr="00B8699C">
        <w:rPr>
          <w:noProof/>
          <w:lang w:val="en-US"/>
        </w:rPr>
        <w:instrText xml:space="preserve"> PAGEREF _Toc70675464 \h </w:instrText>
      </w:r>
      <w:r>
        <w:rPr>
          <w:noProof/>
        </w:rPr>
      </w:r>
      <w:r>
        <w:rPr>
          <w:noProof/>
        </w:rPr>
        <w:fldChar w:fldCharType="separate"/>
      </w:r>
      <w:r w:rsidR="007766C1">
        <w:rPr>
          <w:noProof/>
          <w:lang w:val="en-US"/>
        </w:rPr>
        <w:t>26</w:t>
      </w:r>
      <w:r>
        <w:rPr>
          <w:noProof/>
        </w:rPr>
        <w:fldChar w:fldCharType="end"/>
      </w:r>
    </w:p>
    <w:p w14:paraId="54F30EC5" w14:textId="5082E320" w:rsidR="00B8699C" w:rsidRDefault="00B8699C">
      <w:pPr>
        <w:pStyle w:val="TM2"/>
        <w:tabs>
          <w:tab w:val="right" w:leader="dot" w:pos="9628"/>
        </w:tabs>
        <w:rPr>
          <w:rFonts w:eastAsiaTheme="minorEastAsia" w:cstheme="minorBidi"/>
          <w:smallCaps w:val="0"/>
          <w:noProof/>
          <w:sz w:val="24"/>
          <w:szCs w:val="24"/>
        </w:rPr>
      </w:pPr>
      <w:r>
        <w:rPr>
          <w:noProof/>
          <w:lang w:bidi="hi-IN"/>
        </w:rPr>
        <w:t>8.1 - Les acteurs</w:t>
      </w:r>
      <w:r>
        <w:rPr>
          <w:noProof/>
        </w:rPr>
        <w:tab/>
      </w:r>
      <w:r>
        <w:rPr>
          <w:noProof/>
        </w:rPr>
        <w:fldChar w:fldCharType="begin"/>
      </w:r>
      <w:r>
        <w:rPr>
          <w:noProof/>
        </w:rPr>
        <w:instrText xml:space="preserve"> PAGEREF _Toc70675465 \h </w:instrText>
      </w:r>
      <w:r>
        <w:rPr>
          <w:noProof/>
        </w:rPr>
      </w:r>
      <w:r>
        <w:rPr>
          <w:noProof/>
        </w:rPr>
        <w:fldChar w:fldCharType="separate"/>
      </w:r>
      <w:r w:rsidR="007766C1">
        <w:rPr>
          <w:noProof/>
        </w:rPr>
        <w:t>26</w:t>
      </w:r>
      <w:r>
        <w:rPr>
          <w:noProof/>
        </w:rPr>
        <w:fldChar w:fldCharType="end"/>
      </w:r>
    </w:p>
    <w:p w14:paraId="0B8A709E" w14:textId="46ED558C" w:rsidR="00B8699C" w:rsidRDefault="00B8699C">
      <w:pPr>
        <w:pStyle w:val="TM2"/>
        <w:tabs>
          <w:tab w:val="right" w:leader="dot" w:pos="9628"/>
        </w:tabs>
        <w:rPr>
          <w:rFonts w:eastAsiaTheme="minorEastAsia" w:cstheme="minorBidi"/>
          <w:smallCaps w:val="0"/>
          <w:noProof/>
          <w:sz w:val="24"/>
          <w:szCs w:val="24"/>
        </w:rPr>
      </w:pPr>
      <w:r>
        <w:rPr>
          <w:noProof/>
          <w:lang w:bidi="hi-IN"/>
        </w:rPr>
        <w:t>8.2 - Le cas d’utilisation LIVRAISON</w:t>
      </w:r>
      <w:r>
        <w:rPr>
          <w:noProof/>
        </w:rPr>
        <w:tab/>
      </w:r>
      <w:r>
        <w:rPr>
          <w:noProof/>
        </w:rPr>
        <w:fldChar w:fldCharType="begin"/>
      </w:r>
      <w:r>
        <w:rPr>
          <w:noProof/>
        </w:rPr>
        <w:instrText xml:space="preserve"> PAGEREF _Toc70675466 \h </w:instrText>
      </w:r>
      <w:r>
        <w:rPr>
          <w:noProof/>
        </w:rPr>
      </w:r>
      <w:r>
        <w:rPr>
          <w:noProof/>
        </w:rPr>
        <w:fldChar w:fldCharType="separate"/>
      </w:r>
      <w:r w:rsidR="007766C1">
        <w:rPr>
          <w:noProof/>
        </w:rPr>
        <w:t>26</w:t>
      </w:r>
      <w:r>
        <w:rPr>
          <w:noProof/>
        </w:rPr>
        <w:fldChar w:fldCharType="end"/>
      </w:r>
    </w:p>
    <w:p w14:paraId="590F07BB" w14:textId="4CBADFF4" w:rsidR="00B8699C" w:rsidRDefault="00B8699C">
      <w:pPr>
        <w:pStyle w:val="TM3"/>
        <w:tabs>
          <w:tab w:val="right" w:leader="dot" w:pos="9628"/>
        </w:tabs>
        <w:rPr>
          <w:rFonts w:eastAsiaTheme="minorEastAsia" w:cstheme="minorBidi"/>
          <w:i w:val="0"/>
          <w:iCs w:val="0"/>
          <w:noProof/>
          <w:sz w:val="24"/>
          <w:szCs w:val="24"/>
        </w:rPr>
      </w:pPr>
      <w:r>
        <w:rPr>
          <w:noProof/>
          <w:lang w:bidi="hi-IN"/>
        </w:rPr>
        <w:t>8.2.1 - Package LIVRAISON</w:t>
      </w:r>
      <w:r>
        <w:rPr>
          <w:noProof/>
        </w:rPr>
        <w:tab/>
      </w:r>
      <w:r>
        <w:rPr>
          <w:noProof/>
        </w:rPr>
        <w:fldChar w:fldCharType="begin"/>
      </w:r>
      <w:r>
        <w:rPr>
          <w:noProof/>
        </w:rPr>
        <w:instrText xml:space="preserve"> PAGEREF _Toc70675467 \h </w:instrText>
      </w:r>
      <w:r>
        <w:rPr>
          <w:noProof/>
        </w:rPr>
      </w:r>
      <w:r>
        <w:rPr>
          <w:noProof/>
        </w:rPr>
        <w:fldChar w:fldCharType="separate"/>
      </w:r>
      <w:r w:rsidR="007766C1">
        <w:rPr>
          <w:noProof/>
        </w:rPr>
        <w:t>27</w:t>
      </w:r>
      <w:r>
        <w:rPr>
          <w:noProof/>
        </w:rPr>
        <w:fldChar w:fldCharType="end"/>
      </w:r>
    </w:p>
    <w:p w14:paraId="30A882D3" w14:textId="66FD06EF" w:rsidR="00B8699C" w:rsidRDefault="00B8699C">
      <w:pPr>
        <w:pStyle w:val="TM4"/>
        <w:tabs>
          <w:tab w:val="right" w:leader="dot" w:pos="9628"/>
        </w:tabs>
        <w:rPr>
          <w:rFonts w:eastAsiaTheme="minorEastAsia" w:cstheme="minorBidi"/>
          <w:noProof/>
          <w:sz w:val="24"/>
          <w:szCs w:val="24"/>
        </w:rPr>
      </w:pPr>
      <w:r>
        <w:rPr>
          <w:noProof/>
          <w:lang w:bidi="hi-IN"/>
        </w:rPr>
        <w:t>8.2.1.1 - UC1 – Cas d’utilisation X</w:t>
      </w:r>
      <w:r>
        <w:rPr>
          <w:noProof/>
        </w:rPr>
        <w:tab/>
      </w:r>
      <w:r>
        <w:rPr>
          <w:noProof/>
        </w:rPr>
        <w:fldChar w:fldCharType="begin"/>
      </w:r>
      <w:r>
        <w:rPr>
          <w:noProof/>
        </w:rPr>
        <w:instrText xml:space="preserve"> PAGEREF _Toc70675468 \h </w:instrText>
      </w:r>
      <w:r>
        <w:rPr>
          <w:noProof/>
        </w:rPr>
      </w:r>
      <w:r>
        <w:rPr>
          <w:noProof/>
        </w:rPr>
        <w:fldChar w:fldCharType="separate"/>
      </w:r>
      <w:r w:rsidR="007766C1">
        <w:rPr>
          <w:noProof/>
        </w:rPr>
        <w:t>27</w:t>
      </w:r>
      <w:r>
        <w:rPr>
          <w:noProof/>
        </w:rPr>
        <w:fldChar w:fldCharType="end"/>
      </w:r>
    </w:p>
    <w:p w14:paraId="4BAFB616" w14:textId="5AB191B6" w:rsidR="00B8699C" w:rsidRDefault="00B8699C">
      <w:pPr>
        <w:pStyle w:val="TM5"/>
        <w:tabs>
          <w:tab w:val="left" w:pos="1920"/>
          <w:tab w:val="right" w:leader="dot" w:pos="9628"/>
        </w:tabs>
        <w:rPr>
          <w:rFonts w:eastAsiaTheme="minorEastAsia" w:cstheme="minorBidi"/>
          <w:noProof/>
          <w:sz w:val="24"/>
          <w:szCs w:val="24"/>
        </w:rPr>
      </w:pPr>
      <w:r>
        <w:rPr>
          <w:noProof/>
          <w:lang w:bidi="hi-IN"/>
        </w:rPr>
        <w:lastRenderedPageBreak/>
        <w:t>8.2.1.1.1</w:t>
      </w:r>
      <w:r>
        <w:rPr>
          <w:rFonts w:eastAsiaTheme="minorEastAsia" w:cstheme="minorBidi"/>
          <w:noProof/>
          <w:sz w:val="24"/>
          <w:szCs w:val="24"/>
        </w:rPr>
        <w:tab/>
      </w:r>
      <w:r>
        <w:rPr>
          <w:noProof/>
          <w:lang w:bidi="hi-IN"/>
        </w:rPr>
        <w:t>Scénario alternatif : Xxxxx</w:t>
      </w:r>
      <w:r>
        <w:rPr>
          <w:noProof/>
        </w:rPr>
        <w:tab/>
      </w:r>
      <w:r>
        <w:rPr>
          <w:noProof/>
        </w:rPr>
        <w:fldChar w:fldCharType="begin"/>
      </w:r>
      <w:r>
        <w:rPr>
          <w:noProof/>
        </w:rPr>
        <w:instrText xml:space="preserve"> PAGEREF _Toc70675469 \h </w:instrText>
      </w:r>
      <w:r>
        <w:rPr>
          <w:noProof/>
        </w:rPr>
      </w:r>
      <w:r>
        <w:rPr>
          <w:noProof/>
        </w:rPr>
        <w:fldChar w:fldCharType="separate"/>
      </w:r>
      <w:r w:rsidR="007766C1">
        <w:rPr>
          <w:noProof/>
        </w:rPr>
        <w:t>27</w:t>
      </w:r>
      <w:r>
        <w:rPr>
          <w:noProof/>
        </w:rPr>
        <w:fldChar w:fldCharType="end"/>
      </w:r>
    </w:p>
    <w:p w14:paraId="2EE9573D" w14:textId="6B6632B2" w:rsidR="00B8699C" w:rsidRDefault="00B8699C">
      <w:pPr>
        <w:pStyle w:val="TM4"/>
        <w:tabs>
          <w:tab w:val="right" w:leader="dot" w:pos="9628"/>
        </w:tabs>
        <w:rPr>
          <w:rFonts w:eastAsiaTheme="minorEastAsia" w:cstheme="minorBidi"/>
          <w:noProof/>
          <w:sz w:val="24"/>
          <w:szCs w:val="24"/>
        </w:rPr>
      </w:pPr>
      <w:r>
        <w:rPr>
          <w:noProof/>
          <w:lang w:bidi="hi-IN"/>
        </w:rPr>
        <w:t>8.2.1.2 - Cas d’utilisation Y</w:t>
      </w:r>
      <w:r>
        <w:rPr>
          <w:noProof/>
        </w:rPr>
        <w:tab/>
      </w:r>
      <w:r>
        <w:rPr>
          <w:noProof/>
        </w:rPr>
        <w:fldChar w:fldCharType="begin"/>
      </w:r>
      <w:r>
        <w:rPr>
          <w:noProof/>
        </w:rPr>
        <w:instrText xml:space="preserve"> PAGEREF _Toc70675470 \h </w:instrText>
      </w:r>
      <w:r>
        <w:rPr>
          <w:noProof/>
        </w:rPr>
      </w:r>
      <w:r>
        <w:rPr>
          <w:noProof/>
        </w:rPr>
        <w:fldChar w:fldCharType="separate"/>
      </w:r>
      <w:r w:rsidR="007766C1">
        <w:rPr>
          <w:noProof/>
        </w:rPr>
        <w:t>27</w:t>
      </w:r>
      <w:r>
        <w:rPr>
          <w:noProof/>
        </w:rPr>
        <w:fldChar w:fldCharType="end"/>
      </w:r>
    </w:p>
    <w:p w14:paraId="48C4928E" w14:textId="709A3091" w:rsidR="00B8699C" w:rsidRDefault="00B8699C">
      <w:pPr>
        <w:pStyle w:val="TM2"/>
        <w:tabs>
          <w:tab w:val="right" w:leader="dot" w:pos="9628"/>
        </w:tabs>
        <w:rPr>
          <w:rFonts w:eastAsiaTheme="minorEastAsia" w:cstheme="minorBidi"/>
          <w:smallCaps w:val="0"/>
          <w:noProof/>
          <w:sz w:val="24"/>
          <w:szCs w:val="24"/>
        </w:rPr>
      </w:pPr>
      <w:r w:rsidRPr="0055521F">
        <w:rPr>
          <w:noProof/>
          <w:lang w:bidi="hi-IN"/>
        </w:rPr>
        <w:t>8.3 - Les règles de gestion générales</w:t>
      </w:r>
      <w:r>
        <w:rPr>
          <w:noProof/>
        </w:rPr>
        <w:tab/>
      </w:r>
      <w:r>
        <w:rPr>
          <w:noProof/>
        </w:rPr>
        <w:fldChar w:fldCharType="begin"/>
      </w:r>
      <w:r>
        <w:rPr>
          <w:noProof/>
        </w:rPr>
        <w:instrText xml:space="preserve"> PAGEREF _Toc70675471 \h </w:instrText>
      </w:r>
      <w:r>
        <w:rPr>
          <w:noProof/>
        </w:rPr>
      </w:r>
      <w:r>
        <w:rPr>
          <w:noProof/>
        </w:rPr>
        <w:fldChar w:fldCharType="separate"/>
      </w:r>
      <w:r w:rsidR="007766C1">
        <w:rPr>
          <w:noProof/>
        </w:rPr>
        <w:t>27</w:t>
      </w:r>
      <w:r>
        <w:rPr>
          <w:noProof/>
        </w:rPr>
        <w:fldChar w:fldCharType="end"/>
      </w:r>
    </w:p>
    <w:p w14:paraId="383731CB" w14:textId="2C2CF3F8" w:rsidR="00B8699C" w:rsidRPr="00B8699C" w:rsidRDefault="00B8699C">
      <w:pPr>
        <w:pStyle w:val="TM2"/>
        <w:tabs>
          <w:tab w:val="right" w:leader="dot" w:pos="9628"/>
        </w:tabs>
        <w:rPr>
          <w:rFonts w:eastAsiaTheme="minorEastAsia" w:cstheme="minorBidi"/>
          <w:smallCaps w:val="0"/>
          <w:noProof/>
          <w:sz w:val="24"/>
          <w:szCs w:val="24"/>
          <w:lang w:val="en-US"/>
        </w:rPr>
      </w:pPr>
      <w:r w:rsidRPr="00B8699C">
        <w:rPr>
          <w:noProof/>
          <w:lang w:val="en-US" w:bidi="hi-IN"/>
        </w:rPr>
        <w:t>8.4 - Le workflow XXX</w:t>
      </w:r>
      <w:r w:rsidRPr="00B8699C">
        <w:rPr>
          <w:noProof/>
          <w:lang w:val="en-US"/>
        </w:rPr>
        <w:tab/>
      </w:r>
      <w:r>
        <w:rPr>
          <w:noProof/>
        </w:rPr>
        <w:fldChar w:fldCharType="begin"/>
      </w:r>
      <w:r w:rsidRPr="00B8699C">
        <w:rPr>
          <w:noProof/>
          <w:lang w:val="en-US"/>
        </w:rPr>
        <w:instrText xml:space="preserve"> PAGEREF _Toc70675472 \h </w:instrText>
      </w:r>
      <w:r>
        <w:rPr>
          <w:noProof/>
        </w:rPr>
      </w:r>
      <w:r>
        <w:rPr>
          <w:noProof/>
        </w:rPr>
        <w:fldChar w:fldCharType="separate"/>
      </w:r>
      <w:r w:rsidR="007766C1">
        <w:rPr>
          <w:noProof/>
          <w:lang w:val="en-US"/>
        </w:rPr>
        <w:t>27</w:t>
      </w:r>
      <w:r>
        <w:rPr>
          <w:noProof/>
        </w:rPr>
        <w:fldChar w:fldCharType="end"/>
      </w:r>
    </w:p>
    <w:p w14:paraId="387E1B47" w14:textId="10AB5099" w:rsidR="00B8699C" w:rsidRPr="00B8699C" w:rsidRDefault="00B8699C">
      <w:pPr>
        <w:pStyle w:val="TM1"/>
        <w:tabs>
          <w:tab w:val="right" w:leader="dot" w:pos="9628"/>
        </w:tabs>
        <w:rPr>
          <w:rFonts w:eastAsiaTheme="minorEastAsia" w:cstheme="minorBidi"/>
          <w:b w:val="0"/>
          <w:bCs w:val="0"/>
          <w:caps w:val="0"/>
          <w:noProof/>
          <w:sz w:val="24"/>
          <w:szCs w:val="24"/>
          <w:lang w:val="en-US"/>
        </w:rPr>
      </w:pPr>
      <w:r w:rsidRPr="00B8699C">
        <w:rPr>
          <w:noProof/>
          <w:lang w:val="en-US" w:bidi="hi-IN"/>
        </w:rPr>
        <w:t>9 - LE USE CASE “GESTION”</w:t>
      </w:r>
      <w:r w:rsidRPr="00B8699C">
        <w:rPr>
          <w:noProof/>
          <w:lang w:val="en-US"/>
        </w:rPr>
        <w:tab/>
      </w:r>
      <w:r>
        <w:rPr>
          <w:noProof/>
        </w:rPr>
        <w:fldChar w:fldCharType="begin"/>
      </w:r>
      <w:r w:rsidRPr="00B8699C">
        <w:rPr>
          <w:noProof/>
          <w:lang w:val="en-US"/>
        </w:rPr>
        <w:instrText xml:space="preserve"> PAGEREF _Toc70675473 \h </w:instrText>
      </w:r>
      <w:r>
        <w:rPr>
          <w:noProof/>
        </w:rPr>
      </w:r>
      <w:r>
        <w:rPr>
          <w:noProof/>
        </w:rPr>
        <w:fldChar w:fldCharType="separate"/>
      </w:r>
      <w:r w:rsidR="007766C1">
        <w:rPr>
          <w:noProof/>
          <w:lang w:val="en-US"/>
        </w:rPr>
        <w:t>28</w:t>
      </w:r>
      <w:r>
        <w:rPr>
          <w:noProof/>
        </w:rPr>
        <w:fldChar w:fldCharType="end"/>
      </w:r>
    </w:p>
    <w:p w14:paraId="58E94729" w14:textId="05079521" w:rsidR="00B8699C" w:rsidRDefault="00B8699C">
      <w:pPr>
        <w:pStyle w:val="TM2"/>
        <w:tabs>
          <w:tab w:val="right" w:leader="dot" w:pos="9628"/>
        </w:tabs>
        <w:rPr>
          <w:rFonts w:eastAsiaTheme="minorEastAsia" w:cstheme="minorBidi"/>
          <w:smallCaps w:val="0"/>
          <w:noProof/>
          <w:sz w:val="24"/>
          <w:szCs w:val="24"/>
        </w:rPr>
      </w:pPr>
      <w:r>
        <w:rPr>
          <w:noProof/>
          <w:lang w:bidi="hi-IN"/>
        </w:rPr>
        <w:t>9.1 - Les acteurs</w:t>
      </w:r>
      <w:r>
        <w:rPr>
          <w:noProof/>
        </w:rPr>
        <w:tab/>
      </w:r>
      <w:r>
        <w:rPr>
          <w:noProof/>
        </w:rPr>
        <w:fldChar w:fldCharType="begin"/>
      </w:r>
      <w:r>
        <w:rPr>
          <w:noProof/>
        </w:rPr>
        <w:instrText xml:space="preserve"> PAGEREF _Toc70675474 \h </w:instrText>
      </w:r>
      <w:r>
        <w:rPr>
          <w:noProof/>
        </w:rPr>
      </w:r>
      <w:r>
        <w:rPr>
          <w:noProof/>
        </w:rPr>
        <w:fldChar w:fldCharType="separate"/>
      </w:r>
      <w:r w:rsidR="007766C1">
        <w:rPr>
          <w:noProof/>
        </w:rPr>
        <w:t>28</w:t>
      </w:r>
      <w:r>
        <w:rPr>
          <w:noProof/>
        </w:rPr>
        <w:fldChar w:fldCharType="end"/>
      </w:r>
    </w:p>
    <w:p w14:paraId="085BDDF8" w14:textId="459BB92C" w:rsidR="00B8699C" w:rsidRDefault="00B8699C">
      <w:pPr>
        <w:pStyle w:val="TM2"/>
        <w:tabs>
          <w:tab w:val="right" w:leader="dot" w:pos="9628"/>
        </w:tabs>
        <w:rPr>
          <w:rFonts w:eastAsiaTheme="minorEastAsia" w:cstheme="minorBidi"/>
          <w:smallCaps w:val="0"/>
          <w:noProof/>
          <w:sz w:val="24"/>
          <w:szCs w:val="24"/>
        </w:rPr>
      </w:pPr>
      <w:r>
        <w:rPr>
          <w:noProof/>
          <w:lang w:bidi="hi-IN"/>
        </w:rPr>
        <w:t>9.2 - Le cas d’utilisation GESTION</w:t>
      </w:r>
      <w:r>
        <w:rPr>
          <w:noProof/>
        </w:rPr>
        <w:tab/>
      </w:r>
      <w:r>
        <w:rPr>
          <w:noProof/>
        </w:rPr>
        <w:fldChar w:fldCharType="begin"/>
      </w:r>
      <w:r>
        <w:rPr>
          <w:noProof/>
        </w:rPr>
        <w:instrText xml:space="preserve"> PAGEREF _Toc70675475 \h </w:instrText>
      </w:r>
      <w:r>
        <w:rPr>
          <w:noProof/>
        </w:rPr>
      </w:r>
      <w:r>
        <w:rPr>
          <w:noProof/>
        </w:rPr>
        <w:fldChar w:fldCharType="separate"/>
      </w:r>
      <w:r w:rsidR="007766C1">
        <w:rPr>
          <w:noProof/>
        </w:rPr>
        <w:t>28</w:t>
      </w:r>
      <w:r>
        <w:rPr>
          <w:noProof/>
        </w:rPr>
        <w:fldChar w:fldCharType="end"/>
      </w:r>
    </w:p>
    <w:p w14:paraId="475F200D" w14:textId="772CBD3B" w:rsidR="00B8699C" w:rsidRDefault="00B8699C">
      <w:pPr>
        <w:pStyle w:val="TM3"/>
        <w:tabs>
          <w:tab w:val="right" w:leader="dot" w:pos="9628"/>
        </w:tabs>
        <w:rPr>
          <w:rFonts w:eastAsiaTheme="minorEastAsia" w:cstheme="minorBidi"/>
          <w:i w:val="0"/>
          <w:iCs w:val="0"/>
          <w:noProof/>
          <w:sz w:val="24"/>
          <w:szCs w:val="24"/>
        </w:rPr>
      </w:pPr>
      <w:r>
        <w:rPr>
          <w:noProof/>
          <w:lang w:bidi="hi-IN"/>
        </w:rPr>
        <w:t>9.2.1 - Package GESTION</w:t>
      </w:r>
      <w:r>
        <w:rPr>
          <w:noProof/>
        </w:rPr>
        <w:tab/>
      </w:r>
      <w:r>
        <w:rPr>
          <w:noProof/>
        </w:rPr>
        <w:fldChar w:fldCharType="begin"/>
      </w:r>
      <w:r>
        <w:rPr>
          <w:noProof/>
        </w:rPr>
        <w:instrText xml:space="preserve"> PAGEREF _Toc70675476 \h </w:instrText>
      </w:r>
      <w:r>
        <w:rPr>
          <w:noProof/>
        </w:rPr>
      </w:r>
      <w:r>
        <w:rPr>
          <w:noProof/>
        </w:rPr>
        <w:fldChar w:fldCharType="separate"/>
      </w:r>
      <w:r w:rsidR="007766C1">
        <w:rPr>
          <w:noProof/>
        </w:rPr>
        <w:t>29</w:t>
      </w:r>
      <w:r>
        <w:rPr>
          <w:noProof/>
        </w:rPr>
        <w:fldChar w:fldCharType="end"/>
      </w:r>
    </w:p>
    <w:p w14:paraId="275D6BF7" w14:textId="4AB68C56" w:rsidR="00B8699C" w:rsidRDefault="00B8699C">
      <w:pPr>
        <w:pStyle w:val="TM4"/>
        <w:tabs>
          <w:tab w:val="right" w:leader="dot" w:pos="9628"/>
        </w:tabs>
        <w:rPr>
          <w:rFonts w:eastAsiaTheme="minorEastAsia" w:cstheme="minorBidi"/>
          <w:noProof/>
          <w:sz w:val="24"/>
          <w:szCs w:val="24"/>
        </w:rPr>
      </w:pPr>
      <w:r>
        <w:rPr>
          <w:noProof/>
          <w:lang w:bidi="hi-IN"/>
        </w:rPr>
        <w:t>9.2.1.1 - UC1 – Cas d’utilisation X</w:t>
      </w:r>
      <w:r>
        <w:rPr>
          <w:noProof/>
        </w:rPr>
        <w:tab/>
      </w:r>
      <w:r>
        <w:rPr>
          <w:noProof/>
        </w:rPr>
        <w:fldChar w:fldCharType="begin"/>
      </w:r>
      <w:r>
        <w:rPr>
          <w:noProof/>
        </w:rPr>
        <w:instrText xml:space="preserve"> PAGEREF _Toc70675477 \h </w:instrText>
      </w:r>
      <w:r>
        <w:rPr>
          <w:noProof/>
        </w:rPr>
      </w:r>
      <w:r>
        <w:rPr>
          <w:noProof/>
        </w:rPr>
        <w:fldChar w:fldCharType="separate"/>
      </w:r>
      <w:r w:rsidR="007766C1">
        <w:rPr>
          <w:noProof/>
        </w:rPr>
        <w:t>29</w:t>
      </w:r>
      <w:r>
        <w:rPr>
          <w:noProof/>
        </w:rPr>
        <w:fldChar w:fldCharType="end"/>
      </w:r>
    </w:p>
    <w:p w14:paraId="4603A305" w14:textId="2B214A08" w:rsidR="00B8699C" w:rsidRDefault="00B8699C">
      <w:pPr>
        <w:pStyle w:val="TM5"/>
        <w:tabs>
          <w:tab w:val="left" w:pos="1920"/>
          <w:tab w:val="right" w:leader="dot" w:pos="9628"/>
        </w:tabs>
        <w:rPr>
          <w:rFonts w:eastAsiaTheme="minorEastAsia" w:cstheme="minorBidi"/>
          <w:noProof/>
          <w:sz w:val="24"/>
          <w:szCs w:val="24"/>
        </w:rPr>
      </w:pPr>
      <w:r>
        <w:rPr>
          <w:noProof/>
          <w:lang w:bidi="hi-IN"/>
        </w:rPr>
        <w:t>9.2.1.1.1</w:t>
      </w:r>
      <w:r>
        <w:rPr>
          <w:rFonts w:eastAsiaTheme="minorEastAsia" w:cstheme="minorBidi"/>
          <w:noProof/>
          <w:sz w:val="24"/>
          <w:szCs w:val="24"/>
        </w:rPr>
        <w:tab/>
      </w:r>
      <w:r>
        <w:rPr>
          <w:noProof/>
          <w:lang w:bidi="hi-IN"/>
        </w:rPr>
        <w:t>Scénario alternatif : Xxxxx</w:t>
      </w:r>
      <w:r>
        <w:rPr>
          <w:noProof/>
        </w:rPr>
        <w:tab/>
      </w:r>
      <w:r>
        <w:rPr>
          <w:noProof/>
        </w:rPr>
        <w:fldChar w:fldCharType="begin"/>
      </w:r>
      <w:r>
        <w:rPr>
          <w:noProof/>
        </w:rPr>
        <w:instrText xml:space="preserve"> PAGEREF _Toc70675478 \h </w:instrText>
      </w:r>
      <w:r>
        <w:rPr>
          <w:noProof/>
        </w:rPr>
      </w:r>
      <w:r>
        <w:rPr>
          <w:noProof/>
        </w:rPr>
        <w:fldChar w:fldCharType="separate"/>
      </w:r>
      <w:r w:rsidR="007766C1">
        <w:rPr>
          <w:noProof/>
        </w:rPr>
        <w:t>29</w:t>
      </w:r>
      <w:r>
        <w:rPr>
          <w:noProof/>
        </w:rPr>
        <w:fldChar w:fldCharType="end"/>
      </w:r>
    </w:p>
    <w:p w14:paraId="1491CAD0" w14:textId="2910A6BF" w:rsidR="00B8699C" w:rsidRDefault="00B8699C">
      <w:pPr>
        <w:pStyle w:val="TM4"/>
        <w:tabs>
          <w:tab w:val="right" w:leader="dot" w:pos="9628"/>
        </w:tabs>
        <w:rPr>
          <w:rFonts w:eastAsiaTheme="minorEastAsia" w:cstheme="minorBidi"/>
          <w:noProof/>
          <w:sz w:val="24"/>
          <w:szCs w:val="24"/>
        </w:rPr>
      </w:pPr>
      <w:r>
        <w:rPr>
          <w:noProof/>
          <w:lang w:bidi="hi-IN"/>
        </w:rPr>
        <w:t>9.2.1.2 - Cas d’utilisation Y</w:t>
      </w:r>
      <w:r>
        <w:rPr>
          <w:noProof/>
        </w:rPr>
        <w:tab/>
      </w:r>
      <w:r>
        <w:rPr>
          <w:noProof/>
        </w:rPr>
        <w:fldChar w:fldCharType="begin"/>
      </w:r>
      <w:r>
        <w:rPr>
          <w:noProof/>
        </w:rPr>
        <w:instrText xml:space="preserve"> PAGEREF _Toc70675479 \h </w:instrText>
      </w:r>
      <w:r>
        <w:rPr>
          <w:noProof/>
        </w:rPr>
      </w:r>
      <w:r>
        <w:rPr>
          <w:noProof/>
        </w:rPr>
        <w:fldChar w:fldCharType="separate"/>
      </w:r>
      <w:r w:rsidR="007766C1">
        <w:rPr>
          <w:noProof/>
        </w:rPr>
        <w:t>29</w:t>
      </w:r>
      <w:r>
        <w:rPr>
          <w:noProof/>
        </w:rPr>
        <w:fldChar w:fldCharType="end"/>
      </w:r>
    </w:p>
    <w:p w14:paraId="381E58CB" w14:textId="7FC05BA6" w:rsidR="00B8699C" w:rsidRDefault="00B8699C">
      <w:pPr>
        <w:pStyle w:val="TM2"/>
        <w:tabs>
          <w:tab w:val="right" w:leader="dot" w:pos="9628"/>
        </w:tabs>
        <w:rPr>
          <w:rFonts w:eastAsiaTheme="minorEastAsia" w:cstheme="minorBidi"/>
          <w:smallCaps w:val="0"/>
          <w:noProof/>
          <w:sz w:val="24"/>
          <w:szCs w:val="24"/>
        </w:rPr>
      </w:pPr>
      <w:r w:rsidRPr="0055521F">
        <w:rPr>
          <w:noProof/>
          <w:lang w:bidi="hi-IN"/>
        </w:rPr>
        <w:t>9.3 - Les règles de gestion générales</w:t>
      </w:r>
      <w:r>
        <w:rPr>
          <w:noProof/>
        </w:rPr>
        <w:tab/>
      </w:r>
      <w:r>
        <w:rPr>
          <w:noProof/>
        </w:rPr>
        <w:fldChar w:fldCharType="begin"/>
      </w:r>
      <w:r>
        <w:rPr>
          <w:noProof/>
        </w:rPr>
        <w:instrText xml:space="preserve"> PAGEREF _Toc70675480 \h </w:instrText>
      </w:r>
      <w:r>
        <w:rPr>
          <w:noProof/>
        </w:rPr>
      </w:r>
      <w:r>
        <w:rPr>
          <w:noProof/>
        </w:rPr>
        <w:fldChar w:fldCharType="separate"/>
      </w:r>
      <w:r w:rsidR="007766C1">
        <w:rPr>
          <w:noProof/>
        </w:rPr>
        <w:t>29</w:t>
      </w:r>
      <w:r>
        <w:rPr>
          <w:noProof/>
        </w:rPr>
        <w:fldChar w:fldCharType="end"/>
      </w:r>
    </w:p>
    <w:p w14:paraId="7F41254E" w14:textId="4E1117B2" w:rsidR="00B8699C" w:rsidRPr="00B8699C" w:rsidRDefault="00B8699C">
      <w:pPr>
        <w:pStyle w:val="TM2"/>
        <w:tabs>
          <w:tab w:val="right" w:leader="dot" w:pos="9628"/>
        </w:tabs>
        <w:rPr>
          <w:rFonts w:eastAsiaTheme="minorEastAsia" w:cstheme="minorBidi"/>
          <w:smallCaps w:val="0"/>
          <w:noProof/>
          <w:sz w:val="24"/>
          <w:szCs w:val="24"/>
          <w:lang w:val="en-US"/>
        </w:rPr>
      </w:pPr>
      <w:r w:rsidRPr="00B8699C">
        <w:rPr>
          <w:noProof/>
          <w:lang w:val="en-US" w:bidi="hi-IN"/>
        </w:rPr>
        <w:t>9.4 - Le workflow XXX</w:t>
      </w:r>
      <w:r w:rsidRPr="00B8699C">
        <w:rPr>
          <w:noProof/>
          <w:lang w:val="en-US"/>
        </w:rPr>
        <w:tab/>
      </w:r>
      <w:r>
        <w:rPr>
          <w:noProof/>
        </w:rPr>
        <w:fldChar w:fldCharType="begin"/>
      </w:r>
      <w:r w:rsidRPr="00B8699C">
        <w:rPr>
          <w:noProof/>
          <w:lang w:val="en-US"/>
        </w:rPr>
        <w:instrText xml:space="preserve"> PAGEREF _Toc70675481 \h </w:instrText>
      </w:r>
      <w:r>
        <w:rPr>
          <w:noProof/>
        </w:rPr>
      </w:r>
      <w:r>
        <w:rPr>
          <w:noProof/>
        </w:rPr>
        <w:fldChar w:fldCharType="separate"/>
      </w:r>
      <w:r w:rsidR="007766C1">
        <w:rPr>
          <w:noProof/>
          <w:lang w:val="en-US"/>
        </w:rPr>
        <w:t>29</w:t>
      </w:r>
      <w:r>
        <w:rPr>
          <w:noProof/>
        </w:rPr>
        <w:fldChar w:fldCharType="end"/>
      </w:r>
    </w:p>
    <w:p w14:paraId="01411F12" w14:textId="6A77F001" w:rsidR="00B8699C" w:rsidRPr="00B8699C" w:rsidRDefault="00B8699C">
      <w:pPr>
        <w:pStyle w:val="TM1"/>
        <w:tabs>
          <w:tab w:val="right" w:leader="dot" w:pos="9628"/>
        </w:tabs>
        <w:rPr>
          <w:rFonts w:eastAsiaTheme="minorEastAsia" w:cstheme="minorBidi"/>
          <w:b w:val="0"/>
          <w:bCs w:val="0"/>
          <w:caps w:val="0"/>
          <w:noProof/>
          <w:sz w:val="24"/>
          <w:szCs w:val="24"/>
          <w:lang w:val="en-US"/>
        </w:rPr>
      </w:pPr>
      <w:r w:rsidRPr="00B8699C">
        <w:rPr>
          <w:noProof/>
          <w:lang w:val="en-US" w:bidi="hi-IN"/>
        </w:rPr>
        <w:t>10 - Application XXX</w:t>
      </w:r>
      <w:r w:rsidRPr="00B8699C">
        <w:rPr>
          <w:noProof/>
          <w:lang w:val="en-US"/>
        </w:rPr>
        <w:tab/>
      </w:r>
      <w:r>
        <w:rPr>
          <w:noProof/>
        </w:rPr>
        <w:fldChar w:fldCharType="begin"/>
      </w:r>
      <w:r w:rsidRPr="00B8699C">
        <w:rPr>
          <w:noProof/>
          <w:lang w:val="en-US"/>
        </w:rPr>
        <w:instrText xml:space="preserve"> PAGEREF _Toc70675482 \h </w:instrText>
      </w:r>
      <w:r>
        <w:rPr>
          <w:noProof/>
        </w:rPr>
      </w:r>
      <w:r>
        <w:rPr>
          <w:noProof/>
        </w:rPr>
        <w:fldChar w:fldCharType="separate"/>
      </w:r>
      <w:r w:rsidR="007766C1">
        <w:rPr>
          <w:noProof/>
          <w:lang w:val="en-US"/>
        </w:rPr>
        <w:t>30</w:t>
      </w:r>
      <w:r>
        <w:rPr>
          <w:noProof/>
        </w:rPr>
        <w:fldChar w:fldCharType="end"/>
      </w:r>
    </w:p>
    <w:p w14:paraId="3A51A139" w14:textId="1592C534" w:rsidR="00B8699C" w:rsidRDefault="00B8699C">
      <w:pPr>
        <w:pStyle w:val="TM1"/>
        <w:tabs>
          <w:tab w:val="right" w:leader="dot" w:pos="9628"/>
        </w:tabs>
        <w:rPr>
          <w:rFonts w:eastAsiaTheme="minorEastAsia" w:cstheme="minorBidi"/>
          <w:b w:val="0"/>
          <w:bCs w:val="0"/>
          <w:caps w:val="0"/>
          <w:noProof/>
          <w:sz w:val="24"/>
          <w:szCs w:val="24"/>
        </w:rPr>
      </w:pPr>
      <w:r>
        <w:rPr>
          <w:noProof/>
          <w:lang w:bidi="hi-IN"/>
        </w:rPr>
        <w:t>11 - Glossaire</w:t>
      </w:r>
      <w:r>
        <w:rPr>
          <w:noProof/>
        </w:rPr>
        <w:tab/>
      </w:r>
      <w:r>
        <w:rPr>
          <w:noProof/>
        </w:rPr>
        <w:fldChar w:fldCharType="begin"/>
      </w:r>
      <w:r>
        <w:rPr>
          <w:noProof/>
        </w:rPr>
        <w:instrText xml:space="preserve"> PAGEREF _Toc70675483 \h </w:instrText>
      </w:r>
      <w:r>
        <w:rPr>
          <w:noProof/>
        </w:rPr>
      </w:r>
      <w:r>
        <w:rPr>
          <w:noProof/>
        </w:rPr>
        <w:fldChar w:fldCharType="separate"/>
      </w:r>
      <w:r w:rsidR="007766C1">
        <w:rPr>
          <w:noProof/>
        </w:rPr>
        <w:t>31</w:t>
      </w:r>
      <w:r>
        <w:rPr>
          <w:noProof/>
        </w:rPr>
        <w:fldChar w:fldCharType="end"/>
      </w:r>
    </w:p>
    <w:p w14:paraId="121714AF" w14:textId="68A2DD93" w:rsidR="00A9438D" w:rsidRDefault="000D22B6">
      <w:pPr>
        <w:pStyle w:val="TM1"/>
        <w:tabs>
          <w:tab w:val="right" w:leader="dot" w:pos="9866"/>
        </w:tabs>
      </w:pPr>
      <w:r>
        <w:fldChar w:fldCharType="end"/>
      </w:r>
    </w:p>
    <w:p w14:paraId="1A813579" w14:textId="77777777" w:rsidR="00A9438D" w:rsidRPr="00E375C8" w:rsidRDefault="00A9438D">
      <w:pPr>
        <w:pStyle w:val="Balise"/>
        <w:rPr>
          <w:color w:val="auto"/>
          <w:lang w:val="fr-FR"/>
        </w:rPr>
      </w:pPr>
    </w:p>
    <w:p w14:paraId="69ED29C3" w14:textId="77777777" w:rsidR="00A9438D" w:rsidRPr="00E375C8" w:rsidRDefault="00A9438D">
      <w:pPr>
        <w:pStyle w:val="Balise"/>
        <w:rPr>
          <w:color w:val="auto"/>
          <w:lang w:val="fr-FR"/>
        </w:rPr>
      </w:pPr>
    </w:p>
    <w:p w14:paraId="4A6810A1" w14:textId="77777777" w:rsidR="00A9438D" w:rsidRDefault="000D22B6">
      <w:pPr>
        <w:pStyle w:val="Titre1"/>
      </w:pPr>
      <w:bookmarkStart w:id="0" w:name="_Toc70675430"/>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proofErr w:type="spellStart"/>
            <w:r w:rsidRPr="000301B5">
              <w:rPr>
                <w:lang w:val="fr-FR"/>
              </w:rPr>
              <w:t>Eric</w:t>
            </w:r>
            <w:proofErr w:type="spellEnd"/>
            <w:r w:rsidRPr="000301B5">
              <w:rPr>
                <w:lang w:val="fr-FR"/>
              </w:rPr>
              <w:t xml:space="preserve">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0281B5D3"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4529033E"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16E4614" w14:textId="77777777" w:rsidR="00A9438D" w:rsidRDefault="00A9438D">
            <w:pPr>
              <w:pStyle w:val="Contenudetableau"/>
              <w:jc w:val="center"/>
            </w:pP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6B6DD5D8"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6FB1ACA3"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Default="00A9438D">
            <w:pPr>
              <w:pStyle w:val="Contenudetableau"/>
              <w:jc w:val="cente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1E0D087E"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750B7C92"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Default="00A9438D">
            <w:pPr>
              <w:pStyle w:val="Contenudetableau"/>
              <w:jc w:val="center"/>
            </w:pPr>
          </w:p>
        </w:tc>
      </w:tr>
    </w:tbl>
    <w:p w14:paraId="3754BBE6" w14:textId="77777777" w:rsidR="00A9438D" w:rsidRDefault="00A9438D">
      <w:pPr>
        <w:pStyle w:val="Code"/>
        <w:rPr>
          <w:rFonts w:ascii="DejaVu Sans" w:hAnsi="DejaVu Sans"/>
          <w:sz w:val="20"/>
          <w:szCs w:val="20"/>
        </w:rPr>
      </w:pPr>
    </w:p>
    <w:p w14:paraId="48B92784" w14:textId="77777777" w:rsidR="00A9438D" w:rsidRDefault="00A9438D">
      <w:pPr>
        <w:pStyle w:val="Corpsdetexte"/>
        <w:jc w:val="center"/>
        <w:rPr>
          <w:rFonts w:ascii="DejaVu Sans" w:hAnsi="DejaVu Sans"/>
          <w:sz w:val="20"/>
          <w:szCs w:val="20"/>
        </w:rPr>
      </w:pPr>
    </w:p>
    <w:p w14:paraId="022DDF4E" w14:textId="77777777" w:rsidR="00A9438D" w:rsidRDefault="000D22B6">
      <w:pPr>
        <w:pStyle w:val="Titre1"/>
      </w:pPr>
      <w:bookmarkStart w:id="1" w:name="_Toc70675431"/>
      <w:r>
        <w:lastRenderedPageBreak/>
        <w:t>Introduction</w:t>
      </w:r>
      <w:bookmarkEnd w:id="1"/>
    </w:p>
    <w:p w14:paraId="34DC597A" w14:textId="77777777" w:rsidR="00A9438D" w:rsidRDefault="000D22B6">
      <w:pPr>
        <w:pStyle w:val="Titre2"/>
      </w:pPr>
      <w:bookmarkStart w:id="2" w:name="_Toc70675432"/>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AB0AC0">
      <w:pPr>
        <w:pStyle w:val="Corpsdetexte"/>
        <w:numPr>
          <w:ilvl w:val="0"/>
          <w:numId w:val="1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AB0AC0">
      <w:pPr>
        <w:pStyle w:val="Corpsdetexte"/>
        <w:numPr>
          <w:ilvl w:val="0"/>
          <w:numId w:val="1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675433"/>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AB0AC0">
      <w:pPr>
        <w:pStyle w:val="Corpsdetexte"/>
        <w:numPr>
          <w:ilvl w:val="0"/>
          <w:numId w:val="1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AB0AC0">
      <w:pPr>
        <w:pStyle w:val="Corpsdetexte"/>
        <w:numPr>
          <w:ilvl w:val="0"/>
          <w:numId w:val="1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AB0AC0">
      <w:pPr>
        <w:pStyle w:val="Corpsdetexte"/>
        <w:numPr>
          <w:ilvl w:val="0"/>
          <w:numId w:val="1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675434"/>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675435"/>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FA02D0">
      <w:pPr>
        <w:pStyle w:val="Corpsdetexte"/>
        <w:numPr>
          <w:ilvl w:val="0"/>
          <w:numId w:val="16"/>
        </w:numPr>
        <w:spacing w:before="120"/>
        <w:rPr>
          <w:lang w:val="fr-FR"/>
        </w:rPr>
      </w:pPr>
      <w:r w:rsidRPr="00FA02D0">
        <w:rPr>
          <w:lang w:val="fr-FR"/>
        </w:rPr>
        <w:lastRenderedPageBreak/>
        <w:t>D’être plus efficace dans la gestion des commandes, de leur réception à leur livraison en passant par leur préparation ;</w:t>
      </w:r>
    </w:p>
    <w:p w14:paraId="4F41E39B"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les commandes passées et en préparation ;</w:t>
      </w:r>
    </w:p>
    <w:p w14:paraId="2DC59EA1"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FA02D0">
      <w:pPr>
        <w:pStyle w:val="Corpsdetexte"/>
        <w:numPr>
          <w:ilvl w:val="0"/>
          <w:numId w:val="16"/>
        </w:numPr>
        <w:spacing w:before="120"/>
        <w:rPr>
          <w:lang w:val="fr-FR"/>
        </w:rPr>
      </w:pPr>
      <w:r w:rsidRPr="00FA02D0">
        <w:rPr>
          <w:lang w:val="fr-FR"/>
        </w:rPr>
        <w:t>De proposer un site internet pour que les clients puissent :</w:t>
      </w:r>
    </w:p>
    <w:p w14:paraId="2C876749" w14:textId="77777777" w:rsidR="0030757C" w:rsidRPr="00FA02D0" w:rsidRDefault="0030757C" w:rsidP="00FA02D0">
      <w:pPr>
        <w:pStyle w:val="Corpsdetexte"/>
        <w:numPr>
          <w:ilvl w:val="1"/>
          <w:numId w:val="16"/>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FA02D0">
      <w:pPr>
        <w:pStyle w:val="Corpsdetexte"/>
        <w:numPr>
          <w:ilvl w:val="1"/>
          <w:numId w:val="16"/>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FA02D0">
      <w:pPr>
        <w:pStyle w:val="Corpsdetexte"/>
        <w:numPr>
          <w:ilvl w:val="1"/>
          <w:numId w:val="16"/>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FA02D0">
      <w:pPr>
        <w:pStyle w:val="Corpsdetexte"/>
        <w:numPr>
          <w:ilvl w:val="0"/>
          <w:numId w:val="16"/>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5B3FCD">
      <w:pPr>
        <w:pStyle w:val="Corpsdetexte"/>
        <w:numPr>
          <w:ilvl w:val="0"/>
          <w:numId w:val="16"/>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675436"/>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2CFC9CA3" w14:textId="77777777" w:rsidR="0082649A" w:rsidRDefault="00D572F4" w:rsidP="00001AA5">
      <w:pPr>
        <w:pStyle w:val="Corpsdetexte"/>
        <w:spacing w:before="120"/>
        <w:ind w:firstLine="709"/>
        <w:rPr>
          <w:lang w:val="fr-FR"/>
        </w:r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w:t>
      </w:r>
      <w:proofErr w:type="spellStart"/>
      <w:r w:rsidR="00412EC5">
        <w:rPr>
          <w:lang w:val="fr-FR"/>
        </w:rPr>
        <w:t>phygitalisation</w:t>
      </w:r>
      <w:proofErr w:type="spellEnd"/>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0AAAB60F" w:rsidR="00A9438D" w:rsidRPr="000A3E2D" w:rsidRDefault="000D22B6">
      <w:pPr>
        <w:pStyle w:val="Titre1"/>
        <w:rPr>
          <w:lang w:val="fr-FR"/>
        </w:rPr>
      </w:pPr>
      <w:bookmarkStart w:id="7" w:name="_Toc70675437"/>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675438"/>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777C898E" w:rsidR="00157805" w:rsidRDefault="00942B3F" w:rsidP="00AC60E0">
      <w:pPr>
        <w:pStyle w:val="Corpsdetexte"/>
        <w:spacing w:before="120"/>
        <w:jc w:val="center"/>
        <w:rPr>
          <w:lang w:val="fr-FR"/>
        </w:rPr>
      </w:pPr>
      <w:r>
        <w:rPr>
          <w:noProof/>
          <w:lang w:val="fr-FR"/>
        </w:rPr>
        <w:drawing>
          <wp:inline distT="0" distB="0" distL="0" distR="0" wp14:anchorId="7FB60AD6" wp14:editId="01F415CB">
            <wp:extent cx="4072467" cy="3681616"/>
            <wp:effectExtent l="0" t="0" r="444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7316" cy="3695040"/>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tbl>
      <w:tblPr>
        <w:tblpPr w:leftFromText="141" w:rightFromText="141" w:vertAnchor="page" w:horzAnchor="margin" w:tblpXSpec="center" w:tblpY="7708"/>
        <w:tblW w:w="0" w:type="auto"/>
        <w:tblCellMar>
          <w:left w:w="70" w:type="dxa"/>
          <w:right w:w="70" w:type="dxa"/>
        </w:tblCellMar>
        <w:tblLook w:val="04A0" w:firstRow="1" w:lastRow="0" w:firstColumn="1" w:lastColumn="0" w:noHBand="0" w:noVBand="1"/>
      </w:tblPr>
      <w:tblGrid>
        <w:gridCol w:w="885"/>
        <w:gridCol w:w="1334"/>
        <w:gridCol w:w="1444"/>
        <w:gridCol w:w="1419"/>
        <w:gridCol w:w="1712"/>
        <w:gridCol w:w="2824"/>
      </w:tblGrid>
      <w:tr w:rsidR="0080724B" w14:paraId="7F8CD3FB"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92BDEC"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CCF0132" w14:textId="77777777" w:rsidTr="00A07CC6">
        <w:trPr>
          <w:trHeight w:val="34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58AD4ECD"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BB4E9D0" w14:textId="77777777" w:rsidR="0080724B" w:rsidRDefault="0080724B" w:rsidP="0080724B">
            <w:pPr>
              <w:jc w:val="center"/>
              <w:rPr>
                <w:color w:val="000000"/>
                <w:sz w:val="20"/>
                <w:szCs w:val="20"/>
              </w:rPr>
            </w:pPr>
            <w:r>
              <w:rPr>
                <w:color w:val="000000"/>
                <w:sz w:val="20"/>
                <w:szCs w:val="20"/>
              </w:rPr>
              <w:t>S'inscrire</w:t>
            </w:r>
          </w:p>
        </w:tc>
        <w:tc>
          <w:tcPr>
            <w:tcW w:w="0" w:type="auto"/>
            <w:tcBorders>
              <w:top w:val="nil"/>
              <w:left w:val="nil"/>
              <w:bottom w:val="single" w:sz="8" w:space="0" w:color="auto"/>
              <w:right w:val="single" w:sz="8" w:space="0" w:color="auto"/>
            </w:tcBorders>
            <w:shd w:val="clear" w:color="auto" w:fill="auto"/>
            <w:vAlign w:val="center"/>
            <w:hideMark/>
          </w:tcPr>
          <w:p w14:paraId="367A9426" w14:textId="77777777" w:rsidR="0080724B" w:rsidRDefault="0080724B" w:rsidP="0080724B">
            <w:pPr>
              <w:jc w:val="center"/>
              <w:rPr>
                <w:color w:val="000000"/>
                <w:sz w:val="20"/>
                <w:szCs w:val="20"/>
              </w:rPr>
            </w:pPr>
            <w:r>
              <w:rPr>
                <w:color w:val="000000"/>
                <w:sz w:val="20"/>
                <w:szCs w:val="20"/>
              </w:rPr>
              <w:t>Se connecter</w:t>
            </w:r>
          </w:p>
        </w:tc>
        <w:tc>
          <w:tcPr>
            <w:tcW w:w="0" w:type="auto"/>
            <w:tcBorders>
              <w:top w:val="nil"/>
              <w:left w:val="nil"/>
              <w:bottom w:val="single" w:sz="8" w:space="0" w:color="auto"/>
              <w:right w:val="single" w:sz="8" w:space="0" w:color="auto"/>
            </w:tcBorders>
            <w:shd w:val="clear" w:color="auto" w:fill="auto"/>
            <w:vAlign w:val="center"/>
            <w:hideMark/>
          </w:tcPr>
          <w:p w14:paraId="17924981" w14:textId="77777777" w:rsidR="0080724B" w:rsidRDefault="0080724B" w:rsidP="0080724B">
            <w:pPr>
              <w:jc w:val="center"/>
              <w:rPr>
                <w:color w:val="000000"/>
                <w:sz w:val="20"/>
                <w:szCs w:val="20"/>
              </w:rPr>
            </w:pPr>
            <w:r>
              <w:rPr>
                <w:color w:val="000000"/>
                <w:sz w:val="20"/>
                <w:szCs w:val="20"/>
              </w:rPr>
              <w:t>Constituer un panier</w:t>
            </w:r>
          </w:p>
        </w:tc>
        <w:tc>
          <w:tcPr>
            <w:tcW w:w="0" w:type="auto"/>
            <w:tcBorders>
              <w:top w:val="nil"/>
              <w:left w:val="nil"/>
              <w:bottom w:val="single" w:sz="8" w:space="0" w:color="auto"/>
              <w:right w:val="single" w:sz="8" w:space="0" w:color="auto"/>
            </w:tcBorders>
            <w:shd w:val="clear" w:color="auto" w:fill="auto"/>
            <w:vAlign w:val="center"/>
            <w:hideMark/>
          </w:tcPr>
          <w:p w14:paraId="621A8937" w14:textId="77777777" w:rsidR="0080724B" w:rsidRDefault="0080724B" w:rsidP="0080724B">
            <w:pPr>
              <w:jc w:val="center"/>
              <w:rPr>
                <w:color w:val="000000"/>
                <w:sz w:val="20"/>
                <w:szCs w:val="20"/>
              </w:rPr>
            </w:pPr>
            <w:r>
              <w:rPr>
                <w:color w:val="000000"/>
                <w:sz w:val="20"/>
                <w:szCs w:val="20"/>
              </w:rPr>
              <w:t>Consulter un panier</w:t>
            </w:r>
          </w:p>
        </w:tc>
        <w:tc>
          <w:tcPr>
            <w:tcW w:w="0" w:type="auto"/>
            <w:tcBorders>
              <w:top w:val="nil"/>
              <w:left w:val="nil"/>
              <w:bottom w:val="single" w:sz="8" w:space="0" w:color="auto"/>
              <w:right w:val="single" w:sz="8" w:space="0" w:color="auto"/>
            </w:tcBorders>
            <w:shd w:val="clear" w:color="auto" w:fill="auto"/>
            <w:vAlign w:val="center"/>
            <w:hideMark/>
          </w:tcPr>
          <w:p w14:paraId="2F0EFB64" w14:textId="77777777" w:rsidR="0080724B" w:rsidRDefault="0080724B" w:rsidP="0080724B">
            <w:pPr>
              <w:jc w:val="center"/>
              <w:rPr>
                <w:color w:val="000000"/>
                <w:sz w:val="20"/>
                <w:szCs w:val="20"/>
              </w:rPr>
            </w:pPr>
            <w:r>
              <w:rPr>
                <w:color w:val="000000"/>
                <w:sz w:val="20"/>
                <w:szCs w:val="20"/>
              </w:rPr>
              <w:t>Passer une commande</w:t>
            </w:r>
          </w:p>
        </w:tc>
      </w:tr>
      <w:tr w:rsidR="0080724B" w14:paraId="602B54EA"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C6DBB25"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78B16E8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9E9329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245A7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529C7F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E988A0" w14:textId="77777777" w:rsidR="0080724B" w:rsidRDefault="0080724B" w:rsidP="0080724B">
            <w:pPr>
              <w:jc w:val="center"/>
              <w:rPr>
                <w:color w:val="000000"/>
                <w:sz w:val="20"/>
                <w:szCs w:val="20"/>
              </w:rPr>
            </w:pPr>
            <w:r>
              <w:rPr>
                <w:color w:val="000000"/>
                <w:sz w:val="20"/>
                <w:szCs w:val="20"/>
              </w:rPr>
              <w:t>OUI</w:t>
            </w:r>
          </w:p>
        </w:tc>
      </w:tr>
      <w:tr w:rsidR="0080724B" w14:paraId="5022EFCC"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65795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44ECBA6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8B7B31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5E89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7DFB84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CAE2735" w14:textId="77777777" w:rsidR="0080724B" w:rsidRDefault="0080724B" w:rsidP="0080724B">
            <w:pPr>
              <w:jc w:val="center"/>
              <w:rPr>
                <w:color w:val="000000"/>
                <w:sz w:val="20"/>
                <w:szCs w:val="20"/>
              </w:rPr>
            </w:pPr>
            <w:r>
              <w:rPr>
                <w:color w:val="000000"/>
                <w:sz w:val="20"/>
                <w:szCs w:val="20"/>
              </w:rPr>
              <w:t>OUI</w:t>
            </w:r>
          </w:p>
        </w:tc>
      </w:tr>
      <w:tr w:rsidR="0080724B" w14:paraId="799B1638"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5653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75C4BE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7DC79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01C354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35751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D9839D" w14:textId="77777777" w:rsidR="0080724B" w:rsidRDefault="0080724B" w:rsidP="0080724B">
            <w:pPr>
              <w:jc w:val="center"/>
              <w:rPr>
                <w:color w:val="000000"/>
                <w:sz w:val="20"/>
                <w:szCs w:val="20"/>
              </w:rPr>
            </w:pPr>
            <w:r>
              <w:rPr>
                <w:color w:val="000000"/>
                <w:sz w:val="20"/>
                <w:szCs w:val="20"/>
              </w:rPr>
              <w:t> </w:t>
            </w:r>
          </w:p>
        </w:tc>
      </w:tr>
      <w:tr w:rsidR="0080724B" w14:paraId="04F017F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049AB"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7F07118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38D4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84EEF0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735D86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7BCE6D3" w14:textId="77777777" w:rsidR="0080724B" w:rsidRDefault="0080724B" w:rsidP="0080724B">
            <w:pPr>
              <w:jc w:val="center"/>
              <w:rPr>
                <w:color w:val="000000"/>
                <w:sz w:val="20"/>
                <w:szCs w:val="20"/>
              </w:rPr>
            </w:pPr>
            <w:r>
              <w:rPr>
                <w:color w:val="000000"/>
                <w:sz w:val="20"/>
                <w:szCs w:val="20"/>
              </w:rPr>
              <w:t> </w:t>
            </w:r>
          </w:p>
        </w:tc>
      </w:tr>
      <w:tr w:rsidR="0080724B" w14:paraId="11E5FAD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3A351"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172D0C5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63ECB4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20A528B"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10D64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9E2EE89" w14:textId="77777777" w:rsidR="0080724B" w:rsidRDefault="0080724B" w:rsidP="0080724B">
            <w:pPr>
              <w:jc w:val="center"/>
              <w:rPr>
                <w:color w:val="000000"/>
                <w:sz w:val="20"/>
                <w:szCs w:val="20"/>
              </w:rPr>
            </w:pPr>
            <w:r>
              <w:rPr>
                <w:color w:val="000000"/>
                <w:sz w:val="20"/>
                <w:szCs w:val="20"/>
              </w:rPr>
              <w:t> </w:t>
            </w:r>
          </w:p>
        </w:tc>
      </w:tr>
      <w:tr w:rsidR="0080724B" w14:paraId="60F82334" w14:textId="77777777" w:rsidTr="00A07CC6">
        <w:trPr>
          <w:trHeight w:val="340"/>
        </w:trPr>
        <w:tc>
          <w:tcPr>
            <w:tcW w:w="0" w:type="auto"/>
            <w:tcBorders>
              <w:top w:val="nil"/>
              <w:left w:val="nil"/>
              <w:bottom w:val="nil"/>
              <w:right w:val="nil"/>
            </w:tcBorders>
            <w:shd w:val="clear" w:color="auto" w:fill="auto"/>
            <w:noWrap/>
            <w:vAlign w:val="bottom"/>
            <w:hideMark/>
          </w:tcPr>
          <w:p w14:paraId="3ED45C2D"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E0F6EC"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186DAE01"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2B90FFD"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0A73C85"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3AC98B77" w14:textId="77777777" w:rsidR="0080724B" w:rsidRDefault="0080724B" w:rsidP="0080724B">
            <w:pPr>
              <w:rPr>
                <w:sz w:val="20"/>
                <w:szCs w:val="20"/>
              </w:rPr>
            </w:pPr>
          </w:p>
        </w:tc>
      </w:tr>
      <w:tr w:rsidR="0080724B" w14:paraId="764008DC"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6B6CF7"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5D4F56F" w14:textId="77777777" w:rsidTr="00A07CC6">
        <w:trPr>
          <w:trHeight w:val="86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11A0C48E"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FA12CF6" w14:textId="77777777" w:rsidR="0080724B" w:rsidRDefault="0080724B" w:rsidP="0080724B">
            <w:pPr>
              <w:jc w:val="center"/>
              <w:rPr>
                <w:color w:val="000000"/>
                <w:sz w:val="20"/>
                <w:szCs w:val="20"/>
              </w:rPr>
            </w:pPr>
            <w:r>
              <w:rPr>
                <w:color w:val="000000"/>
                <w:sz w:val="20"/>
                <w:szCs w:val="20"/>
              </w:rPr>
              <w:t>Payer la commande</w:t>
            </w:r>
          </w:p>
        </w:tc>
        <w:tc>
          <w:tcPr>
            <w:tcW w:w="0" w:type="auto"/>
            <w:tcBorders>
              <w:top w:val="nil"/>
              <w:left w:val="nil"/>
              <w:bottom w:val="single" w:sz="8" w:space="0" w:color="auto"/>
              <w:right w:val="single" w:sz="8" w:space="0" w:color="auto"/>
            </w:tcBorders>
            <w:shd w:val="clear" w:color="auto" w:fill="auto"/>
            <w:vAlign w:val="center"/>
            <w:hideMark/>
          </w:tcPr>
          <w:p w14:paraId="4546CE1B" w14:textId="77777777" w:rsidR="0080724B" w:rsidRDefault="0080724B" w:rsidP="0080724B">
            <w:pPr>
              <w:jc w:val="center"/>
              <w:rPr>
                <w:color w:val="000000"/>
                <w:sz w:val="20"/>
                <w:szCs w:val="20"/>
              </w:rPr>
            </w:pPr>
            <w:r>
              <w:rPr>
                <w:color w:val="000000"/>
                <w:sz w:val="20"/>
                <w:szCs w:val="20"/>
              </w:rPr>
              <w:t>Modifier la commande</w:t>
            </w:r>
          </w:p>
        </w:tc>
        <w:tc>
          <w:tcPr>
            <w:tcW w:w="0" w:type="auto"/>
            <w:tcBorders>
              <w:top w:val="nil"/>
              <w:left w:val="nil"/>
              <w:bottom w:val="single" w:sz="8" w:space="0" w:color="auto"/>
              <w:right w:val="single" w:sz="8" w:space="0" w:color="auto"/>
            </w:tcBorders>
            <w:shd w:val="clear" w:color="auto" w:fill="auto"/>
            <w:vAlign w:val="center"/>
            <w:hideMark/>
          </w:tcPr>
          <w:p w14:paraId="485DBB7F" w14:textId="77777777" w:rsidR="0080724B" w:rsidRDefault="0080724B" w:rsidP="0080724B">
            <w:pPr>
              <w:jc w:val="center"/>
              <w:rPr>
                <w:color w:val="000000"/>
                <w:sz w:val="20"/>
                <w:szCs w:val="20"/>
              </w:rPr>
            </w:pPr>
            <w:r>
              <w:rPr>
                <w:color w:val="000000"/>
                <w:sz w:val="20"/>
                <w:szCs w:val="20"/>
              </w:rPr>
              <w:t>Annuler la commande</w:t>
            </w:r>
          </w:p>
        </w:tc>
        <w:tc>
          <w:tcPr>
            <w:tcW w:w="0" w:type="auto"/>
            <w:tcBorders>
              <w:top w:val="nil"/>
              <w:left w:val="nil"/>
              <w:bottom w:val="single" w:sz="8" w:space="0" w:color="auto"/>
              <w:right w:val="single" w:sz="8" w:space="0" w:color="auto"/>
            </w:tcBorders>
            <w:shd w:val="clear" w:color="auto" w:fill="auto"/>
            <w:vAlign w:val="center"/>
            <w:hideMark/>
          </w:tcPr>
          <w:p w14:paraId="4EEEE13C" w14:textId="77777777" w:rsidR="0080724B" w:rsidRDefault="0080724B" w:rsidP="0080724B">
            <w:pPr>
              <w:jc w:val="center"/>
              <w:rPr>
                <w:color w:val="000000"/>
                <w:sz w:val="20"/>
                <w:szCs w:val="20"/>
              </w:rPr>
            </w:pPr>
            <w:r>
              <w:rPr>
                <w:color w:val="000000"/>
                <w:sz w:val="20"/>
                <w:szCs w:val="20"/>
              </w:rPr>
              <w:t>Consulter le catalogue de pizzas</w:t>
            </w:r>
          </w:p>
        </w:tc>
        <w:tc>
          <w:tcPr>
            <w:tcW w:w="0" w:type="auto"/>
            <w:tcBorders>
              <w:top w:val="nil"/>
              <w:left w:val="nil"/>
              <w:bottom w:val="single" w:sz="8" w:space="0" w:color="auto"/>
              <w:right w:val="single" w:sz="8" w:space="0" w:color="auto"/>
            </w:tcBorders>
            <w:shd w:val="clear" w:color="auto" w:fill="auto"/>
            <w:vAlign w:val="center"/>
            <w:hideMark/>
          </w:tcPr>
          <w:p w14:paraId="3D439C6E" w14:textId="77777777" w:rsidR="0080724B" w:rsidRDefault="0080724B" w:rsidP="0080724B">
            <w:pPr>
              <w:jc w:val="center"/>
              <w:rPr>
                <w:color w:val="000000"/>
                <w:sz w:val="20"/>
                <w:szCs w:val="20"/>
              </w:rPr>
            </w:pPr>
            <w:r>
              <w:rPr>
                <w:color w:val="000000"/>
                <w:sz w:val="20"/>
                <w:szCs w:val="20"/>
              </w:rPr>
              <w:t>Afficher la liste des commandes d'un client connecté (Client)</w:t>
            </w:r>
          </w:p>
        </w:tc>
      </w:tr>
      <w:tr w:rsidR="0080724B" w14:paraId="4A5D21E9"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5D89C7C"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51F80FD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485BB2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69722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D4E0C3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637EBC8" w14:textId="77777777" w:rsidR="0080724B" w:rsidRDefault="0080724B" w:rsidP="0080724B">
            <w:pPr>
              <w:jc w:val="center"/>
              <w:rPr>
                <w:color w:val="000000"/>
                <w:sz w:val="20"/>
                <w:szCs w:val="20"/>
              </w:rPr>
            </w:pPr>
            <w:r>
              <w:rPr>
                <w:color w:val="000000"/>
                <w:sz w:val="20"/>
                <w:szCs w:val="20"/>
              </w:rPr>
              <w:t>OUI</w:t>
            </w:r>
          </w:p>
        </w:tc>
      </w:tr>
      <w:tr w:rsidR="0080724B" w14:paraId="563FC530"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EAC1B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5616235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A5640F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07B38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47E18E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48F3DBA" w14:textId="77777777" w:rsidR="0080724B" w:rsidRDefault="0080724B" w:rsidP="0080724B">
            <w:pPr>
              <w:jc w:val="center"/>
              <w:rPr>
                <w:color w:val="000000"/>
                <w:sz w:val="20"/>
                <w:szCs w:val="20"/>
              </w:rPr>
            </w:pPr>
            <w:r>
              <w:rPr>
                <w:color w:val="000000"/>
                <w:sz w:val="20"/>
                <w:szCs w:val="20"/>
              </w:rPr>
              <w:t>OUI</w:t>
            </w:r>
          </w:p>
        </w:tc>
      </w:tr>
      <w:tr w:rsidR="0080724B" w14:paraId="3DF400C5"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7C9A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323684F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097809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F2C4B8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159BEC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AF89835" w14:textId="77777777" w:rsidR="0080724B" w:rsidRDefault="0080724B" w:rsidP="0080724B">
            <w:pPr>
              <w:jc w:val="center"/>
              <w:rPr>
                <w:color w:val="000000"/>
                <w:sz w:val="20"/>
                <w:szCs w:val="20"/>
              </w:rPr>
            </w:pPr>
            <w:r>
              <w:rPr>
                <w:color w:val="000000"/>
                <w:sz w:val="20"/>
                <w:szCs w:val="20"/>
              </w:rPr>
              <w:t> </w:t>
            </w:r>
          </w:p>
        </w:tc>
      </w:tr>
      <w:tr w:rsidR="0080724B" w14:paraId="0902E5C3"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CE6566"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0D14E01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4E654C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34F68D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876581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F1F90CD" w14:textId="77777777" w:rsidR="0080724B" w:rsidRDefault="0080724B" w:rsidP="0080724B">
            <w:pPr>
              <w:jc w:val="center"/>
              <w:rPr>
                <w:color w:val="000000"/>
                <w:sz w:val="20"/>
                <w:szCs w:val="20"/>
              </w:rPr>
            </w:pPr>
            <w:r>
              <w:rPr>
                <w:color w:val="000000"/>
                <w:sz w:val="20"/>
                <w:szCs w:val="20"/>
              </w:rPr>
              <w:t> </w:t>
            </w:r>
          </w:p>
        </w:tc>
      </w:tr>
      <w:tr w:rsidR="0080724B" w14:paraId="6FD4808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522C9"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448454A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3B0907E"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7A3F4F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7FA3EC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646A929" w14:textId="77777777" w:rsidR="0080724B" w:rsidRDefault="0080724B" w:rsidP="0080724B">
            <w:pPr>
              <w:jc w:val="center"/>
              <w:rPr>
                <w:color w:val="000000"/>
                <w:sz w:val="20"/>
                <w:szCs w:val="20"/>
              </w:rPr>
            </w:pPr>
            <w:r>
              <w:rPr>
                <w:color w:val="000000"/>
                <w:sz w:val="20"/>
                <w:szCs w:val="20"/>
              </w:rPr>
              <w:t> </w:t>
            </w:r>
          </w:p>
        </w:tc>
      </w:tr>
    </w:tbl>
    <w:p w14:paraId="55F951EA" w14:textId="4598963E" w:rsidR="003D74E3" w:rsidRDefault="004023BC" w:rsidP="0080724B">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04051647" w14:textId="77777777" w:rsidR="000925F4" w:rsidRDefault="000925F4" w:rsidP="00F838FC">
      <w:pPr>
        <w:pStyle w:val="Corpsdetexte"/>
        <w:spacing w:before="120"/>
        <w:ind w:firstLine="709"/>
        <w:rPr>
          <w:lang w:val="fr-FR"/>
        </w:rPr>
      </w:pPr>
    </w:p>
    <w:p w14:paraId="64F4755B" w14:textId="77777777" w:rsidR="0080724B" w:rsidRPr="0079557E" w:rsidRDefault="0080724B" w:rsidP="0080724B">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1</w:t>
      </w:r>
      <w:r>
        <w:rPr>
          <w:b/>
          <w:bCs/>
          <w:u w:val="single"/>
          <w:lang w:val="fr-FR"/>
        </w:rPr>
        <w:t xml:space="preserve"> ET 2</w:t>
      </w:r>
      <w:r w:rsidRPr="0079557E">
        <w:rPr>
          <w:b/>
          <w:bCs/>
          <w:u w:val="single"/>
          <w:lang w:val="fr-FR"/>
        </w:rPr>
        <w:t> : FONCTIONNALITES ACCESSIBLES AUX CLIENTS</w:t>
      </w:r>
    </w:p>
    <w:p w14:paraId="029E5FD1" w14:textId="333BA28E" w:rsidR="003D74E3" w:rsidRDefault="003D74E3" w:rsidP="00F838FC">
      <w:pPr>
        <w:pStyle w:val="Corpsdetexte"/>
        <w:spacing w:before="120"/>
        <w:ind w:firstLine="709"/>
        <w:rPr>
          <w:lang w:val="fr-FR"/>
        </w:r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tbl>
      <w:tblPr>
        <w:tblpPr w:leftFromText="141" w:rightFromText="141" w:vertAnchor="page" w:horzAnchor="margin" w:tblpXSpec="center" w:tblpY="4841"/>
        <w:tblW w:w="0" w:type="auto"/>
        <w:tblCellMar>
          <w:left w:w="70" w:type="dxa"/>
          <w:right w:w="70" w:type="dxa"/>
        </w:tblCellMar>
        <w:tblLook w:val="04A0" w:firstRow="1" w:lastRow="0" w:firstColumn="1" w:lastColumn="0" w:noHBand="0" w:noVBand="1"/>
      </w:tblPr>
      <w:tblGrid>
        <w:gridCol w:w="885"/>
        <w:gridCol w:w="1411"/>
        <w:gridCol w:w="1562"/>
        <w:gridCol w:w="1553"/>
        <w:gridCol w:w="1226"/>
        <w:gridCol w:w="1584"/>
        <w:gridCol w:w="1397"/>
      </w:tblGrid>
      <w:tr w:rsidR="0080724B" w14:paraId="578FC755"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1E7589"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6EE12A1F"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41DEFB6B"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2601529" w14:textId="77777777" w:rsidR="0080724B" w:rsidRDefault="0080724B" w:rsidP="0080724B">
            <w:pPr>
              <w:jc w:val="center"/>
              <w:rPr>
                <w:color w:val="000000"/>
                <w:sz w:val="20"/>
                <w:szCs w:val="20"/>
              </w:rPr>
            </w:pPr>
            <w:r>
              <w:rPr>
                <w:color w:val="000000"/>
                <w:sz w:val="20"/>
                <w:szCs w:val="20"/>
              </w:rPr>
              <w:t>Créer un compte Employé</w:t>
            </w:r>
          </w:p>
        </w:tc>
        <w:tc>
          <w:tcPr>
            <w:tcW w:w="0" w:type="auto"/>
            <w:tcBorders>
              <w:top w:val="nil"/>
              <w:left w:val="nil"/>
              <w:bottom w:val="single" w:sz="8" w:space="0" w:color="auto"/>
              <w:right w:val="single" w:sz="8" w:space="0" w:color="auto"/>
            </w:tcBorders>
            <w:shd w:val="clear" w:color="auto" w:fill="auto"/>
            <w:vAlign w:val="center"/>
            <w:hideMark/>
          </w:tcPr>
          <w:p w14:paraId="5B187ED7" w14:textId="77777777" w:rsidR="0080724B" w:rsidRDefault="0080724B" w:rsidP="0080724B">
            <w:pPr>
              <w:jc w:val="center"/>
              <w:rPr>
                <w:color w:val="000000"/>
                <w:sz w:val="20"/>
                <w:szCs w:val="20"/>
              </w:rPr>
            </w:pPr>
            <w:r>
              <w:rPr>
                <w:color w:val="000000"/>
                <w:sz w:val="20"/>
                <w:szCs w:val="20"/>
              </w:rPr>
              <w:t>Indiquer "en live" que la commande est livrée</w:t>
            </w:r>
          </w:p>
        </w:tc>
        <w:tc>
          <w:tcPr>
            <w:tcW w:w="0" w:type="auto"/>
            <w:tcBorders>
              <w:top w:val="nil"/>
              <w:left w:val="nil"/>
              <w:bottom w:val="single" w:sz="8" w:space="0" w:color="auto"/>
              <w:right w:val="single" w:sz="8" w:space="0" w:color="auto"/>
            </w:tcBorders>
            <w:shd w:val="clear" w:color="auto" w:fill="auto"/>
            <w:vAlign w:val="center"/>
            <w:hideMark/>
          </w:tcPr>
          <w:p w14:paraId="55C6D9BE" w14:textId="77777777" w:rsidR="0080724B" w:rsidRDefault="0080724B" w:rsidP="0080724B">
            <w:pPr>
              <w:jc w:val="center"/>
              <w:rPr>
                <w:color w:val="000000"/>
                <w:sz w:val="20"/>
                <w:szCs w:val="20"/>
              </w:rPr>
            </w:pPr>
            <w:r>
              <w:rPr>
                <w:color w:val="000000"/>
                <w:sz w:val="20"/>
                <w:szCs w:val="20"/>
              </w:rPr>
              <w:t>Afficher la liste de toutes les commandes</w:t>
            </w:r>
          </w:p>
        </w:tc>
        <w:tc>
          <w:tcPr>
            <w:tcW w:w="0" w:type="auto"/>
            <w:tcBorders>
              <w:top w:val="nil"/>
              <w:left w:val="nil"/>
              <w:bottom w:val="single" w:sz="8" w:space="0" w:color="auto"/>
              <w:right w:val="single" w:sz="8" w:space="0" w:color="auto"/>
            </w:tcBorders>
            <w:shd w:val="clear" w:color="auto" w:fill="auto"/>
            <w:vAlign w:val="center"/>
            <w:hideMark/>
          </w:tcPr>
          <w:p w14:paraId="489C2D7B" w14:textId="77777777" w:rsidR="0080724B" w:rsidRDefault="0080724B" w:rsidP="0080724B">
            <w:pPr>
              <w:jc w:val="center"/>
              <w:rPr>
                <w:color w:val="000000"/>
                <w:sz w:val="20"/>
                <w:szCs w:val="20"/>
              </w:rPr>
            </w:pPr>
            <w:r>
              <w:rPr>
                <w:color w:val="000000"/>
                <w:sz w:val="20"/>
                <w:szCs w:val="20"/>
              </w:rPr>
              <w:t>Afficher l'état du stock</w:t>
            </w:r>
          </w:p>
        </w:tc>
        <w:tc>
          <w:tcPr>
            <w:tcW w:w="0" w:type="auto"/>
            <w:tcBorders>
              <w:top w:val="nil"/>
              <w:left w:val="nil"/>
              <w:bottom w:val="single" w:sz="8" w:space="0" w:color="auto"/>
              <w:right w:val="single" w:sz="8" w:space="0" w:color="auto"/>
            </w:tcBorders>
            <w:shd w:val="clear" w:color="auto" w:fill="auto"/>
            <w:vAlign w:val="center"/>
            <w:hideMark/>
          </w:tcPr>
          <w:p w14:paraId="2A89B142" w14:textId="77777777" w:rsidR="0080724B" w:rsidRDefault="0080724B" w:rsidP="0080724B">
            <w:pPr>
              <w:jc w:val="center"/>
              <w:rPr>
                <w:color w:val="000000"/>
                <w:sz w:val="20"/>
                <w:szCs w:val="20"/>
              </w:rPr>
            </w:pPr>
            <w:r>
              <w:rPr>
                <w:color w:val="000000"/>
                <w:sz w:val="20"/>
                <w:szCs w:val="20"/>
              </w:rPr>
              <w:t>Prise de commande au téléphone ou sur place</w:t>
            </w:r>
          </w:p>
        </w:tc>
        <w:tc>
          <w:tcPr>
            <w:tcW w:w="0" w:type="auto"/>
            <w:tcBorders>
              <w:top w:val="nil"/>
              <w:left w:val="nil"/>
              <w:bottom w:val="single" w:sz="8" w:space="0" w:color="auto"/>
              <w:right w:val="single" w:sz="8" w:space="0" w:color="auto"/>
            </w:tcBorders>
            <w:shd w:val="clear" w:color="auto" w:fill="auto"/>
            <w:vAlign w:val="center"/>
            <w:hideMark/>
          </w:tcPr>
          <w:p w14:paraId="7F620831" w14:textId="77777777" w:rsidR="0080724B" w:rsidRDefault="0080724B" w:rsidP="0080724B">
            <w:pPr>
              <w:jc w:val="center"/>
              <w:rPr>
                <w:color w:val="000000"/>
                <w:sz w:val="20"/>
                <w:szCs w:val="20"/>
              </w:rPr>
            </w:pPr>
            <w:r>
              <w:rPr>
                <w:color w:val="000000"/>
                <w:sz w:val="20"/>
                <w:szCs w:val="20"/>
              </w:rPr>
              <w:t>Commande en cours de livraison</w:t>
            </w:r>
          </w:p>
        </w:tc>
      </w:tr>
      <w:tr w:rsidR="0080724B" w14:paraId="16887D72"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19DDDF"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2E61A28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2A5122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1B708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5DBC8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BB6E56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28AEBE5" w14:textId="77777777" w:rsidR="0080724B" w:rsidRDefault="0080724B" w:rsidP="0080724B">
            <w:pPr>
              <w:jc w:val="center"/>
              <w:rPr>
                <w:color w:val="000000"/>
                <w:sz w:val="20"/>
                <w:szCs w:val="20"/>
              </w:rPr>
            </w:pPr>
            <w:r>
              <w:rPr>
                <w:color w:val="000000"/>
                <w:sz w:val="20"/>
                <w:szCs w:val="20"/>
              </w:rPr>
              <w:t> </w:t>
            </w:r>
          </w:p>
        </w:tc>
      </w:tr>
      <w:tr w:rsidR="0080724B" w14:paraId="497DD59F"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D413C4F"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1AB35787"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318BB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0C8E13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75B634"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FDBC8F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B8E6DF" w14:textId="77777777" w:rsidR="0080724B" w:rsidRDefault="0080724B" w:rsidP="0080724B">
            <w:pPr>
              <w:jc w:val="center"/>
              <w:rPr>
                <w:color w:val="000000"/>
                <w:sz w:val="20"/>
                <w:szCs w:val="20"/>
              </w:rPr>
            </w:pPr>
            <w:r>
              <w:rPr>
                <w:color w:val="000000"/>
                <w:sz w:val="20"/>
                <w:szCs w:val="20"/>
              </w:rPr>
              <w:t>OUI</w:t>
            </w:r>
          </w:p>
        </w:tc>
      </w:tr>
      <w:tr w:rsidR="0080724B" w14:paraId="7D45B70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792214"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711D59F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E12418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6809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B33A00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68E8FB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62B7C1F" w14:textId="77777777" w:rsidR="0080724B" w:rsidRDefault="0080724B" w:rsidP="0080724B">
            <w:pPr>
              <w:jc w:val="center"/>
              <w:rPr>
                <w:color w:val="000000"/>
                <w:sz w:val="20"/>
                <w:szCs w:val="20"/>
              </w:rPr>
            </w:pPr>
            <w:r>
              <w:rPr>
                <w:color w:val="000000"/>
                <w:sz w:val="20"/>
                <w:szCs w:val="20"/>
              </w:rPr>
              <w:t> </w:t>
            </w:r>
          </w:p>
        </w:tc>
      </w:tr>
      <w:tr w:rsidR="0080724B" w14:paraId="395FE55D" w14:textId="77777777" w:rsidTr="00A07CC6">
        <w:trPr>
          <w:trHeight w:val="340"/>
        </w:trPr>
        <w:tc>
          <w:tcPr>
            <w:tcW w:w="0" w:type="auto"/>
            <w:tcBorders>
              <w:top w:val="nil"/>
              <w:left w:val="nil"/>
              <w:bottom w:val="nil"/>
              <w:right w:val="nil"/>
            </w:tcBorders>
            <w:shd w:val="clear" w:color="auto" w:fill="auto"/>
            <w:noWrap/>
            <w:vAlign w:val="bottom"/>
            <w:hideMark/>
          </w:tcPr>
          <w:p w14:paraId="768AAA67"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B83A2A"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69C23C3"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F14ED1E"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0D98CB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4F802C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698F4BE8" w14:textId="77777777" w:rsidR="0080724B" w:rsidRDefault="0080724B" w:rsidP="0080724B">
            <w:pPr>
              <w:rPr>
                <w:sz w:val="20"/>
                <w:szCs w:val="20"/>
              </w:rPr>
            </w:pPr>
          </w:p>
        </w:tc>
      </w:tr>
      <w:tr w:rsidR="0080724B" w14:paraId="1FBB8D30"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EEF1B6"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7E58C2A6"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79243B82"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0BD898" w14:textId="77777777" w:rsidR="0080724B" w:rsidRDefault="0080724B" w:rsidP="0080724B">
            <w:pPr>
              <w:jc w:val="center"/>
              <w:rPr>
                <w:color w:val="000000"/>
                <w:sz w:val="20"/>
                <w:szCs w:val="20"/>
              </w:rPr>
            </w:pPr>
            <w:r>
              <w:rPr>
                <w:color w:val="000000"/>
                <w:sz w:val="20"/>
                <w:szCs w:val="20"/>
              </w:rPr>
              <w:t>Enregistrer un produit dans le stock</w:t>
            </w:r>
          </w:p>
        </w:tc>
        <w:tc>
          <w:tcPr>
            <w:tcW w:w="0" w:type="auto"/>
            <w:tcBorders>
              <w:top w:val="nil"/>
              <w:left w:val="nil"/>
              <w:bottom w:val="single" w:sz="8" w:space="0" w:color="auto"/>
              <w:right w:val="single" w:sz="8" w:space="0" w:color="auto"/>
            </w:tcBorders>
            <w:shd w:val="clear" w:color="auto" w:fill="auto"/>
            <w:vAlign w:val="center"/>
            <w:hideMark/>
          </w:tcPr>
          <w:p w14:paraId="27812E7D" w14:textId="77777777" w:rsidR="0080724B" w:rsidRDefault="0080724B" w:rsidP="0080724B">
            <w:pPr>
              <w:jc w:val="center"/>
              <w:rPr>
                <w:color w:val="000000"/>
                <w:sz w:val="20"/>
                <w:szCs w:val="20"/>
              </w:rPr>
            </w:pPr>
            <w:r>
              <w:rPr>
                <w:color w:val="000000"/>
                <w:sz w:val="20"/>
                <w:szCs w:val="20"/>
              </w:rPr>
              <w:t>Accepter la commande</w:t>
            </w:r>
          </w:p>
        </w:tc>
        <w:tc>
          <w:tcPr>
            <w:tcW w:w="0" w:type="auto"/>
            <w:tcBorders>
              <w:top w:val="nil"/>
              <w:left w:val="nil"/>
              <w:bottom w:val="single" w:sz="8" w:space="0" w:color="auto"/>
              <w:right w:val="single" w:sz="8" w:space="0" w:color="auto"/>
            </w:tcBorders>
            <w:shd w:val="clear" w:color="auto" w:fill="auto"/>
            <w:vAlign w:val="center"/>
            <w:hideMark/>
          </w:tcPr>
          <w:p w14:paraId="21E14136" w14:textId="77777777" w:rsidR="0080724B" w:rsidRDefault="0080724B" w:rsidP="0080724B">
            <w:pPr>
              <w:jc w:val="center"/>
              <w:rPr>
                <w:color w:val="000000"/>
                <w:sz w:val="20"/>
                <w:szCs w:val="20"/>
              </w:rPr>
            </w:pPr>
            <w:r>
              <w:rPr>
                <w:color w:val="000000"/>
                <w:sz w:val="20"/>
                <w:szCs w:val="20"/>
              </w:rPr>
              <w:t>Affecter une commande à un livreur</w:t>
            </w:r>
          </w:p>
        </w:tc>
        <w:tc>
          <w:tcPr>
            <w:tcW w:w="0" w:type="auto"/>
            <w:tcBorders>
              <w:top w:val="nil"/>
              <w:left w:val="nil"/>
              <w:bottom w:val="single" w:sz="8" w:space="0" w:color="auto"/>
              <w:right w:val="single" w:sz="8" w:space="0" w:color="auto"/>
            </w:tcBorders>
            <w:shd w:val="clear" w:color="auto" w:fill="auto"/>
            <w:vAlign w:val="center"/>
            <w:hideMark/>
          </w:tcPr>
          <w:p w14:paraId="598F7940" w14:textId="77777777" w:rsidR="0080724B" w:rsidRDefault="0080724B" w:rsidP="0080724B">
            <w:pPr>
              <w:jc w:val="center"/>
              <w:rPr>
                <w:color w:val="000000"/>
                <w:sz w:val="20"/>
                <w:szCs w:val="20"/>
              </w:rPr>
            </w:pPr>
            <w:r>
              <w:rPr>
                <w:color w:val="000000"/>
                <w:sz w:val="20"/>
                <w:szCs w:val="20"/>
              </w:rPr>
              <w:t>Préparer une commande</w:t>
            </w:r>
          </w:p>
        </w:tc>
        <w:tc>
          <w:tcPr>
            <w:tcW w:w="0" w:type="auto"/>
            <w:tcBorders>
              <w:top w:val="nil"/>
              <w:left w:val="nil"/>
              <w:bottom w:val="single" w:sz="8" w:space="0" w:color="auto"/>
              <w:right w:val="single" w:sz="8" w:space="0" w:color="auto"/>
            </w:tcBorders>
            <w:shd w:val="clear" w:color="auto" w:fill="auto"/>
            <w:vAlign w:val="center"/>
            <w:hideMark/>
          </w:tcPr>
          <w:p w14:paraId="702B74C6" w14:textId="77777777" w:rsidR="0080724B" w:rsidRDefault="0080724B" w:rsidP="0080724B">
            <w:pPr>
              <w:jc w:val="center"/>
              <w:rPr>
                <w:color w:val="000000"/>
                <w:sz w:val="20"/>
                <w:szCs w:val="20"/>
              </w:rPr>
            </w:pPr>
            <w:r>
              <w:rPr>
                <w:color w:val="000000"/>
                <w:sz w:val="20"/>
                <w:szCs w:val="20"/>
              </w:rPr>
              <w:t>Passer une commande auprès d'un fournisseur</w:t>
            </w:r>
          </w:p>
        </w:tc>
        <w:tc>
          <w:tcPr>
            <w:tcW w:w="0" w:type="auto"/>
            <w:tcBorders>
              <w:top w:val="nil"/>
              <w:left w:val="nil"/>
              <w:bottom w:val="single" w:sz="8" w:space="0" w:color="auto"/>
              <w:right w:val="single" w:sz="8" w:space="0" w:color="auto"/>
            </w:tcBorders>
            <w:shd w:val="clear" w:color="auto" w:fill="auto"/>
            <w:vAlign w:val="center"/>
            <w:hideMark/>
          </w:tcPr>
          <w:p w14:paraId="4E2BB8AE" w14:textId="77777777" w:rsidR="0080724B" w:rsidRDefault="0080724B" w:rsidP="0080724B">
            <w:pPr>
              <w:jc w:val="center"/>
              <w:rPr>
                <w:color w:val="000000"/>
                <w:sz w:val="20"/>
                <w:szCs w:val="20"/>
              </w:rPr>
            </w:pPr>
            <w:r>
              <w:rPr>
                <w:color w:val="000000"/>
                <w:sz w:val="20"/>
                <w:szCs w:val="20"/>
              </w:rPr>
              <w:t>Afficher l'aide-mémoire</w:t>
            </w:r>
          </w:p>
        </w:tc>
      </w:tr>
      <w:tr w:rsidR="0080724B" w14:paraId="4933706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305989"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0FE7A0B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40DF61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66A7514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BE6317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038050"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65E42BE" w14:textId="77777777" w:rsidR="0080724B" w:rsidRDefault="0080724B" w:rsidP="0080724B">
            <w:pPr>
              <w:jc w:val="center"/>
              <w:rPr>
                <w:color w:val="000000"/>
                <w:sz w:val="20"/>
                <w:szCs w:val="20"/>
              </w:rPr>
            </w:pPr>
            <w:r>
              <w:rPr>
                <w:color w:val="000000"/>
                <w:sz w:val="20"/>
                <w:szCs w:val="20"/>
              </w:rPr>
              <w:t>OUI</w:t>
            </w:r>
          </w:p>
        </w:tc>
      </w:tr>
      <w:tr w:rsidR="0080724B" w14:paraId="57FF0FBB"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56B0EA8"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071E1F9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9ADE40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F11BF0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6DA4B4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F85E3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63DC15" w14:textId="77777777" w:rsidR="0080724B" w:rsidRDefault="0080724B" w:rsidP="0080724B">
            <w:pPr>
              <w:jc w:val="center"/>
              <w:rPr>
                <w:color w:val="000000"/>
                <w:sz w:val="20"/>
                <w:szCs w:val="20"/>
              </w:rPr>
            </w:pPr>
            <w:r>
              <w:rPr>
                <w:color w:val="000000"/>
                <w:sz w:val="20"/>
                <w:szCs w:val="20"/>
              </w:rPr>
              <w:t> </w:t>
            </w:r>
          </w:p>
        </w:tc>
      </w:tr>
    </w:tbl>
    <w:p w14:paraId="5B2873C1" w14:textId="77777777" w:rsidR="00D505A3" w:rsidRDefault="00D505A3" w:rsidP="00F838FC">
      <w:pPr>
        <w:pStyle w:val="Corpsdetexte"/>
        <w:spacing w:before="120"/>
        <w:ind w:firstLine="709"/>
        <w:rPr>
          <w:lang w:val="fr-FR"/>
        </w:rPr>
      </w:pPr>
    </w:p>
    <w:p w14:paraId="76E5119A" w14:textId="19F6905D" w:rsidR="000925F4" w:rsidRDefault="000925F4" w:rsidP="00F838FC">
      <w:pPr>
        <w:pStyle w:val="Corpsdetexte"/>
        <w:spacing w:before="120"/>
        <w:ind w:firstLine="709"/>
        <w:rPr>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7E991233" w14:textId="77777777" w:rsidR="0080724B" w:rsidRPr="0012162E" w:rsidRDefault="0080724B">
      <w:pPr>
        <w:rPr>
          <w:rFonts w:ascii="Open Sans" w:eastAsia="Source Han Sans CN Regular" w:hAnsi="Open Sans" w:cs="Lohit Devanagari"/>
          <w:b/>
          <w:color w:val="4C4C4C"/>
          <w:kern w:val="1"/>
          <w:sz w:val="28"/>
          <w:lang w:eastAsia="zh-CN" w:bidi="hi-IN"/>
        </w:rPr>
      </w:pPr>
      <w:r>
        <w:br w:type="page"/>
      </w:r>
    </w:p>
    <w:p w14:paraId="50748554" w14:textId="1493A120" w:rsidR="00A9438D" w:rsidRDefault="000D22B6">
      <w:pPr>
        <w:pStyle w:val="Titre2"/>
      </w:pPr>
      <w:bookmarkStart w:id="9" w:name="_Toc70675439"/>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5321A9">
      <w:pPr>
        <w:pStyle w:val="Corpsdetexte"/>
        <w:numPr>
          <w:ilvl w:val="0"/>
          <w:numId w:val="17"/>
        </w:numPr>
        <w:spacing w:before="120"/>
        <w:rPr>
          <w:lang w:val="fr-FR"/>
        </w:rPr>
      </w:pPr>
      <w:r>
        <w:rPr>
          <w:lang w:val="fr-FR"/>
        </w:rPr>
        <w:t>Afficher la liste de toutes les commandes ;</w:t>
      </w:r>
    </w:p>
    <w:p w14:paraId="7AAFE42C" w14:textId="250E570C" w:rsidR="005321A9" w:rsidRDefault="005321A9" w:rsidP="005321A9">
      <w:pPr>
        <w:pStyle w:val="Corpsdetexte"/>
        <w:numPr>
          <w:ilvl w:val="0"/>
          <w:numId w:val="17"/>
        </w:numPr>
        <w:spacing w:before="120"/>
        <w:rPr>
          <w:lang w:val="fr-FR"/>
        </w:rPr>
      </w:pPr>
      <w:r>
        <w:rPr>
          <w:lang w:val="fr-FR"/>
        </w:rPr>
        <w:t>Affecter une commande à un livreur ;</w:t>
      </w:r>
    </w:p>
    <w:p w14:paraId="322E3F7A" w14:textId="075F446A" w:rsidR="005321A9" w:rsidRDefault="005321A9" w:rsidP="005321A9">
      <w:pPr>
        <w:pStyle w:val="Corpsdetexte"/>
        <w:numPr>
          <w:ilvl w:val="0"/>
          <w:numId w:val="17"/>
        </w:numPr>
        <w:spacing w:before="120"/>
        <w:rPr>
          <w:lang w:val="fr-FR"/>
        </w:rPr>
      </w:pPr>
      <w:r>
        <w:rPr>
          <w:lang w:val="fr-FR"/>
        </w:rPr>
        <w:t>Créer un compte Employé ;</w:t>
      </w:r>
    </w:p>
    <w:p w14:paraId="6CD04629" w14:textId="0D9EB8AA" w:rsidR="005321A9" w:rsidRDefault="005321A9" w:rsidP="005321A9">
      <w:pPr>
        <w:pStyle w:val="Corpsdetexte"/>
        <w:numPr>
          <w:ilvl w:val="0"/>
          <w:numId w:val="17"/>
        </w:numPr>
        <w:spacing w:before="120"/>
        <w:rPr>
          <w:lang w:val="fr-FR"/>
        </w:rPr>
      </w:pPr>
      <w:r>
        <w:rPr>
          <w:lang w:val="fr-FR"/>
        </w:rPr>
        <w:t>Afficher l’état du stock ;</w:t>
      </w:r>
    </w:p>
    <w:p w14:paraId="1D1F0E74" w14:textId="75A1FC66" w:rsidR="005321A9" w:rsidRDefault="005321A9" w:rsidP="005321A9">
      <w:pPr>
        <w:pStyle w:val="Corpsdetexte"/>
        <w:numPr>
          <w:ilvl w:val="0"/>
          <w:numId w:val="17"/>
        </w:numPr>
        <w:spacing w:before="120"/>
        <w:rPr>
          <w:lang w:val="fr-FR"/>
        </w:rPr>
      </w:pPr>
      <w:r>
        <w:rPr>
          <w:lang w:val="fr-FR"/>
        </w:rPr>
        <w:t>Enregistrer un produit dans le stock ;</w:t>
      </w:r>
    </w:p>
    <w:p w14:paraId="625CC84B" w14:textId="40AB895A" w:rsidR="005321A9" w:rsidRDefault="005321A9" w:rsidP="005321A9">
      <w:pPr>
        <w:pStyle w:val="Corpsdetexte"/>
        <w:numPr>
          <w:ilvl w:val="0"/>
          <w:numId w:val="17"/>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0"/>
          <w:footerReference w:type="default" r:id="rId11"/>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bookmarkStart w:id="10" w:name="_Toc70675440"/>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1ABA4A37" w:rsidR="0020514F" w:rsidRDefault="008E6ED1">
      <w:pPr>
        <w:pStyle w:val="Corpsdetexte"/>
        <w:spacing w:before="240"/>
        <w:jc w:val="center"/>
        <w:rPr>
          <w:lang w:val="fr-FR"/>
        </w:rPr>
      </w:pPr>
      <w:r>
        <w:rPr>
          <w:noProof/>
          <w:lang w:val="fr-FR"/>
        </w:rPr>
        <w:drawing>
          <wp:anchor distT="0" distB="0" distL="114300" distR="114300" simplePos="0" relativeHeight="251666432" behindDoc="1" locked="0" layoutInCell="1" allowOverlap="1" wp14:anchorId="415BC6F7" wp14:editId="7226BF5F">
            <wp:simplePos x="0" y="0"/>
            <wp:positionH relativeFrom="column">
              <wp:posOffset>-321733</wp:posOffset>
            </wp:positionH>
            <wp:positionV relativeFrom="paragraph">
              <wp:posOffset>249131</wp:posOffset>
            </wp:positionV>
            <wp:extent cx="6717600" cy="5781600"/>
            <wp:effectExtent l="0" t="0" r="127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7600" cy="5781600"/>
                    </a:xfrm>
                    <a:prstGeom prst="rect">
                      <a:avLst/>
                    </a:prstGeom>
                  </pic:spPr>
                </pic:pic>
              </a:graphicData>
            </a:graphic>
            <wp14:sizeRelH relativeFrom="margin">
              <wp14:pctWidth>0</wp14:pctWidth>
            </wp14:sizeRelH>
            <wp14:sizeRelV relativeFrom="margin">
              <wp14:pctHeight>0</wp14:pctHeight>
            </wp14:sizeRelV>
          </wp:anchor>
        </w:drawing>
      </w:r>
    </w:p>
    <w:p w14:paraId="348C6A39" w14:textId="0D915017" w:rsidR="008E6ED1" w:rsidRDefault="008E6ED1">
      <w:pPr>
        <w:pStyle w:val="Corpsdetexte"/>
        <w:spacing w:before="240"/>
        <w:jc w:val="center"/>
        <w:rPr>
          <w:lang w:val="fr-FR"/>
        </w:rPr>
      </w:pPr>
    </w:p>
    <w:p w14:paraId="3B86C666" w14:textId="3C7612D8" w:rsidR="008E6ED1" w:rsidRDefault="008E6ED1">
      <w:pPr>
        <w:pStyle w:val="Corpsdetexte"/>
        <w:spacing w:before="240"/>
        <w:jc w:val="center"/>
        <w:rPr>
          <w:lang w:val="fr-FR"/>
        </w:rPr>
      </w:pPr>
    </w:p>
    <w:p w14:paraId="18BDAF81" w14:textId="4002A2D5" w:rsidR="008E6ED1" w:rsidRDefault="008E6ED1">
      <w:pPr>
        <w:pStyle w:val="Corpsdetexte"/>
        <w:spacing w:before="240"/>
        <w:jc w:val="center"/>
        <w:rPr>
          <w:lang w:val="fr-FR"/>
        </w:rPr>
      </w:pPr>
    </w:p>
    <w:p w14:paraId="402D9D58" w14:textId="30FA1C40" w:rsidR="008E6ED1" w:rsidRDefault="008E6ED1">
      <w:pPr>
        <w:pStyle w:val="Corpsdetexte"/>
        <w:spacing w:before="240"/>
        <w:jc w:val="center"/>
        <w:rPr>
          <w:lang w:val="fr-FR"/>
        </w:rPr>
      </w:pPr>
    </w:p>
    <w:p w14:paraId="061A9094" w14:textId="442942A0" w:rsidR="008E6ED1" w:rsidRDefault="008E6ED1">
      <w:pPr>
        <w:pStyle w:val="Corpsdetexte"/>
        <w:spacing w:before="240"/>
        <w:jc w:val="center"/>
        <w:rPr>
          <w:lang w:val="fr-FR"/>
        </w:rPr>
      </w:pPr>
    </w:p>
    <w:p w14:paraId="7DEDCB30" w14:textId="77777777" w:rsidR="008E6ED1" w:rsidRDefault="008E6ED1">
      <w:pPr>
        <w:pStyle w:val="Corpsdetexte"/>
        <w:spacing w:before="240"/>
        <w:jc w:val="center"/>
        <w:rPr>
          <w:lang w:val="fr-FR"/>
        </w:rPr>
      </w:pPr>
    </w:p>
    <w:p w14:paraId="25A3260F" w14:textId="0589E545" w:rsidR="008E6ED1" w:rsidRDefault="008E6ED1">
      <w:pPr>
        <w:pStyle w:val="Corpsdetexte"/>
        <w:spacing w:before="240"/>
        <w:jc w:val="center"/>
        <w:rPr>
          <w:lang w:val="fr-FR"/>
        </w:rPr>
      </w:pPr>
    </w:p>
    <w:p w14:paraId="162D3986" w14:textId="60048FA7" w:rsidR="008E6ED1" w:rsidRDefault="008E6ED1">
      <w:pPr>
        <w:pStyle w:val="Corpsdetexte"/>
        <w:spacing w:before="240"/>
        <w:jc w:val="center"/>
        <w:rPr>
          <w:lang w:val="fr-FR"/>
        </w:rPr>
      </w:pPr>
    </w:p>
    <w:p w14:paraId="2A07DD49" w14:textId="2698F330" w:rsidR="008E6ED1" w:rsidRDefault="008E6ED1">
      <w:pPr>
        <w:pStyle w:val="Corpsdetexte"/>
        <w:spacing w:before="240"/>
        <w:jc w:val="center"/>
        <w:rPr>
          <w:lang w:val="fr-FR"/>
        </w:rPr>
      </w:pPr>
    </w:p>
    <w:p w14:paraId="54B650ED" w14:textId="714B81CA" w:rsidR="008E6ED1" w:rsidRDefault="008E6ED1">
      <w:pPr>
        <w:pStyle w:val="Corpsdetexte"/>
        <w:spacing w:before="240"/>
        <w:jc w:val="center"/>
        <w:rPr>
          <w:lang w:val="fr-FR"/>
        </w:rPr>
      </w:pPr>
    </w:p>
    <w:p w14:paraId="78BF1F96" w14:textId="77777777" w:rsidR="008E6ED1" w:rsidRDefault="008E6ED1">
      <w:pPr>
        <w:pStyle w:val="Corpsdetexte"/>
        <w:spacing w:before="240"/>
        <w:jc w:val="center"/>
        <w:rPr>
          <w:lang w:val="fr-FR"/>
        </w:rPr>
      </w:pPr>
    </w:p>
    <w:p w14:paraId="2C0222BE" w14:textId="68FB9AA7" w:rsidR="008E6ED1" w:rsidRDefault="008E6ED1">
      <w:pPr>
        <w:pStyle w:val="Corpsdetexte"/>
        <w:spacing w:before="240"/>
        <w:jc w:val="center"/>
        <w:rPr>
          <w:lang w:val="fr-FR"/>
        </w:rPr>
      </w:pPr>
    </w:p>
    <w:p w14:paraId="1768EB63" w14:textId="2F1AEBF7" w:rsidR="008E6ED1" w:rsidRDefault="008E6ED1">
      <w:pPr>
        <w:pStyle w:val="Corpsdetexte"/>
        <w:spacing w:before="240"/>
        <w:jc w:val="center"/>
        <w:rPr>
          <w:lang w:val="fr-FR"/>
        </w:rPr>
      </w:pPr>
    </w:p>
    <w:p w14:paraId="36DB22A5" w14:textId="0FCCEB76" w:rsidR="008E6ED1" w:rsidRDefault="008E6ED1">
      <w:pPr>
        <w:pStyle w:val="Corpsdetexte"/>
        <w:spacing w:before="240"/>
        <w:jc w:val="center"/>
        <w:rPr>
          <w:lang w:val="fr-FR"/>
        </w:rPr>
      </w:pPr>
    </w:p>
    <w:p w14:paraId="24C9A442" w14:textId="7099916D" w:rsidR="0020514F" w:rsidRDefault="0020514F">
      <w:pPr>
        <w:pStyle w:val="Corpsdetexte"/>
        <w:spacing w:before="240"/>
        <w:jc w:val="center"/>
        <w:rPr>
          <w:b/>
          <w:bCs/>
          <w:sz w:val="24"/>
          <w:u w:val="single"/>
          <w:lang w:val="fr-FR"/>
        </w:rPr>
      </w:pPr>
      <w:r w:rsidRPr="0020514F">
        <w:rPr>
          <w:b/>
          <w:bCs/>
          <w:sz w:val="24"/>
          <w:u w:val="single"/>
          <w:lang w:val="fr-FR"/>
        </w:rPr>
        <w:t>DIAGRAMME 3 : DIAGRAMME DES CAS D’UTILISATION GÉNÉRAUX D’OC PIZZA</w:t>
      </w:r>
    </w:p>
    <w:p w14:paraId="6B925CC5" w14:textId="1B3A899E" w:rsidR="00A9438D" w:rsidRDefault="000D22B6">
      <w:pPr>
        <w:pStyle w:val="Titre1"/>
        <w:rPr>
          <w:rFonts w:eastAsia="DejaVu Sans" w:cs="DejaVu Sans"/>
        </w:rPr>
      </w:pPr>
      <w:bookmarkStart w:id="11" w:name="_Toc70675441"/>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696492D2" w:rsidR="00C764B4" w:rsidRPr="007217CB" w:rsidRDefault="007217CB" w:rsidP="007217CB">
      <w:pPr>
        <w:pStyle w:val="Corpsdetexte"/>
        <w:spacing w:before="120"/>
        <w:ind w:firstLine="709"/>
        <w:rPr>
          <w:lang w:val="fr-FR"/>
        </w:rPr>
      </w:pPr>
      <w:r>
        <w:rPr>
          <w:lang w:val="fr-FR"/>
        </w:rPr>
        <w:t>Le domaine</w:t>
      </w:r>
      <w:r w:rsidRPr="007217CB">
        <w:rPr>
          <w:lang w:val="fr-FR"/>
        </w:rPr>
        <w:t xml:space="preserve"> fonctionnel </w:t>
      </w:r>
      <w:r>
        <w:rPr>
          <w:lang w:val="fr-FR"/>
        </w:rPr>
        <w:t>permet de</w:t>
      </w:r>
      <w:r w:rsidRPr="007217CB">
        <w:rPr>
          <w:lang w:val="fr-FR"/>
        </w:rPr>
        <w:t xml:space="preserve"> formaliser les caractéristiques d</w:t>
      </w:r>
      <w:r>
        <w:rPr>
          <w:lang w:val="fr-FR"/>
        </w:rPr>
        <w:t>e</w:t>
      </w:r>
      <w:r w:rsidRPr="007217CB">
        <w:rPr>
          <w:lang w:val="fr-FR"/>
        </w:rPr>
        <w:t xml:space="preserve"> votre projet et </w:t>
      </w:r>
      <w:r>
        <w:rPr>
          <w:lang w:val="fr-FR"/>
        </w:rPr>
        <w:t>de l’aligner à votre besoin.</w:t>
      </w:r>
    </w:p>
    <w:p w14:paraId="68FDF31E" w14:textId="77777777" w:rsidR="00A9438D" w:rsidRDefault="000D22B6">
      <w:pPr>
        <w:pStyle w:val="Titre2"/>
      </w:pPr>
      <w:bookmarkStart w:id="12" w:name="_Toc70675442"/>
      <w:proofErr w:type="spellStart"/>
      <w:r>
        <w:t>Référentiel</w:t>
      </w:r>
      <w:bookmarkEnd w:id="12"/>
      <w:proofErr w:type="spellEnd"/>
    </w:p>
    <w:p w14:paraId="606A732D" w14:textId="27DE7930" w:rsidR="004A70ED" w:rsidRDefault="00DA6810">
      <w:pPr>
        <w:pStyle w:val="Corpsdetexte"/>
        <w:spacing w:before="240"/>
        <w:jc w:val="center"/>
        <w:rPr>
          <w:rFonts w:eastAsia="DejaVu Sans" w:cs="DejaVu Sans"/>
        </w:rPr>
      </w:pPr>
      <w:r>
        <w:rPr>
          <w:rFonts w:eastAsia="DejaVu Sans" w:cs="DejaVu Sans"/>
          <w:noProof/>
        </w:rPr>
        <w:drawing>
          <wp:inline distT="0" distB="0" distL="0" distR="0" wp14:anchorId="1CDBE801" wp14:editId="24DC861C">
            <wp:extent cx="6120130" cy="499618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96180"/>
                    </a:xfrm>
                    <a:prstGeom prst="rect">
                      <a:avLst/>
                    </a:prstGeom>
                  </pic:spPr>
                </pic:pic>
              </a:graphicData>
            </a:graphic>
          </wp:inline>
        </w:drawing>
      </w:r>
    </w:p>
    <w:p w14:paraId="3CA72374" w14:textId="6EA581F6" w:rsidR="00A9438D" w:rsidRDefault="000C669B" w:rsidP="000C669B">
      <w:pPr>
        <w:pStyle w:val="Corpsdetexte"/>
        <w:jc w:val="center"/>
        <w:rPr>
          <w:b/>
          <w:bCs/>
          <w:sz w:val="24"/>
          <w:u w:val="single"/>
          <w:lang w:val="fr-FR"/>
        </w:rPr>
      </w:pPr>
      <w:r w:rsidRPr="0020514F">
        <w:rPr>
          <w:b/>
          <w:bCs/>
          <w:sz w:val="24"/>
          <w:u w:val="single"/>
          <w:lang w:val="fr-FR"/>
        </w:rPr>
        <w:t xml:space="preserve">DIAGRAMME </w:t>
      </w:r>
      <w:r>
        <w:rPr>
          <w:b/>
          <w:bCs/>
          <w:sz w:val="24"/>
          <w:u w:val="single"/>
          <w:lang w:val="fr-FR"/>
        </w:rPr>
        <w:t>4</w:t>
      </w:r>
      <w:r w:rsidRPr="0020514F">
        <w:rPr>
          <w:b/>
          <w:bCs/>
          <w:sz w:val="24"/>
          <w:u w:val="single"/>
          <w:lang w:val="fr-FR"/>
        </w:rPr>
        <w:t> : DIAGRAMME DE C</w:t>
      </w:r>
      <w:r>
        <w:rPr>
          <w:b/>
          <w:bCs/>
          <w:sz w:val="24"/>
          <w:u w:val="single"/>
          <w:lang w:val="fr-FR"/>
        </w:rPr>
        <w:t>LASSES</w:t>
      </w:r>
      <w:r w:rsidRPr="0020514F">
        <w:rPr>
          <w:b/>
          <w:bCs/>
          <w:sz w:val="24"/>
          <w:u w:val="single"/>
          <w:lang w:val="fr-FR"/>
        </w:rPr>
        <w:t xml:space="preserve"> D’OC PIZZA</w:t>
      </w:r>
    </w:p>
    <w:p w14:paraId="5E77A61D" w14:textId="52617A79" w:rsidR="000C669B" w:rsidRPr="000C669B" w:rsidRDefault="005876C8" w:rsidP="000C669B">
      <w:pPr>
        <w:pStyle w:val="Corpsdetexte"/>
        <w:spacing w:before="120"/>
        <w:ind w:firstLine="709"/>
        <w:rPr>
          <w:lang w:val="fr-FR"/>
        </w:rPr>
      </w:pPr>
      <w:r>
        <w:rPr>
          <w:lang w:val="fr-FR"/>
        </w:rPr>
        <w:t>Le diagramme de classe ci-dessus permet de prendre connaissance des différentes classes ou objets</w:t>
      </w:r>
      <w:r w:rsidR="007217CB">
        <w:rPr>
          <w:lang w:val="fr-FR"/>
        </w:rPr>
        <w:t xml:space="preserve"> structurant l’application</w:t>
      </w:r>
      <w:r>
        <w:rPr>
          <w:lang w:val="fr-FR"/>
        </w:rPr>
        <w:t xml:space="preserve"> ainsi que leurs interactions.</w:t>
      </w:r>
    </w:p>
    <w:p w14:paraId="677E2D87" w14:textId="77777777" w:rsidR="000C669B" w:rsidRDefault="000C669B">
      <w:pPr>
        <w:rPr>
          <w:rFonts w:ascii="Open Sans" w:eastAsia="DejaVu Sans" w:hAnsi="Open Sans" w:cs="DejaVu Sans"/>
          <w:b/>
          <w:i/>
          <w:color w:val="4C4C4C"/>
          <w:kern w:val="1"/>
          <w:sz w:val="28"/>
          <w:lang w:eastAsia="zh-CN" w:bidi="hi-IN"/>
        </w:rPr>
      </w:pPr>
      <w:r>
        <w:rPr>
          <w:rFonts w:eastAsia="DejaVu Sans" w:cs="DejaVu Sans"/>
        </w:rPr>
        <w:br w:type="page"/>
      </w:r>
    </w:p>
    <w:p w14:paraId="7307E9FC" w14:textId="10F0C658" w:rsidR="00A9438D" w:rsidRDefault="000D22B6">
      <w:pPr>
        <w:pStyle w:val="Titre3"/>
        <w:rPr>
          <w:rFonts w:eastAsia="DejaVu Sans" w:cs="DejaVu Sans"/>
        </w:rPr>
      </w:pPr>
      <w:bookmarkStart w:id="13" w:name="_Toc70675443"/>
      <w:proofErr w:type="spellStart"/>
      <w:r>
        <w:rPr>
          <w:rFonts w:eastAsia="DejaVu Sans" w:cs="DejaVu Sans"/>
        </w:rPr>
        <w:lastRenderedPageBreak/>
        <w:t>Règles</w:t>
      </w:r>
      <w:proofErr w:type="spellEnd"/>
      <w:r>
        <w:rPr>
          <w:rFonts w:eastAsia="DejaVu Sans" w:cs="DejaVu Sans"/>
        </w:rPr>
        <w:t xml:space="preserve"> de gestion</w:t>
      </w:r>
      <w:bookmarkEnd w:id="13"/>
    </w:p>
    <w:p w14:paraId="7FF5EB37" w14:textId="32DC3AA2" w:rsidR="00722C02" w:rsidRPr="00722C02" w:rsidRDefault="00722C02" w:rsidP="00722C02">
      <w:pPr>
        <w:pStyle w:val="Corpsdetexte"/>
        <w:spacing w:before="120"/>
        <w:ind w:firstLine="709"/>
        <w:rPr>
          <w:lang w:val="fr-FR"/>
        </w:rPr>
      </w:pPr>
      <w:r>
        <w:rPr>
          <w:lang w:val="fr-FR"/>
        </w:rPr>
        <w:t>Dans un souci de généralisation, le diagramme des cas d’utilisation généraux ne fait pas apparaitre l’ensemble des règles de gestion énoncées ci-dessous. Elles sont en revanche toutes présentes dans les tableaux présentés en pages 8 et 10.</w:t>
      </w:r>
    </w:p>
    <w:p w14:paraId="3168412C" w14:textId="64B6584E" w:rsidR="00A6612F" w:rsidRPr="00A6612F" w:rsidRDefault="00A6612F" w:rsidP="00627E64">
      <w:pPr>
        <w:pStyle w:val="Corpsdetexte"/>
        <w:spacing w:before="120"/>
        <w:ind w:firstLine="709"/>
        <w:rPr>
          <w:lang w:val="fr-FR"/>
        </w:rPr>
      </w:pPr>
      <w:r w:rsidRPr="00A6612F">
        <w:rPr>
          <w:lang w:val="fr-FR"/>
        </w:rPr>
        <w:t>LE CLIENT</w:t>
      </w:r>
    </w:p>
    <w:p w14:paraId="507F4E02" w14:textId="24CEED09" w:rsidR="00627E64" w:rsidRPr="00627E64" w:rsidRDefault="00627E64" w:rsidP="00627E64">
      <w:pPr>
        <w:pStyle w:val="Corpsdetexte"/>
        <w:spacing w:before="120"/>
        <w:ind w:firstLine="709"/>
        <w:rPr>
          <w:u w:val="single"/>
          <w:lang w:val="fr-FR"/>
        </w:rPr>
      </w:pPr>
      <w:r w:rsidRPr="00627E64">
        <w:rPr>
          <w:u w:val="single"/>
          <w:lang w:val="fr-FR"/>
        </w:rPr>
        <w:t xml:space="preserve">Les règles de gestion pour </w:t>
      </w:r>
      <w:r>
        <w:rPr>
          <w:u w:val="single"/>
          <w:lang w:val="fr-FR"/>
        </w:rPr>
        <w:t>« S</w:t>
      </w:r>
      <w:r w:rsidRPr="00627E64">
        <w:rPr>
          <w:u w:val="single"/>
          <w:lang w:val="fr-FR"/>
        </w:rPr>
        <w:t>’inscrire</w:t>
      </w:r>
      <w:r>
        <w:rPr>
          <w:u w:val="single"/>
          <w:lang w:val="fr-FR"/>
        </w:rPr>
        <w:t> »</w:t>
      </w:r>
      <w:r w:rsidRPr="00627E64">
        <w:rPr>
          <w:u w:val="single"/>
          <w:lang w:val="fr-FR"/>
        </w:rPr>
        <w:t> :</w:t>
      </w:r>
    </w:p>
    <w:p w14:paraId="401D96AB" w14:textId="312EBA0B" w:rsidR="00627E64" w:rsidRPr="00627E64" w:rsidRDefault="00627E64" w:rsidP="00627E64">
      <w:pPr>
        <w:pStyle w:val="Corpsdetexte"/>
        <w:numPr>
          <w:ilvl w:val="0"/>
          <w:numId w:val="19"/>
        </w:numPr>
        <w:spacing w:before="120"/>
        <w:rPr>
          <w:lang w:val="fr-FR"/>
        </w:rPr>
      </w:pPr>
      <w:r w:rsidRPr="00627E64">
        <w:rPr>
          <w:lang w:val="fr-FR"/>
        </w:rPr>
        <w:t>La page d’inscription comporte des champs devant être obligatoirement remplis ;</w:t>
      </w:r>
    </w:p>
    <w:p w14:paraId="209545D2" w14:textId="258EB4C3" w:rsidR="00627E64" w:rsidRDefault="00627E64" w:rsidP="00627E64">
      <w:pPr>
        <w:pStyle w:val="Corpsdetexte"/>
        <w:numPr>
          <w:ilvl w:val="0"/>
          <w:numId w:val="19"/>
        </w:numPr>
        <w:spacing w:before="120"/>
        <w:rPr>
          <w:lang w:val="fr-FR"/>
        </w:rPr>
      </w:pPr>
      <w:r w:rsidRPr="00627E64">
        <w:rPr>
          <w:lang w:val="fr-FR"/>
        </w:rPr>
        <w:t>Le compte utilisateur doit être unique.</w:t>
      </w:r>
    </w:p>
    <w:p w14:paraId="6EB956D5" w14:textId="51B62248" w:rsidR="00627E64" w:rsidRPr="00627E64" w:rsidRDefault="00627E64" w:rsidP="00627E64">
      <w:pPr>
        <w:pStyle w:val="Corpsdetexte"/>
        <w:spacing w:before="120"/>
        <w:ind w:firstLine="709"/>
        <w:rPr>
          <w:u w:val="single"/>
          <w:lang w:val="fr-FR"/>
        </w:rPr>
      </w:pPr>
      <w:r w:rsidRPr="00627E64">
        <w:rPr>
          <w:u w:val="single"/>
          <w:lang w:val="fr-FR"/>
        </w:rPr>
        <w:t xml:space="preserve">La règle de gestion pour </w:t>
      </w:r>
      <w:r>
        <w:rPr>
          <w:u w:val="single"/>
          <w:lang w:val="fr-FR"/>
        </w:rPr>
        <w:t>« S</w:t>
      </w:r>
      <w:r w:rsidRPr="00627E64">
        <w:rPr>
          <w:u w:val="single"/>
          <w:lang w:val="fr-FR"/>
        </w:rPr>
        <w:t>e connecter</w:t>
      </w:r>
      <w:r>
        <w:rPr>
          <w:u w:val="single"/>
          <w:lang w:val="fr-FR"/>
        </w:rPr>
        <w:t> »</w:t>
      </w:r>
      <w:r w:rsidRPr="00627E64">
        <w:rPr>
          <w:u w:val="single"/>
          <w:lang w:val="fr-FR"/>
        </w:rPr>
        <w:t> :</w:t>
      </w:r>
    </w:p>
    <w:p w14:paraId="644036B1" w14:textId="051AFA77" w:rsidR="00627E64" w:rsidRDefault="00627E64" w:rsidP="00627E64">
      <w:pPr>
        <w:pStyle w:val="Corpsdetexte"/>
        <w:numPr>
          <w:ilvl w:val="0"/>
          <w:numId w:val="19"/>
        </w:numPr>
        <w:spacing w:before="120"/>
        <w:rPr>
          <w:lang w:val="fr-FR"/>
        </w:rPr>
      </w:pPr>
      <w:r w:rsidRPr="00627E64">
        <w:rPr>
          <w:lang w:val="fr-FR"/>
        </w:rPr>
        <w:t>Le mail et le mot de passe doivent concorder pour que l’utilisateur puisse se connecter</w:t>
      </w:r>
      <w:r>
        <w:rPr>
          <w:lang w:val="fr-FR"/>
        </w:rPr>
        <w:t>.</w:t>
      </w:r>
    </w:p>
    <w:p w14:paraId="77074B45" w14:textId="0DBA15D4" w:rsidR="00627E64" w:rsidRDefault="00627E64" w:rsidP="00627E64">
      <w:pPr>
        <w:pStyle w:val="Corpsdetexte"/>
        <w:spacing w:before="120"/>
        <w:ind w:firstLine="709"/>
        <w:rPr>
          <w:u w:val="single"/>
          <w:lang w:val="fr-FR"/>
        </w:rPr>
      </w:pPr>
      <w:r>
        <w:rPr>
          <w:u w:val="single"/>
          <w:lang w:val="fr-FR"/>
        </w:rPr>
        <w:t xml:space="preserve">La règle de gestion pour </w:t>
      </w:r>
      <w:r w:rsidR="00002AFC">
        <w:rPr>
          <w:u w:val="single"/>
          <w:lang w:val="fr-FR"/>
        </w:rPr>
        <w:t>« Constituer un panier » :</w:t>
      </w:r>
    </w:p>
    <w:p w14:paraId="36E40F01" w14:textId="20B9B3F4" w:rsidR="00002AFC" w:rsidRDefault="00002AFC" w:rsidP="00002AFC">
      <w:pPr>
        <w:pStyle w:val="Corpsdetexte"/>
        <w:numPr>
          <w:ilvl w:val="0"/>
          <w:numId w:val="19"/>
        </w:numPr>
        <w:spacing w:before="120"/>
        <w:rPr>
          <w:lang w:val="fr-FR"/>
        </w:rPr>
      </w:pPr>
      <w:r w:rsidRPr="00002AFC">
        <w:rPr>
          <w:lang w:val="fr-FR"/>
        </w:rPr>
        <w:t>Le Client ne pourra constituer son panier qu’à partir de produits présents dans le stock</w:t>
      </w:r>
      <w:r>
        <w:rPr>
          <w:lang w:val="fr-FR"/>
        </w:rPr>
        <w:t>.</w:t>
      </w:r>
    </w:p>
    <w:p w14:paraId="0F396CEA" w14:textId="2BE281F2" w:rsidR="00002AFC" w:rsidRDefault="000157B1" w:rsidP="000157B1">
      <w:pPr>
        <w:pStyle w:val="Corpsdetexte"/>
        <w:spacing w:before="120"/>
        <w:ind w:firstLine="709"/>
        <w:rPr>
          <w:u w:val="single"/>
          <w:lang w:val="fr-FR"/>
        </w:rPr>
      </w:pPr>
      <w:r>
        <w:rPr>
          <w:u w:val="single"/>
          <w:lang w:val="fr-FR"/>
        </w:rPr>
        <w:t>Les règles de gestion pour « Passer une commande » :</w:t>
      </w:r>
    </w:p>
    <w:p w14:paraId="6EF5B98E" w14:textId="3C3E1D71" w:rsidR="000157B1" w:rsidRPr="000157B1" w:rsidRDefault="000157B1" w:rsidP="000157B1">
      <w:pPr>
        <w:pStyle w:val="Corpsdetexte"/>
        <w:numPr>
          <w:ilvl w:val="0"/>
          <w:numId w:val="19"/>
        </w:numPr>
        <w:spacing w:before="120"/>
        <w:rPr>
          <w:lang w:val="fr-FR"/>
        </w:rPr>
      </w:pPr>
      <w:r w:rsidRPr="000157B1">
        <w:rPr>
          <w:lang w:val="fr-FR"/>
        </w:rPr>
        <w:t>Le Client doit choisir entre être livré et récupérer sa commande sur place ;</w:t>
      </w:r>
    </w:p>
    <w:p w14:paraId="42CF3287" w14:textId="2B1AF24C" w:rsidR="000157B1" w:rsidRPr="000157B1" w:rsidRDefault="000157B1" w:rsidP="000157B1">
      <w:pPr>
        <w:pStyle w:val="Corpsdetexte"/>
        <w:numPr>
          <w:ilvl w:val="0"/>
          <w:numId w:val="19"/>
        </w:numPr>
        <w:spacing w:before="120"/>
        <w:rPr>
          <w:lang w:val="fr-FR"/>
        </w:rPr>
      </w:pPr>
      <w:r w:rsidRPr="000157B1">
        <w:rPr>
          <w:lang w:val="fr-FR"/>
        </w:rPr>
        <w:t>L’adresse du Client doit exister pour être reconnue par le système ;</w:t>
      </w:r>
    </w:p>
    <w:p w14:paraId="2B9FE639" w14:textId="52BBA744" w:rsidR="000157B1" w:rsidRPr="000157B1" w:rsidRDefault="000157B1" w:rsidP="000157B1">
      <w:pPr>
        <w:pStyle w:val="Corpsdetexte"/>
        <w:numPr>
          <w:ilvl w:val="0"/>
          <w:numId w:val="19"/>
        </w:numPr>
        <w:spacing w:before="120"/>
        <w:rPr>
          <w:lang w:val="fr-FR"/>
        </w:rPr>
      </w:pPr>
      <w:r w:rsidRPr="000157B1">
        <w:rPr>
          <w:lang w:val="fr-FR"/>
        </w:rPr>
        <w:t>La commande doit être disponible dans le stock.</w:t>
      </w:r>
    </w:p>
    <w:p w14:paraId="040CB0C0" w14:textId="56412176" w:rsidR="000157B1" w:rsidRDefault="00E10208" w:rsidP="000157B1">
      <w:pPr>
        <w:pStyle w:val="Corpsdetexte"/>
        <w:spacing w:before="120"/>
        <w:ind w:firstLine="709"/>
        <w:rPr>
          <w:u w:val="single"/>
          <w:lang w:val="fr-FR"/>
        </w:rPr>
      </w:pPr>
      <w:r>
        <w:rPr>
          <w:u w:val="single"/>
          <w:lang w:val="fr-FR"/>
        </w:rPr>
        <w:t>La règle de gestion pour « Payer une commande » :</w:t>
      </w:r>
    </w:p>
    <w:p w14:paraId="1BAD8556" w14:textId="668A4FBC" w:rsidR="00E10208" w:rsidRDefault="00E10208" w:rsidP="00E10208">
      <w:pPr>
        <w:pStyle w:val="Corpsdetexte"/>
        <w:numPr>
          <w:ilvl w:val="0"/>
          <w:numId w:val="19"/>
        </w:numPr>
        <w:spacing w:before="120"/>
        <w:rPr>
          <w:lang w:val="fr-FR"/>
        </w:rPr>
      </w:pPr>
      <w:r w:rsidRPr="00E10208">
        <w:rPr>
          <w:lang w:val="fr-FR"/>
        </w:rPr>
        <w:t>Le serveur doit autoriser le paiement.</w:t>
      </w:r>
    </w:p>
    <w:p w14:paraId="6321BA1C" w14:textId="047A2865" w:rsidR="00382D19" w:rsidRPr="00382D19" w:rsidRDefault="00382D19" w:rsidP="00382D19">
      <w:pPr>
        <w:pStyle w:val="Corpsdetexte"/>
        <w:spacing w:before="120"/>
        <w:ind w:firstLine="709"/>
        <w:rPr>
          <w:u w:val="single"/>
          <w:lang w:val="fr-FR"/>
        </w:rPr>
      </w:pPr>
      <w:r w:rsidRPr="00382D19">
        <w:rPr>
          <w:u w:val="single"/>
          <w:lang w:val="fr-FR"/>
        </w:rPr>
        <w:t>La règle de gestion pour « Modifier une commande »</w:t>
      </w:r>
      <w:r w:rsidR="00FA5F85">
        <w:rPr>
          <w:u w:val="single"/>
          <w:lang w:val="fr-FR"/>
        </w:rPr>
        <w:t xml:space="preserve"> ou « Annuler une commande »</w:t>
      </w:r>
      <w:r w:rsidRPr="00382D19">
        <w:rPr>
          <w:u w:val="single"/>
          <w:lang w:val="fr-FR"/>
        </w:rPr>
        <w:t> :</w:t>
      </w:r>
    </w:p>
    <w:p w14:paraId="2D69C64C" w14:textId="05DC874C" w:rsidR="00382D19" w:rsidRDefault="00382D19" w:rsidP="00E10208">
      <w:pPr>
        <w:pStyle w:val="Corpsdetexte"/>
        <w:numPr>
          <w:ilvl w:val="0"/>
          <w:numId w:val="19"/>
        </w:numPr>
        <w:spacing w:before="120"/>
        <w:rPr>
          <w:lang w:val="fr-FR"/>
        </w:rPr>
      </w:pPr>
      <w:r>
        <w:rPr>
          <w:lang w:val="fr-FR"/>
        </w:rPr>
        <w:t>La commande ne doit pas être en préparation.</w:t>
      </w:r>
    </w:p>
    <w:p w14:paraId="783F174B" w14:textId="16280ABF" w:rsidR="00382D19" w:rsidRPr="00FA5F85" w:rsidRDefault="00FA5F85" w:rsidP="00FA5F85">
      <w:pPr>
        <w:pStyle w:val="Corpsdetexte"/>
        <w:spacing w:before="120"/>
        <w:ind w:firstLine="709"/>
        <w:rPr>
          <w:u w:val="single"/>
          <w:lang w:val="fr-FR"/>
        </w:rPr>
      </w:pPr>
      <w:r w:rsidRPr="00FA5F85">
        <w:rPr>
          <w:u w:val="single"/>
          <w:lang w:val="fr-FR"/>
        </w:rPr>
        <w:t xml:space="preserve">La règle de gestion pour « Afficher la liste </w:t>
      </w:r>
      <w:r w:rsidR="009B7E22" w:rsidRPr="00FA5F85">
        <w:rPr>
          <w:u w:val="single"/>
          <w:lang w:val="fr-FR"/>
        </w:rPr>
        <w:t>des commandes</w:t>
      </w:r>
      <w:r w:rsidRPr="00FA5F85">
        <w:rPr>
          <w:u w:val="single"/>
          <w:lang w:val="fr-FR"/>
        </w:rPr>
        <w:t xml:space="preserve"> d’un Client connecté » :</w:t>
      </w:r>
    </w:p>
    <w:p w14:paraId="071F9CD8" w14:textId="193102CD" w:rsidR="00FA5F85" w:rsidRDefault="00FA5F85" w:rsidP="00E10208">
      <w:pPr>
        <w:pStyle w:val="Corpsdetexte"/>
        <w:numPr>
          <w:ilvl w:val="0"/>
          <w:numId w:val="19"/>
        </w:numPr>
        <w:spacing w:before="120"/>
        <w:rPr>
          <w:lang w:val="fr-FR"/>
        </w:rPr>
      </w:pPr>
      <w:r>
        <w:rPr>
          <w:lang w:val="fr-FR"/>
        </w:rPr>
        <w:t>Des commandes doivent être en cours.</w:t>
      </w:r>
    </w:p>
    <w:p w14:paraId="08453BE8" w14:textId="482155F5" w:rsidR="009B7E22" w:rsidRPr="009B7E22" w:rsidRDefault="009B7E22" w:rsidP="009B7E22">
      <w:pPr>
        <w:pStyle w:val="Corpsdetexte"/>
        <w:spacing w:before="120"/>
        <w:ind w:firstLine="709"/>
        <w:rPr>
          <w:u w:val="single"/>
          <w:lang w:val="fr-FR"/>
        </w:rPr>
      </w:pPr>
      <w:r w:rsidRPr="009B7E22">
        <w:rPr>
          <w:u w:val="single"/>
          <w:lang w:val="fr-FR"/>
        </w:rPr>
        <w:t>La règle de gestion pour « Consulter un panier » :</w:t>
      </w:r>
    </w:p>
    <w:p w14:paraId="41EB7C2F" w14:textId="0A290AA8" w:rsidR="009B7E22" w:rsidRDefault="009B7E22" w:rsidP="00E10208">
      <w:pPr>
        <w:pStyle w:val="Corpsdetexte"/>
        <w:numPr>
          <w:ilvl w:val="0"/>
          <w:numId w:val="19"/>
        </w:numPr>
        <w:spacing w:before="120"/>
        <w:rPr>
          <w:lang w:val="fr-FR"/>
        </w:rPr>
      </w:pPr>
      <w:r w:rsidRPr="009B7E22">
        <w:rPr>
          <w:lang w:val="fr-FR"/>
        </w:rPr>
        <w:lastRenderedPageBreak/>
        <w:t>Les produits placés dans le panier doivent être disponibles dans le stock</w:t>
      </w:r>
      <w:r>
        <w:rPr>
          <w:lang w:val="fr-FR"/>
        </w:rPr>
        <w:t>.</w:t>
      </w:r>
    </w:p>
    <w:p w14:paraId="638A87E6" w14:textId="5963CED5" w:rsidR="009B7E22" w:rsidRPr="005B1997" w:rsidRDefault="005B1997" w:rsidP="005B1997">
      <w:pPr>
        <w:pStyle w:val="Corpsdetexte"/>
        <w:spacing w:before="120"/>
        <w:ind w:firstLine="709"/>
        <w:rPr>
          <w:u w:val="single"/>
          <w:lang w:val="fr-FR"/>
        </w:rPr>
      </w:pPr>
      <w:r w:rsidRPr="005B1997">
        <w:rPr>
          <w:u w:val="single"/>
          <w:lang w:val="fr-FR"/>
        </w:rPr>
        <w:t>La règle de gestion pour « Consulter le catalogue de pizzas » :</w:t>
      </w:r>
    </w:p>
    <w:p w14:paraId="6502B2E5" w14:textId="6AD6F568" w:rsidR="005B1997" w:rsidRDefault="005B1997" w:rsidP="00E10208">
      <w:pPr>
        <w:pStyle w:val="Corpsdetexte"/>
        <w:numPr>
          <w:ilvl w:val="0"/>
          <w:numId w:val="19"/>
        </w:numPr>
        <w:spacing w:before="120"/>
        <w:rPr>
          <w:lang w:val="fr-FR"/>
        </w:rPr>
      </w:pPr>
      <w:r>
        <w:rPr>
          <w:lang w:val="fr-FR"/>
        </w:rPr>
        <w:t>Le système doit pouvoir afficher les nouveaux produits.</w:t>
      </w:r>
    </w:p>
    <w:p w14:paraId="53918FA4" w14:textId="5EAA792B" w:rsidR="002A6A57" w:rsidRDefault="002A6A57" w:rsidP="002A6A57">
      <w:pPr>
        <w:pStyle w:val="Corpsdetexte"/>
        <w:spacing w:before="120"/>
        <w:ind w:firstLine="709"/>
        <w:rPr>
          <w:lang w:val="fr-FR"/>
        </w:rPr>
      </w:pPr>
      <w:r>
        <w:rPr>
          <w:lang w:val="fr-FR"/>
        </w:rPr>
        <w:t>LE PIZZAIOLO</w:t>
      </w:r>
    </w:p>
    <w:p w14:paraId="04BA8BAA" w14:textId="4199B1A8" w:rsidR="002A6A57" w:rsidRPr="002A6A57" w:rsidRDefault="002A6A57" w:rsidP="002A6A57">
      <w:pPr>
        <w:pStyle w:val="Corpsdetexte"/>
        <w:spacing w:before="120"/>
        <w:ind w:firstLine="709"/>
        <w:rPr>
          <w:u w:val="single"/>
          <w:lang w:val="fr-FR"/>
        </w:rPr>
      </w:pPr>
      <w:r w:rsidRPr="002A6A57">
        <w:rPr>
          <w:u w:val="single"/>
          <w:lang w:val="fr-FR"/>
        </w:rPr>
        <w:t>Les règles de gestion pour « Accepter la commande » :</w:t>
      </w:r>
    </w:p>
    <w:p w14:paraId="24ACE6A1" w14:textId="3BF27DAB" w:rsidR="002A6A57" w:rsidRPr="002A6A57" w:rsidRDefault="002A6A57" w:rsidP="002A6A57">
      <w:pPr>
        <w:pStyle w:val="Corpsdetexte"/>
        <w:numPr>
          <w:ilvl w:val="0"/>
          <w:numId w:val="19"/>
        </w:numPr>
        <w:spacing w:before="120"/>
        <w:rPr>
          <w:lang w:val="fr-FR"/>
        </w:rPr>
      </w:pPr>
      <w:r w:rsidRPr="002A6A57">
        <w:rPr>
          <w:lang w:val="fr-FR"/>
        </w:rPr>
        <w:t>Toutes les étapes de la commande doivent avoir été validées ;</w:t>
      </w:r>
    </w:p>
    <w:p w14:paraId="4041566B" w14:textId="0C7F31AC" w:rsidR="002A6A57" w:rsidRDefault="002A6A57" w:rsidP="002A6A57">
      <w:pPr>
        <w:pStyle w:val="Corpsdetexte"/>
        <w:numPr>
          <w:ilvl w:val="0"/>
          <w:numId w:val="19"/>
        </w:numPr>
        <w:spacing w:before="120"/>
        <w:rPr>
          <w:lang w:val="fr-FR"/>
        </w:rPr>
      </w:pPr>
      <w:r w:rsidRPr="002A6A57">
        <w:rPr>
          <w:lang w:val="fr-FR"/>
        </w:rPr>
        <w:t>La commande doit être disponible dans le stock.</w:t>
      </w:r>
    </w:p>
    <w:p w14:paraId="06A15833" w14:textId="5CFF532E" w:rsidR="00E8461D" w:rsidRPr="00E8461D" w:rsidRDefault="00E8461D" w:rsidP="00E8461D">
      <w:pPr>
        <w:pStyle w:val="Corpsdetexte"/>
        <w:spacing w:before="120"/>
        <w:ind w:firstLine="709"/>
        <w:rPr>
          <w:u w:val="single"/>
          <w:lang w:val="fr-FR"/>
        </w:rPr>
      </w:pPr>
      <w:r w:rsidRPr="00E8461D">
        <w:rPr>
          <w:u w:val="single"/>
          <w:lang w:val="fr-FR"/>
        </w:rPr>
        <w:t>La règle de gestion pour « Préparer une commande » :</w:t>
      </w:r>
    </w:p>
    <w:p w14:paraId="4A26F1EA" w14:textId="42B64057" w:rsidR="00E8461D" w:rsidRDefault="00E8461D" w:rsidP="002A6A57">
      <w:pPr>
        <w:pStyle w:val="Corpsdetexte"/>
        <w:numPr>
          <w:ilvl w:val="0"/>
          <w:numId w:val="19"/>
        </w:numPr>
        <w:spacing w:before="120"/>
        <w:rPr>
          <w:lang w:val="fr-FR"/>
        </w:rPr>
      </w:pPr>
      <w:r>
        <w:rPr>
          <w:lang w:val="fr-FR"/>
        </w:rPr>
        <w:t>Le système doit faire remonter les commandes acceptées.</w:t>
      </w:r>
    </w:p>
    <w:p w14:paraId="64CF1D73" w14:textId="6C5A569E" w:rsidR="00E8461D" w:rsidRPr="00E8461D" w:rsidRDefault="00E8461D" w:rsidP="00E8461D">
      <w:pPr>
        <w:pStyle w:val="Corpsdetexte"/>
        <w:spacing w:before="120"/>
        <w:ind w:firstLine="709"/>
        <w:rPr>
          <w:u w:val="single"/>
          <w:lang w:val="fr-FR"/>
        </w:rPr>
      </w:pPr>
      <w:r w:rsidRPr="00E8461D">
        <w:rPr>
          <w:u w:val="single"/>
          <w:lang w:val="fr-FR"/>
        </w:rPr>
        <w:t>La règle de gestion pour « Afficher l’aide-mémoire » :</w:t>
      </w:r>
    </w:p>
    <w:p w14:paraId="60B9CAE5" w14:textId="4E13FC56" w:rsidR="00E8461D" w:rsidRDefault="00E8461D" w:rsidP="002A6A57">
      <w:pPr>
        <w:pStyle w:val="Corpsdetexte"/>
        <w:numPr>
          <w:ilvl w:val="0"/>
          <w:numId w:val="19"/>
        </w:numPr>
        <w:spacing w:before="120"/>
        <w:rPr>
          <w:lang w:val="fr-FR"/>
        </w:rPr>
      </w:pPr>
      <w:r w:rsidRPr="00E8461D">
        <w:rPr>
          <w:lang w:val="fr-FR"/>
        </w:rPr>
        <w:t>Le système doit avoir généré les aide-mémoires pour chaque pizza</w:t>
      </w:r>
      <w:r>
        <w:rPr>
          <w:lang w:val="fr-FR"/>
        </w:rPr>
        <w:t>.</w:t>
      </w:r>
    </w:p>
    <w:p w14:paraId="6FC440C3" w14:textId="09A159FE" w:rsidR="00E8461D" w:rsidRPr="00E8461D" w:rsidRDefault="00E8461D" w:rsidP="00E8461D">
      <w:pPr>
        <w:pStyle w:val="Corpsdetexte"/>
        <w:spacing w:before="120"/>
        <w:ind w:firstLine="709"/>
        <w:rPr>
          <w:u w:val="single"/>
          <w:lang w:val="fr-FR"/>
        </w:rPr>
      </w:pPr>
      <w:r w:rsidRPr="00E8461D">
        <w:rPr>
          <w:u w:val="single"/>
          <w:lang w:val="fr-FR"/>
        </w:rPr>
        <w:t>La règle de gestion pour « Prise de commande par téléphone ou sur place » :</w:t>
      </w:r>
    </w:p>
    <w:p w14:paraId="0E06148E" w14:textId="0899F331" w:rsidR="00E8461D" w:rsidRDefault="00E8461D" w:rsidP="002A6A57">
      <w:pPr>
        <w:pStyle w:val="Corpsdetexte"/>
        <w:numPr>
          <w:ilvl w:val="0"/>
          <w:numId w:val="19"/>
        </w:numPr>
        <w:spacing w:before="120"/>
        <w:rPr>
          <w:lang w:val="fr-FR"/>
        </w:rPr>
      </w:pPr>
      <w:r>
        <w:rPr>
          <w:lang w:val="fr-FR"/>
        </w:rPr>
        <w:t>Le système doit pouvoir enregistrer la commande d’un client non enregistré.</w:t>
      </w:r>
    </w:p>
    <w:p w14:paraId="2A2D020E" w14:textId="20C1D9DF" w:rsidR="00E8461D" w:rsidRDefault="00E8461D" w:rsidP="00E8461D">
      <w:pPr>
        <w:pStyle w:val="Corpsdetexte"/>
        <w:spacing w:before="120"/>
        <w:ind w:firstLine="709"/>
        <w:rPr>
          <w:lang w:val="fr-FR"/>
        </w:rPr>
      </w:pPr>
      <w:r>
        <w:rPr>
          <w:lang w:val="fr-FR"/>
        </w:rPr>
        <w:t>LE LIVREUR</w:t>
      </w:r>
    </w:p>
    <w:p w14:paraId="1FA444C8" w14:textId="4671F3E1" w:rsidR="00E8461D" w:rsidRPr="00E8461D" w:rsidRDefault="00E8461D" w:rsidP="00E8461D">
      <w:pPr>
        <w:pStyle w:val="Corpsdetexte"/>
        <w:spacing w:before="120"/>
        <w:ind w:firstLine="709"/>
        <w:rPr>
          <w:u w:val="single"/>
          <w:lang w:val="fr-FR"/>
        </w:rPr>
      </w:pPr>
      <w:r w:rsidRPr="00E8461D">
        <w:rPr>
          <w:u w:val="single"/>
          <w:lang w:val="fr-FR"/>
        </w:rPr>
        <w:t>La règle de gestion pour « Indiquer en « live » qu’une commande est livrée » :</w:t>
      </w:r>
    </w:p>
    <w:p w14:paraId="1CA5E3F8" w14:textId="0DD4C719" w:rsidR="00E8461D" w:rsidRDefault="00E8461D" w:rsidP="002A6A57">
      <w:pPr>
        <w:pStyle w:val="Corpsdetexte"/>
        <w:numPr>
          <w:ilvl w:val="0"/>
          <w:numId w:val="19"/>
        </w:numPr>
        <w:spacing w:before="120"/>
        <w:rPr>
          <w:lang w:val="fr-FR"/>
        </w:rPr>
      </w:pPr>
      <w:r w:rsidRPr="00E8461D">
        <w:rPr>
          <w:lang w:val="fr-FR"/>
        </w:rPr>
        <w:t>Le livreur doit informer le système qu’une commande est livrée</w:t>
      </w:r>
      <w:r>
        <w:rPr>
          <w:lang w:val="fr-FR"/>
        </w:rPr>
        <w:t>.</w:t>
      </w:r>
    </w:p>
    <w:p w14:paraId="36E6C4AD" w14:textId="1ECB156E" w:rsidR="00E8461D" w:rsidRPr="001F0FAB" w:rsidRDefault="001F0FAB" w:rsidP="001F0FAB">
      <w:pPr>
        <w:pStyle w:val="Corpsdetexte"/>
        <w:spacing w:before="120"/>
        <w:ind w:firstLine="709"/>
        <w:rPr>
          <w:u w:val="single"/>
          <w:lang w:val="fr-FR"/>
        </w:rPr>
      </w:pPr>
      <w:r w:rsidRPr="001F0FAB">
        <w:rPr>
          <w:u w:val="single"/>
          <w:lang w:val="fr-FR"/>
        </w:rPr>
        <w:t>La règle de gestion pour « Commande en cours de livraison » :</w:t>
      </w:r>
    </w:p>
    <w:p w14:paraId="7001D9BA" w14:textId="1B607CCB" w:rsidR="001F0FAB" w:rsidRDefault="001F0FAB" w:rsidP="002A6A57">
      <w:pPr>
        <w:pStyle w:val="Corpsdetexte"/>
        <w:numPr>
          <w:ilvl w:val="0"/>
          <w:numId w:val="19"/>
        </w:numPr>
        <w:spacing w:before="120"/>
        <w:rPr>
          <w:lang w:val="fr-FR"/>
        </w:rPr>
      </w:pPr>
      <w:r>
        <w:rPr>
          <w:lang w:val="fr-FR"/>
        </w:rPr>
        <w:t>Le livreur doit informer qu’une commande est en cours de livraison.</w:t>
      </w:r>
    </w:p>
    <w:p w14:paraId="5FA02D2B" w14:textId="61612CB0" w:rsidR="001F0FAB" w:rsidRDefault="001F0FAB" w:rsidP="001F0FAB">
      <w:pPr>
        <w:pStyle w:val="Corpsdetexte"/>
        <w:spacing w:before="120"/>
        <w:ind w:firstLine="709"/>
        <w:rPr>
          <w:lang w:val="fr-FR"/>
        </w:rPr>
      </w:pPr>
      <w:r>
        <w:rPr>
          <w:lang w:val="fr-FR"/>
        </w:rPr>
        <w:t>LE RESPONSABLE</w:t>
      </w:r>
    </w:p>
    <w:p w14:paraId="46BC0229" w14:textId="35510CB7" w:rsidR="001F0FAB" w:rsidRPr="001F0FAB" w:rsidRDefault="001F0FAB" w:rsidP="001F0FAB">
      <w:pPr>
        <w:pStyle w:val="Corpsdetexte"/>
        <w:spacing w:before="120"/>
        <w:ind w:firstLine="709"/>
        <w:rPr>
          <w:u w:val="single"/>
          <w:lang w:val="fr-FR"/>
        </w:rPr>
      </w:pPr>
      <w:r w:rsidRPr="001F0FAB">
        <w:rPr>
          <w:u w:val="single"/>
          <w:lang w:val="fr-FR"/>
        </w:rPr>
        <w:t>La règle de gestion pour « Créer un compte « Employé » » :</w:t>
      </w:r>
    </w:p>
    <w:p w14:paraId="01618F71" w14:textId="03E86BA5" w:rsidR="001F0FAB" w:rsidRDefault="001F0FAB" w:rsidP="002A6A57">
      <w:pPr>
        <w:pStyle w:val="Corpsdetexte"/>
        <w:numPr>
          <w:ilvl w:val="0"/>
          <w:numId w:val="19"/>
        </w:numPr>
        <w:spacing w:before="120"/>
        <w:rPr>
          <w:lang w:val="fr-FR"/>
        </w:rPr>
      </w:pPr>
      <w:r w:rsidRPr="001F0FAB">
        <w:rPr>
          <w:lang w:val="fr-FR"/>
        </w:rPr>
        <w:t>La page de création de compte Employé comporte des champs devant être obligatoirement remplis</w:t>
      </w:r>
      <w:r>
        <w:rPr>
          <w:lang w:val="fr-FR"/>
        </w:rPr>
        <w:t>.</w:t>
      </w:r>
    </w:p>
    <w:p w14:paraId="06764EAB" w14:textId="5FC8281C" w:rsidR="001F0FAB" w:rsidRPr="00A372E4" w:rsidRDefault="00A372E4" w:rsidP="00A372E4">
      <w:pPr>
        <w:pStyle w:val="Corpsdetexte"/>
        <w:spacing w:before="120"/>
        <w:ind w:firstLine="709"/>
        <w:rPr>
          <w:u w:val="single"/>
          <w:lang w:val="fr-FR"/>
        </w:rPr>
      </w:pPr>
      <w:r w:rsidRPr="00A372E4">
        <w:rPr>
          <w:u w:val="single"/>
          <w:lang w:val="fr-FR"/>
        </w:rPr>
        <w:t>La règle de gestion pour « Affecter une commande à un livreur » :</w:t>
      </w:r>
    </w:p>
    <w:p w14:paraId="1CB793DD" w14:textId="7BF0806D" w:rsidR="00A372E4" w:rsidRDefault="00A372E4" w:rsidP="002A6A57">
      <w:pPr>
        <w:pStyle w:val="Corpsdetexte"/>
        <w:numPr>
          <w:ilvl w:val="0"/>
          <w:numId w:val="19"/>
        </w:numPr>
        <w:spacing w:before="120"/>
        <w:rPr>
          <w:lang w:val="fr-FR"/>
        </w:rPr>
      </w:pPr>
      <w:r w:rsidRPr="00A372E4">
        <w:rPr>
          <w:lang w:val="fr-FR"/>
        </w:rPr>
        <w:t>Le système doit afficher une ou des commandes non affectées à un livreur</w:t>
      </w:r>
      <w:r>
        <w:rPr>
          <w:lang w:val="fr-FR"/>
        </w:rPr>
        <w:t>.</w:t>
      </w:r>
    </w:p>
    <w:p w14:paraId="547BD3DA" w14:textId="403B2787" w:rsidR="00A372E4" w:rsidRPr="00D96A7C" w:rsidRDefault="008D5732" w:rsidP="00D96A7C">
      <w:pPr>
        <w:pStyle w:val="Corpsdetexte"/>
        <w:spacing w:before="120"/>
        <w:ind w:firstLine="709"/>
        <w:rPr>
          <w:u w:val="single"/>
          <w:lang w:val="fr-FR"/>
        </w:rPr>
      </w:pPr>
      <w:r w:rsidRPr="00D96A7C">
        <w:rPr>
          <w:u w:val="single"/>
          <w:lang w:val="fr-FR"/>
        </w:rPr>
        <w:lastRenderedPageBreak/>
        <w:t>La règle de gestion pour « Afficher la liste de toutes les commandes » :</w:t>
      </w:r>
    </w:p>
    <w:p w14:paraId="386834F1" w14:textId="586A593E" w:rsidR="008D5732" w:rsidRDefault="008D5732" w:rsidP="002A6A57">
      <w:pPr>
        <w:pStyle w:val="Corpsdetexte"/>
        <w:numPr>
          <w:ilvl w:val="0"/>
          <w:numId w:val="19"/>
        </w:numPr>
        <w:spacing w:before="120"/>
        <w:rPr>
          <w:lang w:val="fr-FR"/>
        </w:rPr>
      </w:pPr>
      <w:r>
        <w:rPr>
          <w:lang w:val="fr-FR"/>
        </w:rPr>
        <w:t>Le système doit avoir enregistrer des commandes.</w:t>
      </w:r>
    </w:p>
    <w:p w14:paraId="02EE8FFF" w14:textId="247D3A40" w:rsidR="008D5732" w:rsidRPr="00D96A7C" w:rsidRDefault="008D5732" w:rsidP="00D96A7C">
      <w:pPr>
        <w:pStyle w:val="Corpsdetexte"/>
        <w:spacing w:before="120"/>
        <w:ind w:firstLine="709"/>
        <w:rPr>
          <w:u w:val="single"/>
          <w:lang w:val="fr-FR"/>
        </w:rPr>
      </w:pPr>
      <w:r w:rsidRPr="00D96A7C">
        <w:rPr>
          <w:u w:val="single"/>
          <w:lang w:val="fr-FR"/>
        </w:rPr>
        <w:t>La règle de gestion pour « Afficher l’état du stock » :</w:t>
      </w:r>
    </w:p>
    <w:p w14:paraId="73306198" w14:textId="0F76BBD4" w:rsidR="008D5732" w:rsidRDefault="008D5732" w:rsidP="002A6A57">
      <w:pPr>
        <w:pStyle w:val="Corpsdetexte"/>
        <w:numPr>
          <w:ilvl w:val="0"/>
          <w:numId w:val="19"/>
        </w:numPr>
        <w:spacing w:before="120"/>
        <w:rPr>
          <w:lang w:val="fr-FR"/>
        </w:rPr>
      </w:pPr>
      <w:r>
        <w:rPr>
          <w:lang w:val="fr-FR"/>
        </w:rPr>
        <w:t>Le système doit pouvoir afficher les détails du stock par ingrédients.</w:t>
      </w:r>
    </w:p>
    <w:p w14:paraId="59106F35" w14:textId="1284B21B" w:rsidR="008D5732" w:rsidRPr="00D96A7C" w:rsidRDefault="008D5732" w:rsidP="00D96A7C">
      <w:pPr>
        <w:pStyle w:val="Corpsdetexte"/>
        <w:spacing w:before="120"/>
        <w:ind w:firstLine="709"/>
        <w:rPr>
          <w:u w:val="single"/>
          <w:lang w:val="fr-FR"/>
        </w:rPr>
      </w:pPr>
      <w:r w:rsidRPr="00D96A7C">
        <w:rPr>
          <w:u w:val="single"/>
          <w:lang w:val="fr-FR"/>
        </w:rPr>
        <w:t>La règle de gestion pour « Enregistrer un produit dans le stock » :</w:t>
      </w:r>
    </w:p>
    <w:p w14:paraId="07B1653E" w14:textId="73CDB363" w:rsidR="008D5732" w:rsidRDefault="008D5732" w:rsidP="002A6A57">
      <w:pPr>
        <w:pStyle w:val="Corpsdetexte"/>
        <w:numPr>
          <w:ilvl w:val="0"/>
          <w:numId w:val="19"/>
        </w:numPr>
        <w:spacing w:before="120"/>
        <w:rPr>
          <w:lang w:val="fr-FR"/>
        </w:rPr>
      </w:pPr>
      <w:r w:rsidRPr="008D5732">
        <w:rPr>
          <w:lang w:val="fr-FR"/>
        </w:rPr>
        <w:t>Le système doit pouvoir incrémenter les stocks de la quantité choisie par le Responsable</w:t>
      </w:r>
      <w:r>
        <w:rPr>
          <w:lang w:val="fr-FR"/>
        </w:rPr>
        <w:t>.</w:t>
      </w:r>
    </w:p>
    <w:p w14:paraId="3567D23B" w14:textId="5E9ABC85" w:rsidR="008D5732" w:rsidRPr="00DD3A92" w:rsidRDefault="00DD3A92" w:rsidP="00DD3A92">
      <w:pPr>
        <w:pStyle w:val="Corpsdetexte"/>
        <w:spacing w:before="120"/>
        <w:ind w:firstLine="709"/>
        <w:rPr>
          <w:u w:val="single"/>
          <w:lang w:val="fr-FR"/>
        </w:rPr>
      </w:pPr>
      <w:r w:rsidRPr="00DD3A92">
        <w:rPr>
          <w:u w:val="single"/>
          <w:lang w:val="fr-FR"/>
        </w:rPr>
        <w:t>Les règles de gestion pour « Passer une commande auprès d’un fournisseur » :</w:t>
      </w:r>
    </w:p>
    <w:p w14:paraId="547265BB" w14:textId="0380C525" w:rsidR="00DD3A92" w:rsidRPr="00DD3A92" w:rsidRDefault="00DD3A92" w:rsidP="00DD3A92">
      <w:pPr>
        <w:pStyle w:val="Corpsdetexte"/>
        <w:numPr>
          <w:ilvl w:val="0"/>
          <w:numId w:val="19"/>
        </w:numPr>
        <w:spacing w:before="120"/>
        <w:rPr>
          <w:lang w:val="fr-FR"/>
        </w:rPr>
      </w:pPr>
      <w:r w:rsidRPr="00DD3A92">
        <w:rPr>
          <w:lang w:val="fr-FR"/>
        </w:rPr>
        <w:t>Le système doit être doté d’une messagerie interne ;</w:t>
      </w:r>
    </w:p>
    <w:p w14:paraId="713F1640" w14:textId="7E17BE3B" w:rsidR="00DD3A92" w:rsidRPr="00E10208" w:rsidRDefault="00DD3A92" w:rsidP="00DD3A92">
      <w:pPr>
        <w:pStyle w:val="Corpsdetexte"/>
        <w:numPr>
          <w:ilvl w:val="0"/>
          <w:numId w:val="19"/>
        </w:numPr>
        <w:spacing w:before="120"/>
        <w:rPr>
          <w:lang w:val="fr-FR"/>
        </w:rPr>
      </w:pPr>
      <w:r w:rsidRPr="00DD3A92">
        <w:rPr>
          <w:lang w:val="fr-FR"/>
        </w:rPr>
        <w:t>Le système doit avoir accès à la base de données des fournisseurs.</w:t>
      </w:r>
    </w:p>
    <w:p w14:paraId="11A86861" w14:textId="5782FA64" w:rsidR="00A9438D" w:rsidRPr="006259E1" w:rsidRDefault="00F46548">
      <w:pPr>
        <w:pStyle w:val="Titre2"/>
        <w:rPr>
          <w:lang w:val="fr-FR"/>
        </w:rPr>
      </w:pPr>
      <w:bookmarkStart w:id="14" w:name="_Toc70675444"/>
      <w:r w:rsidRPr="006259E1">
        <w:rPr>
          <w:rFonts w:eastAsia="DejaVu Sans" w:cs="DejaVu Sans"/>
          <w:lang w:val="fr-FR"/>
        </w:rPr>
        <w:t>Les classes</w:t>
      </w:r>
      <w:r w:rsidR="006259E1" w:rsidRPr="006259E1">
        <w:rPr>
          <w:rFonts w:eastAsia="DejaVu Sans" w:cs="DejaVu Sans"/>
          <w:lang w:val="fr-FR"/>
        </w:rPr>
        <w:t xml:space="preserve"> et les é</w:t>
      </w:r>
      <w:r w:rsidR="006259E1">
        <w:rPr>
          <w:rFonts w:eastAsia="DejaVu Sans" w:cs="DejaVu Sans"/>
          <w:lang w:val="fr-FR"/>
        </w:rPr>
        <w:t>numérations</w:t>
      </w:r>
      <w:bookmarkEnd w:id="14"/>
    </w:p>
    <w:p w14:paraId="04B90039" w14:textId="228F7FBD" w:rsidR="00A9438D" w:rsidRPr="00D31C8D" w:rsidRDefault="0054277D" w:rsidP="00D31C8D">
      <w:pPr>
        <w:pStyle w:val="Corpsdetexte"/>
        <w:spacing w:before="120"/>
        <w:ind w:firstLine="709"/>
        <w:rPr>
          <w:lang w:val="fr-FR"/>
        </w:rPr>
      </w:pPr>
      <w:r>
        <w:rPr>
          <w:lang w:val="fr-FR"/>
        </w:rPr>
        <w:t xml:space="preserve">Les classes représentées dans le </w:t>
      </w:r>
      <w:r w:rsidRPr="0054277D">
        <w:rPr>
          <w:lang w:val="fr-FR"/>
        </w:rPr>
        <w:t xml:space="preserve">DIAGRAMME DE CLASSES D’OC PIZZA page 14, </w:t>
      </w:r>
      <w:r>
        <w:rPr>
          <w:lang w:val="fr-FR"/>
        </w:rPr>
        <w:t>vont être implémentées dans votre base de données :</w:t>
      </w:r>
    </w:p>
    <w:p w14:paraId="484A39E9" w14:textId="020AF9BF" w:rsidR="00A9438D" w:rsidRDefault="0054277D" w:rsidP="0054277D">
      <w:pPr>
        <w:pStyle w:val="Corpsdetexte"/>
        <w:numPr>
          <w:ilvl w:val="0"/>
          <w:numId w:val="21"/>
        </w:numPr>
        <w:spacing w:before="120"/>
        <w:rPr>
          <w:lang w:val="fr-FR"/>
        </w:rPr>
      </w:pPr>
      <w:r>
        <w:rPr>
          <w:lang w:val="fr-FR"/>
        </w:rPr>
        <w:t xml:space="preserve">La classe </w:t>
      </w:r>
      <w:r w:rsidRPr="006B1636">
        <w:rPr>
          <w:b/>
          <w:bCs/>
          <w:lang w:val="fr-FR"/>
        </w:rPr>
        <w:t>Commande</w:t>
      </w:r>
      <w:r>
        <w:rPr>
          <w:lang w:val="fr-FR"/>
        </w:rPr>
        <w:t xml:space="preserve"> regroupe les informations indispensables, à savoir, son id, la date et l’heure de la commande mais également, le client ayant effectué cette commande, son adresse, l’attribut « Paiement » qui atteste que le paiement de la commande a été accepté, la liste des produits relative à la commande, le mode de livraison (à domicile ou sur place) et enfin, l’état de la commande</w:t>
      </w:r>
      <w:r w:rsidR="00B03392">
        <w:rPr>
          <w:lang w:val="fr-FR"/>
        </w:rPr>
        <w:t xml:space="preserve">, géré par son énumération </w:t>
      </w:r>
      <w:proofErr w:type="spellStart"/>
      <w:r w:rsidR="00B03392" w:rsidRPr="00B03392">
        <w:rPr>
          <w:b/>
          <w:bCs/>
          <w:lang w:val="fr-FR"/>
        </w:rPr>
        <w:t>EtatCommande</w:t>
      </w:r>
      <w:proofErr w:type="spellEnd"/>
      <w:r w:rsidR="00B03392">
        <w:rPr>
          <w:lang w:val="fr-FR"/>
        </w:rPr>
        <w:t>,</w:t>
      </w:r>
      <w:r>
        <w:rPr>
          <w:lang w:val="fr-FR"/>
        </w:rPr>
        <w:t xml:space="preserve"> qui indique son statut (</w:t>
      </w:r>
      <w:r w:rsidR="00144731">
        <w:rPr>
          <w:lang w:val="fr-FR"/>
        </w:rPr>
        <w:t>accept</w:t>
      </w:r>
      <w:r>
        <w:rPr>
          <w:lang w:val="fr-FR"/>
        </w:rPr>
        <w:t xml:space="preserve">ée, </w:t>
      </w:r>
      <w:r w:rsidR="00144731">
        <w:rPr>
          <w:lang w:val="fr-FR"/>
        </w:rPr>
        <w:t xml:space="preserve">en préparation, prête, affectée, </w:t>
      </w:r>
      <w:r>
        <w:rPr>
          <w:lang w:val="fr-FR"/>
        </w:rPr>
        <w:t>en cours</w:t>
      </w:r>
      <w:r w:rsidR="00144731">
        <w:rPr>
          <w:lang w:val="fr-FR"/>
        </w:rPr>
        <w:t xml:space="preserve"> de livraison, livrée). Pour les commandes récupérées sur place, les étapes d’affectation de la commande et en cours de livraison seront supprimées.</w:t>
      </w:r>
    </w:p>
    <w:p w14:paraId="5A81D0D0" w14:textId="57E692DC" w:rsidR="00C027C8" w:rsidRDefault="00C027C8" w:rsidP="0054277D">
      <w:pPr>
        <w:pStyle w:val="Corpsdetexte"/>
        <w:numPr>
          <w:ilvl w:val="0"/>
          <w:numId w:val="21"/>
        </w:numPr>
        <w:spacing w:before="120"/>
        <w:rPr>
          <w:lang w:val="fr-FR"/>
        </w:rPr>
      </w:pPr>
      <w:r>
        <w:rPr>
          <w:lang w:val="fr-FR"/>
        </w:rPr>
        <w:t xml:space="preserve">La classe </w:t>
      </w:r>
      <w:r w:rsidRPr="00A43593">
        <w:rPr>
          <w:b/>
          <w:bCs/>
          <w:lang w:val="fr-FR"/>
        </w:rPr>
        <w:t>Client</w:t>
      </w:r>
      <w:r>
        <w:rPr>
          <w:lang w:val="fr-FR"/>
        </w:rPr>
        <w:t xml:space="preserve"> </w:t>
      </w:r>
      <w:r w:rsidR="00A43593">
        <w:rPr>
          <w:lang w:val="fr-FR"/>
        </w:rPr>
        <w:t>regroupe l’id client, son nom et son prénom, son téléphone, son mail et son adresse. Cette dernière correspond à la classe enfant Adresse.</w:t>
      </w:r>
    </w:p>
    <w:p w14:paraId="439CEDE5" w14:textId="223CF0F3" w:rsidR="00A43593" w:rsidRDefault="00A43593" w:rsidP="0054277D">
      <w:pPr>
        <w:pStyle w:val="Corpsdetexte"/>
        <w:numPr>
          <w:ilvl w:val="0"/>
          <w:numId w:val="21"/>
        </w:numPr>
        <w:spacing w:before="120"/>
        <w:rPr>
          <w:lang w:val="fr-FR"/>
        </w:rPr>
      </w:pPr>
      <w:r>
        <w:rPr>
          <w:lang w:val="fr-FR"/>
        </w:rPr>
        <w:t xml:space="preserve">La classe </w:t>
      </w:r>
      <w:r w:rsidRPr="00A43593">
        <w:rPr>
          <w:b/>
          <w:bCs/>
          <w:lang w:val="fr-FR"/>
        </w:rPr>
        <w:t>Adresse</w:t>
      </w:r>
      <w:r>
        <w:rPr>
          <w:lang w:val="fr-FR"/>
        </w:rPr>
        <w:t xml:space="preserve"> regroupe son id, son nom, son numéro, un champ de complément d’adresse, le code postal et la localité. Cette classe permet de dissocier l’adresse du domicile du client de l’adresse à laquelle il souhaite être livré.</w:t>
      </w:r>
    </w:p>
    <w:p w14:paraId="616AFDF5" w14:textId="0B6938EB" w:rsidR="00517BA9" w:rsidRDefault="00BB0F52" w:rsidP="0054277D">
      <w:pPr>
        <w:pStyle w:val="Corpsdetexte"/>
        <w:numPr>
          <w:ilvl w:val="0"/>
          <w:numId w:val="21"/>
        </w:numPr>
        <w:spacing w:before="120"/>
        <w:rPr>
          <w:lang w:val="fr-FR"/>
        </w:rPr>
      </w:pPr>
      <w:r>
        <w:rPr>
          <w:lang w:val="fr-FR"/>
        </w:rPr>
        <w:t xml:space="preserve">La classe </w:t>
      </w:r>
      <w:r w:rsidRPr="00BB0F52">
        <w:rPr>
          <w:b/>
          <w:bCs/>
          <w:lang w:val="fr-FR"/>
        </w:rPr>
        <w:t>Produit</w:t>
      </w:r>
      <w:r>
        <w:rPr>
          <w:lang w:val="fr-FR"/>
        </w:rPr>
        <w:t>, liée à la classe Ingrédient, va gérer le nom du produit, la liste d’ingrédients ainsi que le prix du produit.</w:t>
      </w:r>
    </w:p>
    <w:p w14:paraId="5EB950B5" w14:textId="386AE510" w:rsidR="00BB0F52" w:rsidRDefault="00BB0F52" w:rsidP="0054277D">
      <w:pPr>
        <w:pStyle w:val="Corpsdetexte"/>
        <w:numPr>
          <w:ilvl w:val="0"/>
          <w:numId w:val="21"/>
        </w:numPr>
        <w:spacing w:before="120"/>
        <w:rPr>
          <w:lang w:val="fr-FR"/>
        </w:rPr>
      </w:pPr>
      <w:r>
        <w:rPr>
          <w:lang w:val="fr-FR"/>
        </w:rPr>
        <w:lastRenderedPageBreak/>
        <w:t xml:space="preserve">La classe </w:t>
      </w:r>
      <w:proofErr w:type="spellStart"/>
      <w:r w:rsidRPr="00BB0F52">
        <w:rPr>
          <w:b/>
          <w:bCs/>
          <w:lang w:val="fr-FR"/>
        </w:rPr>
        <w:t>Ingredient</w:t>
      </w:r>
      <w:proofErr w:type="spellEnd"/>
      <w:r>
        <w:rPr>
          <w:lang w:val="fr-FR"/>
        </w:rPr>
        <w:t xml:space="preserve"> gère le nom de l’ingrédient ainsi que sa quantité.</w:t>
      </w:r>
    </w:p>
    <w:p w14:paraId="77E25A2C" w14:textId="28979BAF" w:rsidR="00BB0F52" w:rsidRDefault="006C19F6" w:rsidP="0054277D">
      <w:pPr>
        <w:pStyle w:val="Corpsdetexte"/>
        <w:numPr>
          <w:ilvl w:val="0"/>
          <w:numId w:val="21"/>
        </w:numPr>
        <w:spacing w:before="120"/>
        <w:rPr>
          <w:lang w:val="fr-FR"/>
        </w:rPr>
      </w:pPr>
      <w:r>
        <w:rPr>
          <w:lang w:val="fr-FR"/>
        </w:rPr>
        <w:t xml:space="preserve">La classe </w:t>
      </w:r>
      <w:r w:rsidRPr="00B8119B">
        <w:rPr>
          <w:b/>
          <w:bCs/>
          <w:lang w:val="fr-FR"/>
        </w:rPr>
        <w:t>Paiement</w:t>
      </w:r>
      <w:r>
        <w:rPr>
          <w:lang w:val="fr-FR"/>
        </w:rPr>
        <w:t xml:space="preserve"> permet de </w:t>
      </w:r>
      <w:r w:rsidR="00075306">
        <w:rPr>
          <w:lang w:val="fr-FR"/>
        </w:rPr>
        <w:t>générer</w:t>
      </w:r>
      <w:r w:rsidR="00386252">
        <w:rPr>
          <w:lang w:val="fr-FR"/>
        </w:rPr>
        <w:t xml:space="preserve"> une facture, accompagnée de son prix.</w:t>
      </w:r>
      <w:r w:rsidR="00075306">
        <w:rPr>
          <w:lang w:val="fr-FR"/>
        </w:rPr>
        <w:t xml:space="preserve"> L’attribut </w:t>
      </w:r>
      <w:proofErr w:type="spellStart"/>
      <w:r w:rsidR="00075306" w:rsidRPr="00B03392">
        <w:rPr>
          <w:b/>
          <w:bCs/>
          <w:lang w:val="fr-FR"/>
        </w:rPr>
        <w:t>EtatDuPaiement</w:t>
      </w:r>
      <w:proofErr w:type="spellEnd"/>
      <w:r w:rsidR="00075306">
        <w:rPr>
          <w:lang w:val="fr-FR"/>
        </w:rPr>
        <w:t xml:space="preserve"> permet, selon son énumération, de gérer le statut du paiement de la commande.</w:t>
      </w:r>
    </w:p>
    <w:p w14:paraId="7EEB65FB" w14:textId="64E1D456" w:rsidR="004C6049" w:rsidRDefault="004C6049" w:rsidP="0054277D">
      <w:pPr>
        <w:pStyle w:val="Corpsdetexte"/>
        <w:numPr>
          <w:ilvl w:val="0"/>
          <w:numId w:val="21"/>
        </w:numPr>
        <w:spacing w:before="120"/>
        <w:rPr>
          <w:lang w:val="fr-FR"/>
        </w:rPr>
      </w:pPr>
      <w:r>
        <w:rPr>
          <w:lang w:val="fr-FR"/>
        </w:rPr>
        <w:t xml:space="preserve">La facture générée dans la classe </w:t>
      </w:r>
      <w:r w:rsidRPr="004C6049">
        <w:rPr>
          <w:b/>
          <w:bCs/>
          <w:lang w:val="fr-FR"/>
        </w:rPr>
        <w:t>Paiement</w:t>
      </w:r>
      <w:r>
        <w:rPr>
          <w:lang w:val="fr-FR"/>
        </w:rPr>
        <w:t xml:space="preserve"> est entièrement </w:t>
      </w:r>
      <w:proofErr w:type="gramStart"/>
      <w:r>
        <w:rPr>
          <w:lang w:val="fr-FR"/>
        </w:rPr>
        <w:t>gérée</w:t>
      </w:r>
      <w:proofErr w:type="gramEnd"/>
      <w:r>
        <w:rPr>
          <w:lang w:val="fr-FR"/>
        </w:rPr>
        <w:t xml:space="preserve"> par la classe enfant </w:t>
      </w:r>
      <w:r w:rsidRPr="004C6049">
        <w:rPr>
          <w:b/>
          <w:bCs/>
          <w:lang w:val="fr-FR"/>
        </w:rPr>
        <w:t>Facture</w:t>
      </w:r>
      <w:r>
        <w:rPr>
          <w:lang w:val="fr-FR"/>
        </w:rPr>
        <w:t>, identifiée par sa date.</w:t>
      </w:r>
    </w:p>
    <w:p w14:paraId="469BC846" w14:textId="3F107385" w:rsidR="004C6049" w:rsidRDefault="00C2497C" w:rsidP="0054277D">
      <w:pPr>
        <w:pStyle w:val="Corpsdetexte"/>
        <w:numPr>
          <w:ilvl w:val="0"/>
          <w:numId w:val="21"/>
        </w:numPr>
        <w:spacing w:before="120"/>
        <w:rPr>
          <w:lang w:val="fr-FR"/>
        </w:rPr>
      </w:pPr>
      <w:r>
        <w:rPr>
          <w:lang w:val="fr-FR"/>
        </w:rPr>
        <w:t xml:space="preserve">La classe </w:t>
      </w:r>
      <w:r w:rsidRPr="000F708E">
        <w:rPr>
          <w:b/>
          <w:bCs/>
          <w:lang w:val="fr-FR"/>
        </w:rPr>
        <w:t>Livraison</w:t>
      </w:r>
      <w:r>
        <w:rPr>
          <w:lang w:val="fr-FR"/>
        </w:rPr>
        <w:t>, définie par sa date, son heure, son nom ainsi que sa description</w:t>
      </w:r>
      <w:r w:rsidR="000F708E">
        <w:rPr>
          <w:lang w:val="fr-FR"/>
        </w:rPr>
        <w:t xml:space="preserve"> permet de caractériser chaque Commande.</w:t>
      </w:r>
    </w:p>
    <w:p w14:paraId="752C7860" w14:textId="5EFDDDF5" w:rsidR="000F708E" w:rsidRDefault="000F708E" w:rsidP="0054277D">
      <w:pPr>
        <w:pStyle w:val="Corpsdetexte"/>
        <w:numPr>
          <w:ilvl w:val="0"/>
          <w:numId w:val="21"/>
        </w:numPr>
        <w:spacing w:before="120"/>
        <w:rPr>
          <w:lang w:val="fr-FR"/>
        </w:rPr>
      </w:pPr>
      <w:r>
        <w:rPr>
          <w:lang w:val="fr-FR"/>
        </w:rPr>
        <w:t xml:space="preserve">La classe </w:t>
      </w:r>
      <w:proofErr w:type="spellStart"/>
      <w:r w:rsidRPr="00307762">
        <w:rPr>
          <w:b/>
          <w:bCs/>
          <w:lang w:val="fr-FR"/>
        </w:rPr>
        <w:t>Employe</w:t>
      </w:r>
      <w:proofErr w:type="spellEnd"/>
      <w:r>
        <w:rPr>
          <w:lang w:val="fr-FR"/>
        </w:rPr>
        <w:t xml:space="preserve"> va gérer les accès à l’application en fonction des droits octroyés à chacun des employés de votre entreprise. Elle est identifiée à partir du nom, de l’identifiant, du mot de passe. L’attribut </w:t>
      </w:r>
      <w:r w:rsidRPr="00B03392">
        <w:rPr>
          <w:b/>
          <w:bCs/>
          <w:lang w:val="fr-FR"/>
        </w:rPr>
        <w:t>Poste</w:t>
      </w:r>
      <w:r>
        <w:rPr>
          <w:lang w:val="fr-FR"/>
        </w:rPr>
        <w:t xml:space="preserve"> permet</w:t>
      </w:r>
      <w:r w:rsidR="00402665">
        <w:rPr>
          <w:lang w:val="fr-FR"/>
        </w:rPr>
        <w:t>,</w:t>
      </w:r>
      <w:r>
        <w:rPr>
          <w:lang w:val="fr-FR"/>
        </w:rPr>
        <w:t xml:space="preserve"> à partir de son énumération</w:t>
      </w:r>
      <w:r w:rsidR="00402665">
        <w:rPr>
          <w:lang w:val="fr-FR"/>
        </w:rPr>
        <w:t>,</w:t>
      </w:r>
      <w:r>
        <w:rPr>
          <w:lang w:val="fr-FR"/>
        </w:rPr>
        <w:t xml:space="preserve"> de gérer les droits d’accès selon que l’utilisateur est le Pizzaiolo, le Livreur ou l’Administrateur/Responsable.</w:t>
      </w:r>
    </w:p>
    <w:p w14:paraId="4C38DE0A" w14:textId="25F3544F" w:rsidR="0076189C" w:rsidRPr="00D31C8D" w:rsidRDefault="0076189C" w:rsidP="0054277D">
      <w:pPr>
        <w:pStyle w:val="Corpsdetexte"/>
        <w:numPr>
          <w:ilvl w:val="0"/>
          <w:numId w:val="21"/>
        </w:numPr>
        <w:spacing w:before="120"/>
        <w:rPr>
          <w:lang w:val="fr-FR"/>
        </w:rPr>
      </w:pPr>
      <w:r>
        <w:rPr>
          <w:lang w:val="fr-FR"/>
        </w:rPr>
        <w:t xml:space="preserve">La classe </w:t>
      </w:r>
      <w:proofErr w:type="spellStart"/>
      <w:r w:rsidRPr="009B3DAB">
        <w:rPr>
          <w:b/>
          <w:bCs/>
          <w:lang w:val="fr-FR"/>
        </w:rPr>
        <w:t>ProduitsStock</w:t>
      </w:r>
      <w:proofErr w:type="spellEnd"/>
      <w:r>
        <w:rPr>
          <w:lang w:val="fr-FR"/>
        </w:rPr>
        <w:t xml:space="preserve"> n’est reliée à aucune autre classe car les changements de son état ne seront produits qu’à partir </w:t>
      </w:r>
      <w:r w:rsidR="009B3DAB">
        <w:rPr>
          <w:lang w:val="fr-FR"/>
        </w:rPr>
        <w:t>des commandes exécutées</w:t>
      </w:r>
      <w:r>
        <w:rPr>
          <w:lang w:val="fr-FR"/>
        </w:rPr>
        <w:t xml:space="preserve"> par l’Administrateur.</w:t>
      </w:r>
    </w:p>
    <w:p w14:paraId="629C8A1E" w14:textId="0C66CAA3" w:rsidR="00A9438D" w:rsidRDefault="000D22B6">
      <w:pPr>
        <w:pStyle w:val="Titre1"/>
      </w:pPr>
      <w:bookmarkStart w:id="15" w:name="_Toc70675445"/>
      <w:r>
        <w:lastRenderedPageBreak/>
        <w:t>Les workflows</w:t>
      </w:r>
      <w:bookmarkEnd w:id="15"/>
    </w:p>
    <w:p w14:paraId="5E7892F3" w14:textId="42DFA135" w:rsidR="00F80E86" w:rsidRPr="00F80E86" w:rsidRDefault="007C589F" w:rsidP="007C589F">
      <w:pPr>
        <w:pStyle w:val="Corpsdetexte"/>
        <w:spacing w:before="120"/>
        <w:ind w:firstLine="709"/>
        <w:rPr>
          <w:lang w:val="fr-FR"/>
        </w:rPr>
      </w:pPr>
      <w:r>
        <w:rPr>
          <w:lang w:val="fr-FR"/>
        </w:rPr>
        <w:t>Les</w:t>
      </w:r>
      <w:r w:rsidRPr="007C589F">
        <w:rPr>
          <w:lang w:val="fr-FR"/>
        </w:rPr>
        <w:t xml:space="preserve"> workflow</w:t>
      </w:r>
      <w:r>
        <w:rPr>
          <w:lang w:val="fr-FR"/>
        </w:rPr>
        <w:t>s désignent</w:t>
      </w:r>
      <w:r w:rsidRPr="007C589F">
        <w:rPr>
          <w:lang w:val="fr-FR"/>
        </w:rPr>
        <w:t xml:space="preserve"> le circuit de validation ou de traitement, les tâches à accomplir entre les différents acteurs </w:t>
      </w:r>
      <w:r>
        <w:rPr>
          <w:lang w:val="fr-FR"/>
        </w:rPr>
        <w:t>et/ou utilisateur</w:t>
      </w:r>
      <w:r w:rsidR="00541672">
        <w:rPr>
          <w:lang w:val="fr-FR"/>
        </w:rPr>
        <w:t>s</w:t>
      </w:r>
      <w:r>
        <w:rPr>
          <w:lang w:val="fr-FR"/>
        </w:rPr>
        <w:t xml:space="preserve"> de l’application</w:t>
      </w:r>
      <w:r w:rsidRPr="007C589F">
        <w:rPr>
          <w:lang w:val="fr-FR"/>
        </w:rPr>
        <w:t xml:space="preserve">, les délais, les modes de validation, et fournit à chacun des acteurs les informations </w:t>
      </w:r>
      <w:r>
        <w:rPr>
          <w:lang w:val="fr-FR"/>
        </w:rPr>
        <w:t>indispensables</w:t>
      </w:r>
      <w:r w:rsidRPr="007C589F">
        <w:rPr>
          <w:lang w:val="fr-FR"/>
        </w:rPr>
        <w:t xml:space="preserve"> </w:t>
      </w:r>
      <w:r>
        <w:rPr>
          <w:lang w:val="fr-FR"/>
        </w:rPr>
        <w:t>dans</w:t>
      </w:r>
      <w:r w:rsidRPr="007C589F">
        <w:rPr>
          <w:lang w:val="fr-FR"/>
        </w:rPr>
        <w:t xml:space="preserve"> la réalisation de sa tâche.</w:t>
      </w:r>
    </w:p>
    <w:p w14:paraId="2A6B7F03" w14:textId="3DD917B3" w:rsidR="00A9438D" w:rsidRPr="0012162E" w:rsidRDefault="000D22B6">
      <w:pPr>
        <w:pStyle w:val="Titre2"/>
        <w:rPr>
          <w:lang w:val="fr-FR"/>
        </w:rPr>
      </w:pPr>
      <w:bookmarkStart w:id="16" w:name="_Toc70675446"/>
      <w:r w:rsidRPr="0012162E">
        <w:rPr>
          <w:lang w:val="fr-FR"/>
        </w:rPr>
        <w:t xml:space="preserve">Le </w:t>
      </w:r>
      <w:r w:rsidR="00FA566D">
        <w:rPr>
          <w:lang w:val="fr-FR"/>
        </w:rPr>
        <w:t>diagramme d’activité de la</w:t>
      </w:r>
      <w:r w:rsidR="0012162E" w:rsidRPr="0012162E">
        <w:rPr>
          <w:lang w:val="fr-FR"/>
        </w:rPr>
        <w:t xml:space="preserve"> vie d’</w:t>
      </w:r>
      <w:r w:rsidR="0012162E">
        <w:rPr>
          <w:lang w:val="fr-FR"/>
        </w:rPr>
        <w:t>une commande</w:t>
      </w:r>
      <w:bookmarkEnd w:id="16"/>
    </w:p>
    <w:p w14:paraId="618884BB" w14:textId="4BB960A9" w:rsidR="00F80E86" w:rsidRDefault="00F80E86" w:rsidP="00F80E86">
      <w:pPr>
        <w:pStyle w:val="Corpsdetexte"/>
        <w:spacing w:before="120"/>
        <w:ind w:firstLine="709"/>
        <w:rPr>
          <w:lang w:val="fr-FR"/>
        </w:rPr>
      </w:pPr>
      <w:r>
        <w:rPr>
          <w:lang w:val="fr-FR"/>
        </w:rPr>
        <w:t xml:space="preserve">Le </w:t>
      </w:r>
      <w:r w:rsidR="0003389B">
        <w:rPr>
          <w:lang w:val="fr-FR"/>
        </w:rPr>
        <w:t>diagramme d’activité</w:t>
      </w:r>
      <w:r>
        <w:rPr>
          <w:lang w:val="fr-FR"/>
        </w:rPr>
        <w:t xml:space="preserve"> suivant met en évidence l’imbrication des différentes étapes et des différentes phases d’une commande :</w:t>
      </w:r>
    </w:p>
    <w:p w14:paraId="4D58F27E" w14:textId="77777777" w:rsidR="00F80E86" w:rsidRDefault="00F80E86" w:rsidP="00F80E86">
      <w:pPr>
        <w:pStyle w:val="Corpsdetexte"/>
        <w:spacing w:before="120"/>
        <w:rPr>
          <w:lang w:val="fr-FR"/>
        </w:rPr>
      </w:pPr>
      <w:r w:rsidRPr="00BD6E11">
        <w:rPr>
          <w:noProof/>
          <w:lang w:val="fr-FR"/>
        </w:rPr>
        <w:drawing>
          <wp:inline distT="0" distB="0" distL="0" distR="0" wp14:anchorId="206B9882" wp14:editId="5AC6819A">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4"/>
                    <a:stretch>
                      <a:fillRect/>
                    </a:stretch>
                  </pic:blipFill>
                  <pic:spPr>
                    <a:xfrm>
                      <a:off x="0" y="0"/>
                      <a:ext cx="6120130" cy="3587115"/>
                    </a:xfrm>
                    <a:prstGeom prst="rect">
                      <a:avLst/>
                    </a:prstGeom>
                  </pic:spPr>
                </pic:pic>
              </a:graphicData>
            </a:graphic>
          </wp:inline>
        </w:drawing>
      </w:r>
    </w:p>
    <w:p w14:paraId="685BAF93" w14:textId="595A1BD1" w:rsidR="00F80E86" w:rsidRPr="00BD6E11" w:rsidRDefault="0003389B" w:rsidP="00F80E86">
      <w:pPr>
        <w:pStyle w:val="Corpsdetexte"/>
        <w:spacing w:before="120"/>
        <w:ind w:firstLine="709"/>
        <w:jc w:val="center"/>
        <w:rPr>
          <w:b/>
          <w:bCs/>
          <w:u w:val="single"/>
          <w:lang w:val="fr-FR"/>
        </w:rPr>
      </w:pPr>
      <w:r w:rsidRPr="0003389B">
        <w:rPr>
          <w:b/>
          <w:bCs/>
          <w:sz w:val="21"/>
          <w:szCs w:val="20"/>
          <w:u w:val="single"/>
          <w:lang w:val="fr-FR"/>
        </w:rPr>
        <w:t>DIAGRAMME 5 : DIAGRAMME D’ACTIVITÉ DE LA VIE D’UNE COMMANDE CHEZ OC PIZZA</w:t>
      </w:r>
    </w:p>
    <w:p w14:paraId="62632998" w14:textId="77777777" w:rsidR="00467974" w:rsidRDefault="00467974">
      <w:pPr>
        <w:rPr>
          <w:rFonts w:ascii="Open Sans" w:eastAsia="Source Han Sans CN Regular" w:hAnsi="Open Sans" w:cs="Lohit Devanagari"/>
          <w:b/>
          <w:color w:val="4C4C4C"/>
          <w:kern w:val="1"/>
          <w:sz w:val="28"/>
          <w:lang w:eastAsia="zh-CN" w:bidi="hi-IN"/>
        </w:rPr>
      </w:pPr>
      <w:r>
        <w:br w:type="page"/>
      </w:r>
    </w:p>
    <w:p w14:paraId="28C43AD8" w14:textId="1CE95299" w:rsidR="006632FE" w:rsidRPr="0012162E" w:rsidRDefault="006632FE" w:rsidP="006632FE">
      <w:pPr>
        <w:pStyle w:val="Titre2"/>
        <w:rPr>
          <w:lang w:val="fr-FR"/>
        </w:rPr>
      </w:pPr>
      <w:bookmarkStart w:id="17" w:name="_Toc70675447"/>
      <w:r w:rsidRPr="0012162E">
        <w:rPr>
          <w:lang w:val="fr-FR"/>
        </w:rPr>
        <w:lastRenderedPageBreak/>
        <w:t xml:space="preserve">Le </w:t>
      </w:r>
      <w:r>
        <w:rPr>
          <w:lang w:val="fr-FR"/>
        </w:rPr>
        <w:t>diagramme de séquence</w:t>
      </w:r>
      <w:r w:rsidR="00F534BA">
        <w:rPr>
          <w:lang w:val="fr-FR"/>
        </w:rPr>
        <w:t xml:space="preserve"> de la vie d’une commande</w:t>
      </w:r>
      <w:bookmarkEnd w:id="17"/>
    </w:p>
    <w:p w14:paraId="102F0FAA" w14:textId="15BFF8F8" w:rsidR="000F26A5" w:rsidRDefault="007E383F" w:rsidP="007E383F">
      <w:pPr>
        <w:pStyle w:val="Corpsdetexte"/>
        <w:spacing w:before="120"/>
        <w:ind w:firstLine="709"/>
        <w:rPr>
          <w:lang w:val="fr-FR"/>
        </w:rPr>
      </w:pPr>
      <w:r>
        <w:rPr>
          <w:lang w:val="fr-FR"/>
        </w:rPr>
        <w:t>Le diagramme de séquence suivant permet de prendre connaissance dans les détails de la vie d’une commande :</w:t>
      </w:r>
    </w:p>
    <w:p w14:paraId="470C8AF1" w14:textId="1E0B580E" w:rsidR="000F26A5" w:rsidRDefault="00620D87" w:rsidP="003802E6">
      <w:pPr>
        <w:pStyle w:val="Corpsdetexte"/>
        <w:spacing w:before="120"/>
        <w:jc w:val="center"/>
        <w:rPr>
          <w:lang w:val="fr-FR"/>
        </w:rPr>
      </w:pPr>
      <w:r>
        <w:rPr>
          <w:noProof/>
          <w:lang w:val="fr-FR"/>
        </w:rPr>
        <w:drawing>
          <wp:anchor distT="0" distB="0" distL="114300" distR="114300" simplePos="0" relativeHeight="251659264" behindDoc="1" locked="0" layoutInCell="1" allowOverlap="1" wp14:anchorId="343DE4A2" wp14:editId="08DED84F">
            <wp:simplePos x="0" y="0"/>
            <wp:positionH relativeFrom="column">
              <wp:posOffset>0</wp:posOffset>
            </wp:positionH>
            <wp:positionV relativeFrom="paragraph">
              <wp:posOffset>79375</wp:posOffset>
            </wp:positionV>
            <wp:extent cx="6120000" cy="3999600"/>
            <wp:effectExtent l="0" t="0" r="1905"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00" cy="3999600"/>
                    </a:xfrm>
                    <a:prstGeom prst="rect">
                      <a:avLst/>
                    </a:prstGeom>
                  </pic:spPr>
                </pic:pic>
              </a:graphicData>
            </a:graphic>
            <wp14:sizeRelH relativeFrom="margin">
              <wp14:pctWidth>0</wp14:pctWidth>
            </wp14:sizeRelH>
            <wp14:sizeRelV relativeFrom="margin">
              <wp14:pctHeight>0</wp14:pctHeight>
            </wp14:sizeRelV>
          </wp:anchor>
        </w:drawing>
      </w:r>
    </w:p>
    <w:p w14:paraId="429D13BD" w14:textId="3C942364" w:rsidR="000F26A5" w:rsidRDefault="000F26A5" w:rsidP="003802E6">
      <w:pPr>
        <w:pStyle w:val="Corpsdetexte"/>
        <w:spacing w:before="120"/>
        <w:jc w:val="center"/>
        <w:rPr>
          <w:lang w:val="fr-FR"/>
        </w:rPr>
      </w:pPr>
    </w:p>
    <w:p w14:paraId="08C3D27C" w14:textId="619F442A" w:rsidR="000F26A5" w:rsidRDefault="000F26A5" w:rsidP="003802E6">
      <w:pPr>
        <w:pStyle w:val="Corpsdetexte"/>
        <w:spacing w:before="120"/>
        <w:jc w:val="center"/>
        <w:rPr>
          <w:lang w:val="fr-FR"/>
        </w:rPr>
      </w:pPr>
    </w:p>
    <w:p w14:paraId="3AD2BD8B" w14:textId="3E4C6C74" w:rsidR="000F26A5" w:rsidRDefault="000F26A5" w:rsidP="003802E6">
      <w:pPr>
        <w:pStyle w:val="Corpsdetexte"/>
        <w:spacing w:before="120"/>
        <w:jc w:val="center"/>
        <w:rPr>
          <w:lang w:val="fr-FR"/>
        </w:rPr>
      </w:pPr>
    </w:p>
    <w:p w14:paraId="3DD8D389" w14:textId="18869987" w:rsidR="000F26A5" w:rsidRDefault="000F26A5" w:rsidP="003802E6">
      <w:pPr>
        <w:pStyle w:val="Corpsdetexte"/>
        <w:spacing w:before="120"/>
        <w:jc w:val="center"/>
        <w:rPr>
          <w:lang w:val="fr-FR"/>
        </w:rPr>
      </w:pPr>
    </w:p>
    <w:p w14:paraId="78F44EF5" w14:textId="1346AACB" w:rsidR="00A9438D" w:rsidRDefault="00A9438D" w:rsidP="003802E6">
      <w:pPr>
        <w:pStyle w:val="Corpsdetexte"/>
        <w:spacing w:before="120"/>
        <w:jc w:val="center"/>
        <w:rPr>
          <w:lang w:val="fr-FR"/>
        </w:rPr>
      </w:pPr>
    </w:p>
    <w:p w14:paraId="1912E605" w14:textId="7531F4D9" w:rsidR="000F26A5" w:rsidRDefault="000F26A5" w:rsidP="003802E6">
      <w:pPr>
        <w:pStyle w:val="Corpsdetexte"/>
        <w:spacing w:before="120"/>
        <w:jc w:val="center"/>
        <w:rPr>
          <w:lang w:val="fr-FR"/>
        </w:rPr>
      </w:pPr>
    </w:p>
    <w:p w14:paraId="188B0CCA" w14:textId="4889C81D" w:rsidR="000F26A5" w:rsidRDefault="000F26A5" w:rsidP="003802E6">
      <w:pPr>
        <w:pStyle w:val="Corpsdetexte"/>
        <w:spacing w:before="120"/>
        <w:jc w:val="center"/>
        <w:rPr>
          <w:lang w:val="fr-FR"/>
        </w:rPr>
      </w:pPr>
    </w:p>
    <w:p w14:paraId="68CEE456" w14:textId="30982A72" w:rsidR="000F26A5" w:rsidRDefault="000F26A5" w:rsidP="003802E6">
      <w:pPr>
        <w:pStyle w:val="Corpsdetexte"/>
        <w:spacing w:before="120"/>
        <w:jc w:val="center"/>
        <w:rPr>
          <w:lang w:val="fr-FR"/>
        </w:rPr>
      </w:pPr>
    </w:p>
    <w:p w14:paraId="58A11B39" w14:textId="5ABCDE41" w:rsidR="000F26A5" w:rsidRDefault="000F26A5" w:rsidP="003802E6">
      <w:pPr>
        <w:pStyle w:val="Corpsdetexte"/>
        <w:spacing w:before="120"/>
        <w:jc w:val="center"/>
        <w:rPr>
          <w:lang w:val="fr-FR"/>
        </w:rPr>
      </w:pPr>
    </w:p>
    <w:p w14:paraId="1AA75548" w14:textId="32DBAF59" w:rsidR="000F26A5" w:rsidRDefault="000F26A5" w:rsidP="003802E6">
      <w:pPr>
        <w:pStyle w:val="Corpsdetexte"/>
        <w:spacing w:before="120"/>
        <w:jc w:val="center"/>
        <w:rPr>
          <w:lang w:val="fr-FR"/>
        </w:rPr>
      </w:pPr>
    </w:p>
    <w:p w14:paraId="30E2ADBE" w14:textId="3117D179" w:rsidR="000F26A5" w:rsidRDefault="000F26A5" w:rsidP="003802E6">
      <w:pPr>
        <w:pStyle w:val="Corpsdetexte"/>
        <w:spacing w:before="120"/>
        <w:jc w:val="center"/>
        <w:rPr>
          <w:lang w:val="fr-FR"/>
        </w:rPr>
      </w:pPr>
    </w:p>
    <w:p w14:paraId="79CBD516" w14:textId="394F7EAD" w:rsidR="000F26A5" w:rsidRDefault="000F26A5" w:rsidP="003802E6">
      <w:pPr>
        <w:pStyle w:val="Corpsdetexte"/>
        <w:spacing w:before="120"/>
        <w:jc w:val="center"/>
        <w:rPr>
          <w:b/>
          <w:bCs/>
          <w:sz w:val="21"/>
          <w:szCs w:val="20"/>
          <w:u w:val="single"/>
          <w:lang w:val="fr-FR"/>
        </w:rPr>
      </w:pPr>
      <w:r w:rsidRPr="0003389B">
        <w:rPr>
          <w:b/>
          <w:bCs/>
          <w:sz w:val="21"/>
          <w:szCs w:val="20"/>
          <w:u w:val="single"/>
          <w:lang w:val="fr-FR"/>
        </w:rPr>
        <w:t xml:space="preserve">DIAGRAMME </w:t>
      </w:r>
      <w:r>
        <w:rPr>
          <w:b/>
          <w:bCs/>
          <w:sz w:val="21"/>
          <w:szCs w:val="20"/>
          <w:u w:val="single"/>
          <w:lang w:val="fr-FR"/>
        </w:rPr>
        <w:t>6</w:t>
      </w:r>
      <w:r w:rsidRPr="0003389B">
        <w:rPr>
          <w:b/>
          <w:bCs/>
          <w:sz w:val="21"/>
          <w:szCs w:val="20"/>
          <w:u w:val="single"/>
          <w:lang w:val="fr-FR"/>
        </w:rPr>
        <w:t> : DIAGRAMME D</w:t>
      </w:r>
      <w:r>
        <w:rPr>
          <w:b/>
          <w:bCs/>
          <w:sz w:val="21"/>
          <w:szCs w:val="20"/>
          <w:u w:val="single"/>
          <w:lang w:val="fr-FR"/>
        </w:rPr>
        <w:t>E SEQUENCE</w:t>
      </w:r>
      <w:r w:rsidRPr="0003389B">
        <w:rPr>
          <w:b/>
          <w:bCs/>
          <w:sz w:val="21"/>
          <w:szCs w:val="20"/>
          <w:u w:val="single"/>
          <w:lang w:val="fr-FR"/>
        </w:rPr>
        <w:t xml:space="preserve"> DE LA VIE D’UNE COMMANDE CHEZ OC PIZZA</w:t>
      </w:r>
    </w:p>
    <w:p w14:paraId="39BB89B1" w14:textId="63EDB231" w:rsidR="000F26A5" w:rsidRDefault="000F26A5" w:rsidP="003802E6">
      <w:pPr>
        <w:pStyle w:val="Corpsdetexte"/>
        <w:spacing w:before="120"/>
        <w:jc w:val="center"/>
        <w:rPr>
          <w:lang w:val="fr-FR"/>
        </w:rPr>
      </w:pPr>
    </w:p>
    <w:p w14:paraId="53B63EF7" w14:textId="77777777" w:rsidR="00F534BA" w:rsidRDefault="00F534BA">
      <w:pPr>
        <w:rPr>
          <w:rFonts w:ascii="Open Sans" w:eastAsia="Source Han Sans CN Regular" w:hAnsi="Open Sans" w:cs="Lohit Devanagari"/>
          <w:b/>
          <w:color w:val="4C4C4C"/>
          <w:kern w:val="1"/>
          <w:sz w:val="28"/>
          <w:lang w:eastAsia="zh-CN" w:bidi="hi-IN"/>
        </w:rPr>
      </w:pPr>
      <w:r>
        <w:br w:type="page"/>
      </w:r>
    </w:p>
    <w:p w14:paraId="4F860809" w14:textId="1565DA72" w:rsidR="00A9438D" w:rsidRDefault="00AE4A55">
      <w:pPr>
        <w:pStyle w:val="Titre1"/>
      </w:pPr>
      <w:bookmarkStart w:id="18" w:name="_Toc70675448"/>
      <w:r>
        <w:lastRenderedPageBreak/>
        <w:t>LE USE CASE “ACHAT”</w:t>
      </w:r>
      <w:bookmarkEnd w:id="18"/>
    </w:p>
    <w:p w14:paraId="686B41C5" w14:textId="6AF2A433" w:rsidR="00A9438D" w:rsidRPr="00D96C2A" w:rsidRDefault="00D96C2A" w:rsidP="00D96C2A">
      <w:pPr>
        <w:pStyle w:val="Corpsdetexte"/>
        <w:spacing w:before="120"/>
        <w:ind w:firstLine="709"/>
        <w:rPr>
          <w:lang w:val="fr-FR"/>
        </w:rPr>
      </w:pPr>
      <w:r w:rsidRPr="00D96C2A">
        <w:rPr>
          <w:lang w:val="fr-FR"/>
        </w:rPr>
        <w:t>Le package “Achat” décrit les différentes étapes de l’achat,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5C71B6C" w14:textId="77777777" w:rsidR="00A9438D" w:rsidRDefault="000D22B6">
      <w:pPr>
        <w:pStyle w:val="Titre2"/>
      </w:pPr>
      <w:bookmarkStart w:id="19" w:name="_Toc70675449"/>
      <w:r>
        <w:t xml:space="preserve">Les </w:t>
      </w:r>
      <w:proofErr w:type="spellStart"/>
      <w:r>
        <w:t>acteurs</w:t>
      </w:r>
      <w:bookmarkEnd w:id="19"/>
      <w:proofErr w:type="spellEnd"/>
    </w:p>
    <w:p w14:paraId="7273FDE9" w14:textId="6686489E" w:rsidR="00A9438D" w:rsidRPr="006F43FE" w:rsidRDefault="006F43FE" w:rsidP="006F43FE">
      <w:pPr>
        <w:pStyle w:val="Corpsdetexte"/>
        <w:spacing w:before="120"/>
        <w:ind w:firstLine="709"/>
        <w:rPr>
          <w:lang w:val="fr-FR"/>
        </w:rPr>
      </w:pPr>
      <w:r w:rsidRPr="0089019B">
        <w:rPr>
          <w:lang w:val="fr-FR"/>
        </w:rPr>
        <w:t>Les acteurs clés sont les suivants : L</w:t>
      </w:r>
      <w:r>
        <w:rPr>
          <w:lang w:val="fr-FR"/>
        </w:rPr>
        <w:t>e</w:t>
      </w:r>
      <w:r w:rsidRPr="0089019B">
        <w:rPr>
          <w:lang w:val="fr-FR"/>
        </w:rPr>
        <w:t xml:space="preserve"> Client</w:t>
      </w:r>
      <w:r>
        <w:rPr>
          <w:lang w:val="fr-FR"/>
        </w:rPr>
        <w:t>-te</w:t>
      </w:r>
      <w:r w:rsidRPr="0089019B">
        <w:rPr>
          <w:lang w:val="fr-FR"/>
        </w:rPr>
        <w:t xml:space="preserve"> Utilisat</w:t>
      </w:r>
      <w:r>
        <w:rPr>
          <w:lang w:val="fr-FR"/>
        </w:rPr>
        <w:t>eur-</w:t>
      </w:r>
      <w:proofErr w:type="spellStart"/>
      <w:r>
        <w:rPr>
          <w:lang w:val="fr-FR"/>
        </w:rPr>
        <w:t>t</w:t>
      </w:r>
      <w:r w:rsidRPr="0089019B">
        <w:rPr>
          <w:lang w:val="fr-FR"/>
        </w:rPr>
        <w:t>rice</w:t>
      </w:r>
      <w:proofErr w:type="spellEnd"/>
      <w:r w:rsidRPr="0089019B">
        <w:rPr>
          <w:lang w:val="fr-FR"/>
        </w:rPr>
        <w:t>, L</w:t>
      </w:r>
      <w:r>
        <w:rPr>
          <w:lang w:val="fr-FR"/>
        </w:rPr>
        <w:t>e</w:t>
      </w:r>
      <w:r w:rsidRPr="0089019B">
        <w:rPr>
          <w:lang w:val="fr-FR"/>
        </w:rPr>
        <w:t xml:space="preserve"> Clien</w:t>
      </w:r>
      <w:r>
        <w:rPr>
          <w:lang w:val="fr-FR"/>
        </w:rPr>
        <w:t>t-</w:t>
      </w:r>
      <w:r w:rsidRPr="0089019B">
        <w:rPr>
          <w:lang w:val="fr-FR"/>
        </w:rPr>
        <w:t>te Visit</w:t>
      </w:r>
      <w:r>
        <w:rPr>
          <w:lang w:val="fr-FR"/>
        </w:rPr>
        <w:t>eur-</w:t>
      </w:r>
      <w:proofErr w:type="spellStart"/>
      <w:r w:rsidRPr="0089019B">
        <w:rPr>
          <w:lang w:val="fr-FR"/>
        </w:rPr>
        <w:t>euse</w:t>
      </w:r>
      <w:proofErr w:type="spellEnd"/>
      <w:r w:rsidRPr="0089019B">
        <w:rPr>
          <w:lang w:val="fr-FR"/>
        </w:rPr>
        <w:t>, le Pizzaiolo, l</w:t>
      </w:r>
      <w:r>
        <w:rPr>
          <w:lang w:val="fr-FR"/>
        </w:rPr>
        <w:t>e</w:t>
      </w:r>
      <w:r w:rsidRPr="0089019B">
        <w:rPr>
          <w:lang w:val="fr-FR"/>
        </w:rPr>
        <w:t xml:space="preserve"> Responsable.</w:t>
      </w:r>
      <w:r>
        <w:rPr>
          <w:lang w:val="fr-FR"/>
        </w:rPr>
        <w:t xml:space="preserve"> Le Serveur des pizzérias ainsi que le Système de paiement sont des acteurs secondaires. Les deux types de Client ont une relation de généralisation avec l’Acheteur, en effet, l’un comme l’autre a pour objectif d’acheter les produits d’OC Pizza. Le Pizzaiolo et le Responsable ont tous deux une relation de généralisation avec le Vendeur, en effet, tous deux, à partir de fonctions et rôles distincts, ont l’objectif de vendre les produits d’OC Pizza.</w:t>
      </w:r>
    </w:p>
    <w:p w14:paraId="66E0C143" w14:textId="14677135" w:rsidR="00A9438D" w:rsidRPr="000525A8" w:rsidRDefault="00D1035B">
      <w:pPr>
        <w:pStyle w:val="Titre2"/>
        <w:rPr>
          <w:lang w:val="fr-FR"/>
        </w:rPr>
      </w:pPr>
      <w:bookmarkStart w:id="20" w:name="_Toc70675450"/>
      <w:r w:rsidRPr="000525A8">
        <w:rPr>
          <w:lang w:val="fr-FR"/>
        </w:rPr>
        <w:t xml:space="preserve">Le </w:t>
      </w:r>
      <w:r w:rsidR="000525A8" w:rsidRPr="000525A8">
        <w:rPr>
          <w:lang w:val="fr-FR"/>
        </w:rPr>
        <w:t xml:space="preserve">diagramme de </w:t>
      </w:r>
      <w:r w:rsidR="000525A8">
        <w:rPr>
          <w:lang w:val="fr-FR"/>
        </w:rPr>
        <w:t>use case</w:t>
      </w:r>
      <w:r w:rsidRPr="000525A8">
        <w:rPr>
          <w:lang w:val="fr-FR"/>
        </w:rPr>
        <w:t xml:space="preserve"> ACHAT</w:t>
      </w:r>
      <w:bookmarkEnd w:id="20"/>
    </w:p>
    <w:p w14:paraId="4DBE7E45" w14:textId="7EA8A7F8" w:rsidR="00F7370E" w:rsidRDefault="007970B1">
      <w:pPr>
        <w:pStyle w:val="Corpsdetexte"/>
        <w:jc w:val="center"/>
      </w:pPr>
      <w:r>
        <w:rPr>
          <w:noProof/>
        </w:rPr>
        <w:drawing>
          <wp:inline distT="0" distB="0" distL="0" distR="0" wp14:anchorId="0590407E" wp14:editId="4B1970FC">
            <wp:extent cx="5850466" cy="4393616"/>
            <wp:effectExtent l="0" t="0" r="4445"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5771" cy="4397600"/>
                    </a:xfrm>
                    <a:prstGeom prst="rect">
                      <a:avLst/>
                    </a:prstGeom>
                  </pic:spPr>
                </pic:pic>
              </a:graphicData>
            </a:graphic>
          </wp:inline>
        </w:drawing>
      </w:r>
    </w:p>
    <w:p w14:paraId="2740C770" w14:textId="467D2C7E"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7</w:t>
      </w:r>
      <w:r w:rsidRPr="0003389B">
        <w:rPr>
          <w:b/>
          <w:bCs/>
          <w:sz w:val="21"/>
          <w:szCs w:val="20"/>
          <w:u w:val="single"/>
          <w:lang w:val="fr-FR"/>
        </w:rPr>
        <w:t> : DIAGRAMME D</w:t>
      </w:r>
      <w:r>
        <w:rPr>
          <w:b/>
          <w:bCs/>
          <w:sz w:val="21"/>
          <w:szCs w:val="20"/>
          <w:u w:val="single"/>
          <w:lang w:val="fr-FR"/>
        </w:rPr>
        <w:t>E CAS D’UTILISATION « ACHAT »</w:t>
      </w:r>
      <w:r w:rsidRPr="0003389B">
        <w:rPr>
          <w:b/>
          <w:bCs/>
          <w:sz w:val="21"/>
          <w:szCs w:val="20"/>
          <w:u w:val="single"/>
          <w:lang w:val="fr-FR"/>
        </w:rPr>
        <w:t xml:space="preserve"> CHEZ OC PIZZA</w:t>
      </w:r>
    </w:p>
    <w:p w14:paraId="1579E636" w14:textId="0081549A" w:rsidR="000525A8" w:rsidRDefault="000525A8" w:rsidP="000525A8">
      <w:pPr>
        <w:pStyle w:val="Titre2"/>
        <w:rPr>
          <w:lang w:val="fr-FR"/>
        </w:rPr>
      </w:pPr>
      <w:bookmarkStart w:id="21" w:name="_Toc70675451"/>
      <w:r w:rsidRPr="00D1035B">
        <w:rPr>
          <w:lang w:val="fr-FR"/>
        </w:rPr>
        <w:lastRenderedPageBreak/>
        <w:t>Les règles de gestion générales</w:t>
      </w:r>
      <w:bookmarkEnd w:id="21"/>
    </w:p>
    <w:p w14:paraId="7C974726" w14:textId="77777777" w:rsidR="000525A8" w:rsidRPr="000525A8" w:rsidRDefault="000525A8" w:rsidP="000525A8">
      <w:pPr>
        <w:pStyle w:val="Corpsdetexte"/>
        <w:spacing w:before="120"/>
        <w:ind w:firstLine="709"/>
        <w:rPr>
          <w:lang w:val="fr-FR"/>
        </w:rPr>
      </w:pPr>
    </w:p>
    <w:p w14:paraId="09B7A065" w14:textId="61588067" w:rsidR="007970B1" w:rsidRDefault="000525A8" w:rsidP="000525A8">
      <w:pPr>
        <w:pStyle w:val="Titre2"/>
        <w:rPr>
          <w:lang w:val="fr-FR"/>
        </w:rPr>
      </w:pPr>
      <w:bookmarkStart w:id="22" w:name="_Toc70675452"/>
      <w:r w:rsidRPr="000525A8">
        <w:rPr>
          <w:lang w:val="fr-FR"/>
        </w:rPr>
        <w:t>Les cas d’utilisation du p</w:t>
      </w:r>
      <w:r w:rsidR="007970B1" w:rsidRPr="000525A8">
        <w:rPr>
          <w:lang w:val="fr-FR"/>
        </w:rPr>
        <w:t>ackage A</w:t>
      </w:r>
      <w:r w:rsidR="00D1035B" w:rsidRPr="000525A8">
        <w:rPr>
          <w:lang w:val="fr-FR"/>
        </w:rPr>
        <w:t>CHAT</w:t>
      </w:r>
      <w:bookmarkEnd w:id="22"/>
    </w:p>
    <w:p w14:paraId="1B42D061" w14:textId="77777777" w:rsidR="000525A8" w:rsidRPr="000525A8" w:rsidRDefault="000525A8" w:rsidP="000525A8">
      <w:pPr>
        <w:pStyle w:val="Corpsdetexte"/>
        <w:spacing w:before="120"/>
        <w:ind w:firstLine="709"/>
        <w:rPr>
          <w:lang w:val="fr-FR"/>
        </w:rPr>
      </w:pPr>
    </w:p>
    <w:p w14:paraId="6490FDE2" w14:textId="2B75530F" w:rsidR="007970B1" w:rsidRPr="004D2105" w:rsidRDefault="007970B1" w:rsidP="000525A8">
      <w:pPr>
        <w:pStyle w:val="Titre3"/>
        <w:rPr>
          <w:lang w:val="fr-FR"/>
        </w:rPr>
      </w:pPr>
      <w:bookmarkStart w:id="23" w:name="_Toc70675453"/>
      <w:r w:rsidRPr="004D2105">
        <w:rPr>
          <w:lang w:val="fr-FR"/>
        </w:rPr>
        <w:t xml:space="preserve">UC1 – Cas d’utilisation </w:t>
      </w:r>
      <w:r w:rsidR="00846A87" w:rsidRPr="004D2105">
        <w:rPr>
          <w:lang w:val="fr-FR"/>
        </w:rPr>
        <w:t>« </w:t>
      </w:r>
      <w:r w:rsidR="00563829" w:rsidRPr="004D2105">
        <w:rPr>
          <w:lang w:val="fr-FR"/>
        </w:rPr>
        <w:t>Consulter le catalogue de pizzas »</w:t>
      </w:r>
      <w:bookmarkEnd w:id="23"/>
    </w:p>
    <w:p w14:paraId="11CA6BCE" w14:textId="36C64704" w:rsidR="004D2105" w:rsidRDefault="004D2105"/>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4D2105" w14:paraId="6DAD4215" w14:textId="77777777" w:rsidTr="00041C2B">
        <w:trPr>
          <w:trHeight w:val="375"/>
        </w:trPr>
        <w:tc>
          <w:tcPr>
            <w:tcW w:w="2497" w:type="dxa"/>
            <w:tcBorders>
              <w:top w:val="none" w:sz="1" w:space="0" w:color="000000"/>
              <w:left w:val="none" w:sz="1" w:space="0" w:color="000000"/>
              <w:bottom w:val="none" w:sz="1" w:space="0" w:color="000000"/>
            </w:tcBorders>
            <w:shd w:val="clear" w:color="auto" w:fill="E6E6E6"/>
          </w:tcPr>
          <w:p w14:paraId="12223FF9" w14:textId="6A888612" w:rsidR="004D2105" w:rsidRDefault="00BB6BF1" w:rsidP="00E06F15">
            <w:pPr>
              <w:pStyle w:val="En-tte"/>
              <w:keepNext/>
            </w:pPr>
            <w:r>
              <w:rPr>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46FCDCBE" w14:textId="74F855FD" w:rsidR="004D2105" w:rsidRPr="004D2105" w:rsidRDefault="004D2105" w:rsidP="00E06F15">
            <w:pPr>
              <w:pStyle w:val="Contenudetableau"/>
              <w:rPr>
                <w:lang w:val="fr-FR"/>
              </w:rPr>
            </w:pPr>
            <w:r w:rsidRPr="004D2105">
              <w:rPr>
                <w:lang w:val="fr-FR"/>
              </w:rPr>
              <w:t>UC1 – Consulter le catalogue de pizzas</w:t>
            </w:r>
          </w:p>
        </w:tc>
      </w:tr>
      <w:tr w:rsidR="00BB6BF1" w14:paraId="07E9D1A6" w14:textId="77777777" w:rsidTr="00041C2B">
        <w:trPr>
          <w:trHeight w:val="375"/>
        </w:trPr>
        <w:tc>
          <w:tcPr>
            <w:tcW w:w="2497" w:type="dxa"/>
            <w:tcBorders>
              <w:left w:val="none" w:sz="1" w:space="0" w:color="000000"/>
              <w:bottom w:val="none" w:sz="1" w:space="0" w:color="000000"/>
            </w:tcBorders>
            <w:shd w:val="clear" w:color="auto" w:fill="E6E6E6"/>
          </w:tcPr>
          <w:p w14:paraId="661FE7B6" w14:textId="14062E01" w:rsidR="00BB6BF1" w:rsidRDefault="00BB6BF1" w:rsidP="00E06F15">
            <w:pPr>
              <w:pStyle w:val="En-tte"/>
              <w:keepNext/>
              <w:rPr>
                <w:lang w:val="fr-FR"/>
              </w:rPr>
            </w:pPr>
            <w:r>
              <w:rPr>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1092BFF" w14:textId="3083F34F" w:rsidR="00BB6BF1" w:rsidRPr="00041C2B" w:rsidRDefault="00041C2B" w:rsidP="00041C2B">
            <w:pPr>
              <w:pStyle w:val="Contenudetableau"/>
              <w:jc w:val="both"/>
              <w:rPr>
                <w:lang w:val="fr-FR"/>
              </w:rPr>
            </w:pPr>
            <w:r w:rsidRPr="00041C2B">
              <w:rPr>
                <w:lang w:val="fr-FR"/>
              </w:rPr>
              <w:t>En tant qu’Acheteur, je souhaite pouvoir consulter le catalogue de pizzas afin de connaître les nouveautés</w:t>
            </w:r>
          </w:p>
        </w:tc>
      </w:tr>
      <w:tr w:rsidR="004D2105" w14:paraId="0DA77682" w14:textId="77777777" w:rsidTr="00041C2B">
        <w:trPr>
          <w:trHeight w:val="375"/>
        </w:trPr>
        <w:tc>
          <w:tcPr>
            <w:tcW w:w="2497" w:type="dxa"/>
            <w:tcBorders>
              <w:left w:val="none" w:sz="1" w:space="0" w:color="000000"/>
              <w:bottom w:val="none" w:sz="1" w:space="0" w:color="000000"/>
            </w:tcBorders>
            <w:shd w:val="clear" w:color="auto" w:fill="E6E6E6"/>
          </w:tcPr>
          <w:p w14:paraId="2ACD1066" w14:textId="3FCDDFF6" w:rsidR="004D2105" w:rsidRDefault="00BB6BF1" w:rsidP="00E06F15">
            <w:pPr>
              <w:pStyle w:val="En-tte"/>
              <w:keepNext/>
            </w:pPr>
            <w:r>
              <w:rPr>
                <w:lang w:val="fr-FR"/>
              </w:rPr>
              <w:t>Acteur</w:t>
            </w:r>
            <w:r>
              <w:rPr>
                <w:lang w:val="fr-FR"/>
              </w:rPr>
              <w:t xml:space="preserve"> principal</w:t>
            </w:r>
          </w:p>
        </w:tc>
        <w:tc>
          <w:tcPr>
            <w:tcW w:w="7376" w:type="dxa"/>
            <w:tcBorders>
              <w:left w:val="none" w:sz="1" w:space="0" w:color="000000"/>
              <w:bottom w:val="none" w:sz="1" w:space="0" w:color="000000"/>
              <w:right w:val="none" w:sz="1" w:space="0" w:color="000000"/>
            </w:tcBorders>
            <w:shd w:val="clear" w:color="auto" w:fill="auto"/>
          </w:tcPr>
          <w:p w14:paraId="17FADAC5" w14:textId="69AF16F8" w:rsidR="004D2105" w:rsidRPr="002E04A2" w:rsidRDefault="009B7C4F" w:rsidP="00E06F15">
            <w:pPr>
              <w:pStyle w:val="Contenudetableau"/>
              <w:rPr>
                <w:lang w:val="fr-FR"/>
              </w:rPr>
            </w:pPr>
            <w:r w:rsidRPr="002E04A2">
              <w:rPr>
                <w:lang w:val="fr-FR"/>
              </w:rPr>
              <w:t>L’Acheteur</w:t>
            </w:r>
            <w:r w:rsidR="002E04A2" w:rsidRPr="002E04A2">
              <w:rPr>
                <w:lang w:val="fr-FR"/>
              </w:rPr>
              <w:t xml:space="preserve"> (Client Visiteur et C</w:t>
            </w:r>
            <w:r w:rsidR="002E04A2">
              <w:rPr>
                <w:lang w:val="fr-FR"/>
              </w:rPr>
              <w:t>lient Utilisateur)</w:t>
            </w:r>
          </w:p>
        </w:tc>
      </w:tr>
      <w:tr w:rsidR="00BB6BF1" w14:paraId="610DEAFF" w14:textId="77777777" w:rsidTr="00041C2B">
        <w:trPr>
          <w:trHeight w:val="375"/>
        </w:trPr>
        <w:tc>
          <w:tcPr>
            <w:tcW w:w="2497" w:type="dxa"/>
            <w:tcBorders>
              <w:left w:val="none" w:sz="1" w:space="0" w:color="000000"/>
              <w:bottom w:val="none" w:sz="1" w:space="0" w:color="000000"/>
            </w:tcBorders>
            <w:shd w:val="clear" w:color="auto" w:fill="E6E6E6"/>
          </w:tcPr>
          <w:p w14:paraId="0E22E1C1" w14:textId="45EF9A98" w:rsidR="00BB6BF1" w:rsidRDefault="00BB6BF1" w:rsidP="00E06F15">
            <w:pPr>
              <w:pStyle w:val="En-tte"/>
              <w:keepNext/>
              <w:rPr>
                <w:lang w:val="fr-FR"/>
              </w:rPr>
            </w:pPr>
            <w:r>
              <w:rPr>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B3B67E7" w14:textId="4E0B9F12" w:rsidR="00BB6BF1" w:rsidRPr="00813F99" w:rsidRDefault="00813F99" w:rsidP="00041C2B">
            <w:pPr>
              <w:pStyle w:val="Contenudetableau"/>
              <w:rPr>
                <w:lang w:val="fr-FR"/>
              </w:rPr>
            </w:pPr>
            <w:r w:rsidRPr="00813F99">
              <w:rPr>
                <w:lang w:val="fr-FR"/>
              </w:rPr>
              <w:t>Le Serveur des pizzerias</w:t>
            </w:r>
          </w:p>
        </w:tc>
      </w:tr>
      <w:tr w:rsidR="00BB6BF1" w14:paraId="216FE975" w14:textId="77777777" w:rsidTr="00041C2B">
        <w:trPr>
          <w:trHeight w:val="375"/>
        </w:trPr>
        <w:tc>
          <w:tcPr>
            <w:tcW w:w="2497" w:type="dxa"/>
            <w:tcBorders>
              <w:left w:val="none" w:sz="1" w:space="0" w:color="000000"/>
              <w:bottom w:val="none" w:sz="1" w:space="0" w:color="000000"/>
            </w:tcBorders>
            <w:shd w:val="clear" w:color="auto" w:fill="E6E6E6"/>
          </w:tcPr>
          <w:p w14:paraId="0B14E230" w14:textId="50333A33" w:rsidR="00BB6BF1" w:rsidRDefault="00BB6BF1" w:rsidP="00E06F15">
            <w:pPr>
              <w:pStyle w:val="En-tte"/>
              <w:keepNext/>
              <w:rPr>
                <w:lang w:val="fr-FR"/>
              </w:rPr>
            </w:pPr>
            <w:r>
              <w:rPr>
                <w:lang w:val="fr-FR"/>
              </w:rPr>
              <w:t>Date</w:t>
            </w:r>
          </w:p>
        </w:tc>
        <w:tc>
          <w:tcPr>
            <w:tcW w:w="7376" w:type="dxa"/>
            <w:tcBorders>
              <w:left w:val="none" w:sz="1" w:space="0" w:color="000000"/>
              <w:bottom w:val="none" w:sz="1" w:space="0" w:color="000000"/>
              <w:right w:val="none" w:sz="1" w:space="0" w:color="000000"/>
            </w:tcBorders>
            <w:shd w:val="clear" w:color="auto" w:fill="auto"/>
          </w:tcPr>
          <w:p w14:paraId="3B35FE77" w14:textId="56521A1C" w:rsidR="00BB6BF1" w:rsidRDefault="002A74EC" w:rsidP="00041C2B">
            <w:pPr>
              <w:pStyle w:val="Contenudetableau"/>
            </w:pPr>
            <w:r>
              <w:t>30/04/2021</w:t>
            </w:r>
          </w:p>
        </w:tc>
      </w:tr>
      <w:tr w:rsidR="00BB6BF1" w14:paraId="7500E956" w14:textId="77777777" w:rsidTr="00041C2B">
        <w:trPr>
          <w:trHeight w:val="375"/>
        </w:trPr>
        <w:tc>
          <w:tcPr>
            <w:tcW w:w="2497" w:type="dxa"/>
            <w:tcBorders>
              <w:left w:val="none" w:sz="1" w:space="0" w:color="000000"/>
              <w:bottom w:val="none" w:sz="1" w:space="0" w:color="000000"/>
            </w:tcBorders>
            <w:shd w:val="clear" w:color="auto" w:fill="E6E6E6"/>
          </w:tcPr>
          <w:p w14:paraId="2ACB6F17" w14:textId="093AFD25" w:rsidR="00BB6BF1" w:rsidRDefault="00BB6BF1" w:rsidP="00E06F15">
            <w:pPr>
              <w:pStyle w:val="En-tte"/>
              <w:keepNext/>
              <w:rPr>
                <w:lang w:val="fr-FR"/>
              </w:rPr>
            </w:pPr>
            <w:r>
              <w:rPr>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719228" w14:textId="160E147A" w:rsidR="00BB6BF1" w:rsidRDefault="002A74EC" w:rsidP="00041C2B">
            <w:pPr>
              <w:pStyle w:val="Contenudetableau"/>
            </w:pPr>
            <w:r>
              <w:t>Eric AUBRUN</w:t>
            </w:r>
          </w:p>
        </w:tc>
      </w:tr>
      <w:tr w:rsidR="00BB6BF1" w14:paraId="08BBB39E" w14:textId="77777777" w:rsidTr="00041C2B">
        <w:trPr>
          <w:trHeight w:val="375"/>
        </w:trPr>
        <w:tc>
          <w:tcPr>
            <w:tcW w:w="2497" w:type="dxa"/>
            <w:tcBorders>
              <w:left w:val="none" w:sz="1" w:space="0" w:color="000000"/>
              <w:bottom w:val="none" w:sz="1" w:space="0" w:color="000000"/>
            </w:tcBorders>
            <w:shd w:val="clear" w:color="auto" w:fill="E6E6E6"/>
          </w:tcPr>
          <w:p w14:paraId="1FC5F02F" w14:textId="7FE997CD" w:rsidR="00BB6BF1" w:rsidRDefault="00BB6BF1" w:rsidP="00E06F15">
            <w:pPr>
              <w:pStyle w:val="En-tte"/>
              <w:keepNext/>
              <w:rPr>
                <w:lang w:val="fr-FR"/>
              </w:rPr>
            </w:pPr>
            <w:r>
              <w:rPr>
                <w:lang w:val="fr-FR"/>
              </w:rPr>
              <w:t>Version</w:t>
            </w:r>
          </w:p>
        </w:tc>
        <w:tc>
          <w:tcPr>
            <w:tcW w:w="7376" w:type="dxa"/>
            <w:tcBorders>
              <w:left w:val="none" w:sz="1" w:space="0" w:color="000000"/>
              <w:bottom w:val="none" w:sz="1" w:space="0" w:color="000000"/>
              <w:right w:val="none" w:sz="1" w:space="0" w:color="000000"/>
            </w:tcBorders>
            <w:shd w:val="clear" w:color="auto" w:fill="auto"/>
          </w:tcPr>
          <w:p w14:paraId="079C0D6D" w14:textId="49DCEC3D" w:rsidR="00BB6BF1" w:rsidRDefault="002A74EC" w:rsidP="00041C2B">
            <w:pPr>
              <w:pStyle w:val="Contenudetableau"/>
            </w:pPr>
            <w:r>
              <w:t>1.0</w:t>
            </w:r>
          </w:p>
        </w:tc>
      </w:tr>
      <w:tr w:rsidR="004D2105" w14:paraId="1CBFD9FE" w14:textId="77777777" w:rsidTr="00041C2B">
        <w:trPr>
          <w:trHeight w:val="375"/>
        </w:trPr>
        <w:tc>
          <w:tcPr>
            <w:tcW w:w="2497" w:type="dxa"/>
            <w:tcBorders>
              <w:left w:val="none" w:sz="1" w:space="0" w:color="000000"/>
              <w:bottom w:val="none" w:sz="1" w:space="0" w:color="000000"/>
            </w:tcBorders>
            <w:shd w:val="clear" w:color="auto" w:fill="E6E6E6"/>
          </w:tcPr>
          <w:p w14:paraId="6C7A22E1" w14:textId="77777777" w:rsidR="004D2105" w:rsidRDefault="004D2105" w:rsidP="00E06F15">
            <w:pPr>
              <w:pStyle w:val="En-tte"/>
              <w:keepNext/>
            </w:pPr>
            <w:proofErr w:type="spellStart"/>
            <w:r>
              <w:rPr>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49900C9" w14:textId="1A0EAB0E" w:rsidR="004D2105" w:rsidRPr="002A74EC" w:rsidRDefault="002A74EC" w:rsidP="00D36789">
            <w:pPr>
              <w:pStyle w:val="Contenudetableau"/>
              <w:numPr>
                <w:ilvl w:val="0"/>
                <w:numId w:val="31"/>
              </w:numPr>
              <w:rPr>
                <w:lang w:val="fr-FR"/>
              </w:rPr>
            </w:pPr>
            <w:r w:rsidRPr="002A74EC">
              <w:rPr>
                <w:lang w:val="fr-FR"/>
              </w:rPr>
              <w:t xml:space="preserve">L’Acheteur est connecté </w:t>
            </w:r>
            <w:r>
              <w:rPr>
                <w:lang w:val="fr-FR"/>
              </w:rPr>
              <w:t>à</w:t>
            </w:r>
            <w:r w:rsidRPr="002A74EC">
              <w:rPr>
                <w:lang w:val="fr-FR"/>
              </w:rPr>
              <w:t xml:space="preserve"> l</w:t>
            </w:r>
            <w:r>
              <w:rPr>
                <w:lang w:val="fr-FR"/>
              </w:rPr>
              <w:t>’application web</w:t>
            </w:r>
          </w:p>
        </w:tc>
      </w:tr>
      <w:tr w:rsidR="004D2105" w14:paraId="3E87992D" w14:textId="77777777" w:rsidTr="00041C2B">
        <w:trPr>
          <w:trHeight w:val="375"/>
        </w:trPr>
        <w:tc>
          <w:tcPr>
            <w:tcW w:w="2497" w:type="dxa"/>
            <w:tcBorders>
              <w:left w:val="none" w:sz="1" w:space="0" w:color="000000"/>
              <w:bottom w:val="none" w:sz="1" w:space="0" w:color="000000"/>
            </w:tcBorders>
            <w:shd w:val="clear" w:color="auto" w:fill="E6E6E6"/>
          </w:tcPr>
          <w:p w14:paraId="54D46248" w14:textId="77777777" w:rsidR="004D2105" w:rsidRDefault="004D2105" w:rsidP="00E06F15">
            <w:pPr>
              <w:pStyle w:val="En-tte"/>
              <w:keepNext/>
            </w:pPr>
            <w:r>
              <w:rPr>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2989A1D" w14:textId="77777777" w:rsidR="002A74EC" w:rsidRPr="002A74EC" w:rsidRDefault="002A74EC" w:rsidP="002A74EC">
            <w:pPr>
              <w:pStyle w:val="Contenudetableau"/>
              <w:numPr>
                <w:ilvl w:val="0"/>
                <w:numId w:val="7"/>
              </w:numPr>
              <w:rPr>
                <w:lang w:val="fr-FR"/>
              </w:rPr>
            </w:pPr>
            <w:r w:rsidRPr="002A74EC">
              <w:rPr>
                <w:lang w:val="fr-FR"/>
              </w:rPr>
              <w:t>Étant donné que je consulte le catalogue de pizzas</w:t>
            </w:r>
          </w:p>
          <w:p w14:paraId="435D2F9D" w14:textId="77777777" w:rsidR="002A74EC" w:rsidRPr="002A74EC" w:rsidRDefault="002A74EC" w:rsidP="002A74EC">
            <w:pPr>
              <w:pStyle w:val="Contenudetableau"/>
              <w:numPr>
                <w:ilvl w:val="0"/>
                <w:numId w:val="27"/>
              </w:numPr>
              <w:rPr>
                <w:lang w:val="fr-FR"/>
              </w:rPr>
            </w:pPr>
            <w:r w:rsidRPr="002A74EC">
              <w:rPr>
                <w:lang w:val="fr-FR"/>
              </w:rPr>
              <w:t>Et que je veux connaître les nouveautés</w:t>
            </w:r>
          </w:p>
          <w:p w14:paraId="68F87525" w14:textId="77777777" w:rsidR="002A74EC" w:rsidRPr="002A74EC" w:rsidRDefault="002A74EC" w:rsidP="002A74EC">
            <w:pPr>
              <w:pStyle w:val="Contenudetableau"/>
              <w:numPr>
                <w:ilvl w:val="0"/>
                <w:numId w:val="27"/>
              </w:numPr>
              <w:rPr>
                <w:lang w:val="fr-FR"/>
              </w:rPr>
            </w:pPr>
            <w:r w:rsidRPr="002A74EC">
              <w:rPr>
                <w:lang w:val="fr-FR"/>
              </w:rPr>
              <w:t>Et qu’il existe des pizzas nouvelles</w:t>
            </w:r>
          </w:p>
          <w:p w14:paraId="79AEB5F6" w14:textId="74CE3FC4" w:rsidR="004D2105" w:rsidRPr="002A74EC" w:rsidRDefault="002A74EC" w:rsidP="002A74EC">
            <w:pPr>
              <w:pStyle w:val="Contenudetableau"/>
              <w:numPr>
                <w:ilvl w:val="0"/>
                <w:numId w:val="27"/>
              </w:numPr>
              <w:rPr>
                <w:lang w:val="fr-FR"/>
              </w:rPr>
            </w:pPr>
            <w:r w:rsidRPr="002A74EC">
              <w:rPr>
                <w:lang w:val="fr-FR"/>
              </w:rPr>
              <w:t>Alors le système affiche les nouveautés</w:t>
            </w:r>
          </w:p>
        </w:tc>
      </w:tr>
      <w:tr w:rsidR="00BB6BF1" w14:paraId="53E7C16C" w14:textId="77777777" w:rsidTr="00041C2B">
        <w:trPr>
          <w:trHeight w:val="375"/>
        </w:trPr>
        <w:tc>
          <w:tcPr>
            <w:tcW w:w="2497" w:type="dxa"/>
            <w:tcBorders>
              <w:left w:val="none" w:sz="1" w:space="0" w:color="000000"/>
              <w:bottom w:val="none" w:sz="1" w:space="0" w:color="000000"/>
            </w:tcBorders>
            <w:shd w:val="clear" w:color="auto" w:fill="E6E6E6"/>
          </w:tcPr>
          <w:p w14:paraId="6D75932F" w14:textId="799F8F08" w:rsidR="00BB6BF1" w:rsidRDefault="00BB6BF1" w:rsidP="00E06F15">
            <w:pPr>
              <w:pStyle w:val="En-tte"/>
              <w:keepNext/>
              <w:rPr>
                <w:lang w:val="fr-FR"/>
              </w:rPr>
            </w:pPr>
            <w:r>
              <w:rPr>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350C822A" w14:textId="77777777" w:rsidR="002A74EC" w:rsidRPr="002A74EC" w:rsidRDefault="002A74EC" w:rsidP="002A74EC">
            <w:pPr>
              <w:pStyle w:val="Contenudetableau"/>
              <w:numPr>
                <w:ilvl w:val="0"/>
                <w:numId w:val="28"/>
              </w:numPr>
              <w:rPr>
                <w:lang w:val="fr-FR"/>
              </w:rPr>
            </w:pPr>
            <w:r w:rsidRPr="002A74EC">
              <w:rPr>
                <w:lang w:val="fr-FR"/>
              </w:rPr>
              <w:t>Étant donné que je consulte le catalogue de pizzas</w:t>
            </w:r>
          </w:p>
          <w:p w14:paraId="3BEA63AB" w14:textId="77777777" w:rsidR="002A74EC" w:rsidRPr="002A74EC" w:rsidRDefault="002A74EC" w:rsidP="002A74EC">
            <w:pPr>
              <w:pStyle w:val="Contenudetableau"/>
              <w:numPr>
                <w:ilvl w:val="0"/>
                <w:numId w:val="29"/>
              </w:numPr>
              <w:rPr>
                <w:lang w:val="fr-FR"/>
              </w:rPr>
            </w:pPr>
            <w:r w:rsidRPr="002A74EC">
              <w:rPr>
                <w:lang w:val="fr-FR"/>
              </w:rPr>
              <w:t>Et que je veux connaître les nouveautés</w:t>
            </w:r>
          </w:p>
          <w:p w14:paraId="29FE6BDE" w14:textId="77777777" w:rsidR="002A74EC" w:rsidRPr="002A74EC" w:rsidRDefault="002A74EC" w:rsidP="002A74EC">
            <w:pPr>
              <w:pStyle w:val="Contenudetableau"/>
              <w:numPr>
                <w:ilvl w:val="0"/>
                <w:numId w:val="29"/>
              </w:numPr>
              <w:rPr>
                <w:lang w:val="fr-FR"/>
              </w:rPr>
            </w:pPr>
            <w:r w:rsidRPr="002A74EC">
              <w:rPr>
                <w:lang w:val="fr-FR"/>
              </w:rPr>
              <w:t>Et qu’il n’existe pas de nouvelles pizzas</w:t>
            </w:r>
          </w:p>
          <w:p w14:paraId="529C5EA5" w14:textId="4FDCAB13" w:rsidR="00BB6BF1" w:rsidRPr="00C73624" w:rsidRDefault="002A74EC" w:rsidP="00E06F15">
            <w:pPr>
              <w:pStyle w:val="Contenudetableau"/>
              <w:numPr>
                <w:ilvl w:val="0"/>
                <w:numId w:val="29"/>
              </w:numPr>
              <w:rPr>
                <w:lang w:val="fr-FR"/>
              </w:rPr>
            </w:pPr>
            <w:r w:rsidRPr="002A74EC">
              <w:rPr>
                <w:lang w:val="fr-FR"/>
              </w:rPr>
              <w:t>Alors rien ne se passe</w:t>
            </w:r>
          </w:p>
        </w:tc>
      </w:tr>
      <w:tr w:rsidR="00BB6BF1" w14:paraId="58D4C1E7" w14:textId="77777777" w:rsidTr="00041C2B">
        <w:trPr>
          <w:trHeight w:val="375"/>
        </w:trPr>
        <w:tc>
          <w:tcPr>
            <w:tcW w:w="2497" w:type="dxa"/>
            <w:tcBorders>
              <w:left w:val="none" w:sz="1" w:space="0" w:color="000000"/>
              <w:bottom w:val="none" w:sz="1" w:space="0" w:color="000000"/>
            </w:tcBorders>
            <w:shd w:val="clear" w:color="auto" w:fill="E6E6E6"/>
          </w:tcPr>
          <w:p w14:paraId="5A223CBB" w14:textId="4E133603" w:rsidR="00BB6BF1" w:rsidRDefault="00BB6BF1" w:rsidP="00E06F15">
            <w:pPr>
              <w:pStyle w:val="En-tte"/>
              <w:keepNext/>
              <w:rPr>
                <w:lang w:val="fr-FR"/>
              </w:rPr>
            </w:pPr>
            <w:r>
              <w:rPr>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E80A8B3" w14:textId="5730FC99" w:rsidR="00BB6BF1" w:rsidRDefault="00C73624" w:rsidP="00E06F15">
            <w:pPr>
              <w:pStyle w:val="Contenudetableau"/>
            </w:pPr>
            <w:proofErr w:type="spellStart"/>
            <w:r>
              <w:t>Aucun</w:t>
            </w:r>
            <w:proofErr w:type="spellEnd"/>
          </w:p>
        </w:tc>
      </w:tr>
    </w:tbl>
    <w:p w14:paraId="6F9F3453" w14:textId="77777777" w:rsidR="004D2105" w:rsidRDefault="004D2105"/>
    <w:p w14:paraId="61B0EBD6" w14:textId="445F2991" w:rsidR="004D2105" w:rsidRDefault="004D2105">
      <w:r>
        <w:br w:type="page"/>
      </w:r>
    </w:p>
    <w:p w14:paraId="4CA597F7" w14:textId="06390BDC" w:rsidR="007970B1" w:rsidRPr="004D2105" w:rsidRDefault="00CC2DF6" w:rsidP="000525A8">
      <w:pPr>
        <w:pStyle w:val="Titre3"/>
        <w:ind w:left="0" w:firstLine="0"/>
        <w:rPr>
          <w:lang w:val="fr-FR"/>
        </w:rPr>
      </w:pPr>
      <w:bookmarkStart w:id="24" w:name="_Toc70675454"/>
      <w:r w:rsidRPr="004D2105">
        <w:rPr>
          <w:lang w:val="fr-FR"/>
        </w:rPr>
        <w:lastRenderedPageBreak/>
        <w:t xml:space="preserve">UC2 – </w:t>
      </w:r>
      <w:r w:rsidR="007970B1" w:rsidRPr="004D2105">
        <w:rPr>
          <w:lang w:val="fr-FR"/>
        </w:rPr>
        <w:t xml:space="preserve">Cas d’utilisation </w:t>
      </w:r>
      <w:r w:rsidR="00846A87" w:rsidRPr="004D2105">
        <w:rPr>
          <w:lang w:val="fr-FR"/>
        </w:rPr>
        <w:t>« </w:t>
      </w:r>
      <w:r w:rsidRPr="004D2105">
        <w:rPr>
          <w:lang w:val="fr-FR"/>
        </w:rPr>
        <w:t>Passer une commande »</w:t>
      </w:r>
      <w:bookmarkEnd w:id="24"/>
    </w:p>
    <w:tbl>
      <w:tblPr>
        <w:tblpPr w:leftFromText="141" w:rightFromText="141" w:vertAnchor="page" w:horzAnchor="margin" w:tblpY="3707"/>
        <w:tblW w:w="9873"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708F247D" w14:textId="77777777" w:rsidTr="001E2664">
        <w:trPr>
          <w:trHeight w:val="375"/>
        </w:trPr>
        <w:tc>
          <w:tcPr>
            <w:tcW w:w="1702" w:type="dxa"/>
            <w:tcBorders>
              <w:top w:val="none" w:sz="1" w:space="0" w:color="000000"/>
              <w:left w:val="none" w:sz="1" w:space="0" w:color="000000"/>
              <w:bottom w:val="none" w:sz="1" w:space="0" w:color="000000"/>
            </w:tcBorders>
            <w:shd w:val="clear" w:color="auto" w:fill="E6E6E6"/>
          </w:tcPr>
          <w:p w14:paraId="4A592B51" w14:textId="77777777" w:rsidR="00CB4A6B" w:rsidRPr="005D218A" w:rsidRDefault="00CB4A6B" w:rsidP="001E2664">
            <w:pPr>
              <w:pStyle w:val="En-tte"/>
              <w:keepNext/>
              <w:rPr>
                <w:szCs w:val="22"/>
              </w:rPr>
            </w:pPr>
            <w:r w:rsidRPr="005D218A">
              <w:rPr>
                <w:szCs w:val="22"/>
                <w:lang w:val="fr-FR"/>
              </w:rPr>
              <w:t>Titre</w:t>
            </w:r>
          </w:p>
        </w:tc>
        <w:tc>
          <w:tcPr>
            <w:tcW w:w="8171" w:type="dxa"/>
            <w:tcBorders>
              <w:top w:val="none" w:sz="1" w:space="0" w:color="000000"/>
              <w:left w:val="none" w:sz="1" w:space="0" w:color="000000"/>
              <w:bottom w:val="none" w:sz="1" w:space="0" w:color="000000"/>
              <w:right w:val="none" w:sz="1" w:space="0" w:color="000000"/>
            </w:tcBorders>
            <w:shd w:val="clear" w:color="auto" w:fill="auto"/>
          </w:tcPr>
          <w:p w14:paraId="59DF8F73" w14:textId="77777777" w:rsidR="00CB4A6B" w:rsidRPr="005D218A" w:rsidRDefault="00CB4A6B" w:rsidP="001E2664">
            <w:pPr>
              <w:pStyle w:val="Contenudetableau"/>
              <w:rPr>
                <w:szCs w:val="22"/>
                <w:lang w:val="fr-FR"/>
              </w:rPr>
            </w:pPr>
            <w:r w:rsidRPr="005D218A">
              <w:rPr>
                <w:szCs w:val="22"/>
                <w:lang w:val="fr-FR"/>
              </w:rPr>
              <w:t>UC2 – Passer une commande</w:t>
            </w:r>
          </w:p>
        </w:tc>
      </w:tr>
      <w:tr w:rsidR="00CB4A6B" w:rsidRPr="005D218A" w14:paraId="14D821DC" w14:textId="77777777" w:rsidTr="001E2664">
        <w:trPr>
          <w:trHeight w:val="375"/>
        </w:trPr>
        <w:tc>
          <w:tcPr>
            <w:tcW w:w="1702" w:type="dxa"/>
            <w:tcBorders>
              <w:left w:val="none" w:sz="1" w:space="0" w:color="000000"/>
              <w:bottom w:val="none" w:sz="1" w:space="0" w:color="000000"/>
            </w:tcBorders>
            <w:shd w:val="clear" w:color="auto" w:fill="E6E6E6"/>
          </w:tcPr>
          <w:p w14:paraId="3E77B6F6" w14:textId="77777777" w:rsidR="00CB4A6B" w:rsidRPr="005D218A" w:rsidRDefault="00CB4A6B" w:rsidP="001E2664">
            <w:pPr>
              <w:pStyle w:val="En-tte"/>
              <w:keepNext/>
              <w:rPr>
                <w:szCs w:val="22"/>
                <w:lang w:val="fr-FR"/>
              </w:rPr>
            </w:pPr>
            <w:r w:rsidRPr="005D218A">
              <w:rPr>
                <w:szCs w:val="22"/>
                <w:lang w:val="fr-FR"/>
              </w:rPr>
              <w:t>Description</w:t>
            </w:r>
          </w:p>
        </w:tc>
        <w:tc>
          <w:tcPr>
            <w:tcW w:w="8171" w:type="dxa"/>
            <w:tcBorders>
              <w:left w:val="none" w:sz="1" w:space="0" w:color="000000"/>
              <w:bottom w:val="none" w:sz="1" w:space="0" w:color="000000"/>
              <w:right w:val="none" w:sz="1" w:space="0" w:color="000000"/>
            </w:tcBorders>
            <w:shd w:val="clear" w:color="auto" w:fill="auto"/>
          </w:tcPr>
          <w:p w14:paraId="11B2D669" w14:textId="77777777" w:rsidR="00CB4A6B" w:rsidRPr="005D218A" w:rsidRDefault="00CB4A6B" w:rsidP="001E2664">
            <w:pPr>
              <w:pStyle w:val="Contenudetableau"/>
              <w:rPr>
                <w:szCs w:val="22"/>
                <w:lang w:val="fr-FR"/>
              </w:rPr>
            </w:pPr>
            <w:r w:rsidRPr="005D218A">
              <w:rPr>
                <w:szCs w:val="22"/>
                <w:lang w:val="fr-FR"/>
              </w:rPr>
              <w:t>En tant qu’Acheteur, je souhaite pouvoir passer une commande afin d’acheter une ou plusieurs pizzas</w:t>
            </w:r>
          </w:p>
        </w:tc>
      </w:tr>
      <w:tr w:rsidR="00CB4A6B" w:rsidRPr="005D218A" w14:paraId="2A4A27DF" w14:textId="77777777" w:rsidTr="001E2664">
        <w:trPr>
          <w:trHeight w:val="375"/>
        </w:trPr>
        <w:tc>
          <w:tcPr>
            <w:tcW w:w="1702" w:type="dxa"/>
            <w:tcBorders>
              <w:left w:val="none" w:sz="1" w:space="0" w:color="000000"/>
              <w:bottom w:val="none" w:sz="1" w:space="0" w:color="000000"/>
            </w:tcBorders>
            <w:shd w:val="clear" w:color="auto" w:fill="E6E6E6"/>
          </w:tcPr>
          <w:p w14:paraId="4297B2BD" w14:textId="77777777" w:rsidR="00CB4A6B" w:rsidRPr="005D218A" w:rsidRDefault="00CB4A6B" w:rsidP="001E2664">
            <w:pPr>
              <w:pStyle w:val="En-tte"/>
              <w:keepNext/>
              <w:rPr>
                <w:szCs w:val="22"/>
              </w:rPr>
            </w:pPr>
            <w:r w:rsidRPr="005D218A">
              <w:rPr>
                <w:szCs w:val="22"/>
                <w:lang w:val="fr-FR"/>
              </w:rPr>
              <w:t>Acteurs principaux</w:t>
            </w:r>
          </w:p>
        </w:tc>
        <w:tc>
          <w:tcPr>
            <w:tcW w:w="8171" w:type="dxa"/>
            <w:tcBorders>
              <w:left w:val="none" w:sz="1" w:space="0" w:color="000000"/>
              <w:bottom w:val="none" w:sz="1" w:space="0" w:color="000000"/>
              <w:right w:val="none" w:sz="1" w:space="0" w:color="000000"/>
            </w:tcBorders>
            <w:shd w:val="clear" w:color="auto" w:fill="auto"/>
          </w:tcPr>
          <w:p w14:paraId="50B0D0E1" w14:textId="77777777" w:rsidR="00CB4A6B" w:rsidRPr="005D218A" w:rsidRDefault="00CB4A6B" w:rsidP="001E2664">
            <w:pPr>
              <w:pStyle w:val="Contenudetableau"/>
              <w:rPr>
                <w:szCs w:val="22"/>
                <w:lang w:val="fr-FR"/>
              </w:rPr>
            </w:pPr>
            <w:r w:rsidRPr="005D218A">
              <w:rPr>
                <w:szCs w:val="22"/>
                <w:lang w:val="fr-FR"/>
              </w:rPr>
              <w:t>L’Acheteur (Client Visiteur et Client Utilisateur) – Le Pizzaiolo – Le Responsable</w:t>
            </w:r>
          </w:p>
        </w:tc>
      </w:tr>
      <w:tr w:rsidR="00CB4A6B" w:rsidRPr="005D218A" w14:paraId="45E1D499" w14:textId="77777777" w:rsidTr="001E2664">
        <w:trPr>
          <w:trHeight w:val="375"/>
        </w:trPr>
        <w:tc>
          <w:tcPr>
            <w:tcW w:w="1702" w:type="dxa"/>
            <w:tcBorders>
              <w:left w:val="none" w:sz="1" w:space="0" w:color="000000"/>
              <w:bottom w:val="none" w:sz="1" w:space="0" w:color="000000"/>
            </w:tcBorders>
            <w:shd w:val="clear" w:color="auto" w:fill="E6E6E6"/>
          </w:tcPr>
          <w:p w14:paraId="79E87192" w14:textId="77777777" w:rsidR="00CB4A6B" w:rsidRPr="005D218A" w:rsidRDefault="00CB4A6B" w:rsidP="001E2664">
            <w:pPr>
              <w:pStyle w:val="En-tte"/>
              <w:keepNext/>
              <w:rPr>
                <w:szCs w:val="22"/>
                <w:lang w:val="fr-FR"/>
              </w:rPr>
            </w:pPr>
            <w:r w:rsidRPr="005D218A">
              <w:rPr>
                <w:szCs w:val="22"/>
                <w:lang w:val="fr-FR"/>
              </w:rPr>
              <w:t>Acteurs secondaires</w:t>
            </w:r>
          </w:p>
        </w:tc>
        <w:tc>
          <w:tcPr>
            <w:tcW w:w="8171" w:type="dxa"/>
            <w:tcBorders>
              <w:left w:val="none" w:sz="1" w:space="0" w:color="000000"/>
              <w:bottom w:val="none" w:sz="1" w:space="0" w:color="000000"/>
              <w:right w:val="none" w:sz="1" w:space="0" w:color="000000"/>
            </w:tcBorders>
            <w:shd w:val="clear" w:color="auto" w:fill="auto"/>
          </w:tcPr>
          <w:p w14:paraId="6559ECE4" w14:textId="77777777" w:rsidR="00CB4A6B" w:rsidRPr="005D218A" w:rsidRDefault="00CB4A6B" w:rsidP="001E2664">
            <w:pPr>
              <w:pStyle w:val="Contenudetableau"/>
              <w:rPr>
                <w:szCs w:val="22"/>
                <w:lang w:val="fr-FR"/>
              </w:rPr>
            </w:pPr>
            <w:r w:rsidRPr="005D218A">
              <w:rPr>
                <w:szCs w:val="22"/>
                <w:lang w:val="fr-FR"/>
              </w:rPr>
              <w:t>Le Serveur des pizzerias et le Serveur de paiement</w:t>
            </w:r>
          </w:p>
        </w:tc>
      </w:tr>
      <w:tr w:rsidR="00CB4A6B" w:rsidRPr="005D218A" w14:paraId="5057ECE0" w14:textId="77777777" w:rsidTr="001E2664">
        <w:trPr>
          <w:trHeight w:val="375"/>
        </w:trPr>
        <w:tc>
          <w:tcPr>
            <w:tcW w:w="1702" w:type="dxa"/>
            <w:tcBorders>
              <w:left w:val="none" w:sz="1" w:space="0" w:color="000000"/>
              <w:bottom w:val="none" w:sz="1" w:space="0" w:color="000000"/>
            </w:tcBorders>
            <w:shd w:val="clear" w:color="auto" w:fill="E6E6E6"/>
          </w:tcPr>
          <w:p w14:paraId="03A5CF65" w14:textId="77777777" w:rsidR="00CB4A6B" w:rsidRPr="005D218A" w:rsidRDefault="00CB4A6B" w:rsidP="001E2664">
            <w:pPr>
              <w:pStyle w:val="En-tte"/>
              <w:keepNext/>
              <w:rPr>
                <w:szCs w:val="22"/>
                <w:lang w:val="fr-FR"/>
              </w:rPr>
            </w:pPr>
            <w:r w:rsidRPr="005D218A">
              <w:rPr>
                <w:szCs w:val="22"/>
                <w:lang w:val="fr-FR"/>
              </w:rPr>
              <w:t>Date</w:t>
            </w:r>
          </w:p>
        </w:tc>
        <w:tc>
          <w:tcPr>
            <w:tcW w:w="8171" w:type="dxa"/>
            <w:tcBorders>
              <w:left w:val="none" w:sz="1" w:space="0" w:color="000000"/>
              <w:bottom w:val="none" w:sz="1" w:space="0" w:color="000000"/>
              <w:right w:val="none" w:sz="1" w:space="0" w:color="000000"/>
            </w:tcBorders>
            <w:shd w:val="clear" w:color="auto" w:fill="auto"/>
          </w:tcPr>
          <w:p w14:paraId="0B12190E" w14:textId="77777777" w:rsidR="00CB4A6B" w:rsidRPr="005D218A" w:rsidRDefault="00CB4A6B" w:rsidP="001E2664">
            <w:pPr>
              <w:pStyle w:val="Contenudetableau"/>
              <w:rPr>
                <w:szCs w:val="22"/>
              </w:rPr>
            </w:pPr>
            <w:r w:rsidRPr="005D218A">
              <w:rPr>
                <w:szCs w:val="22"/>
              </w:rPr>
              <w:t>30/04/2021</w:t>
            </w:r>
          </w:p>
        </w:tc>
      </w:tr>
      <w:tr w:rsidR="00CB4A6B" w:rsidRPr="005D218A" w14:paraId="2BD07208" w14:textId="77777777" w:rsidTr="001E2664">
        <w:trPr>
          <w:trHeight w:val="375"/>
        </w:trPr>
        <w:tc>
          <w:tcPr>
            <w:tcW w:w="1702" w:type="dxa"/>
            <w:tcBorders>
              <w:left w:val="none" w:sz="1" w:space="0" w:color="000000"/>
              <w:bottom w:val="none" w:sz="1" w:space="0" w:color="000000"/>
            </w:tcBorders>
            <w:shd w:val="clear" w:color="auto" w:fill="E6E6E6"/>
          </w:tcPr>
          <w:p w14:paraId="58272F74" w14:textId="77777777" w:rsidR="00CB4A6B" w:rsidRPr="005D218A" w:rsidRDefault="00CB4A6B" w:rsidP="001E2664">
            <w:pPr>
              <w:pStyle w:val="En-tte"/>
              <w:keepNext/>
              <w:rPr>
                <w:szCs w:val="22"/>
                <w:lang w:val="fr-FR"/>
              </w:rPr>
            </w:pPr>
            <w:r w:rsidRPr="005D218A">
              <w:rPr>
                <w:szCs w:val="22"/>
                <w:lang w:val="fr-FR"/>
              </w:rPr>
              <w:t>Responsable</w:t>
            </w:r>
          </w:p>
        </w:tc>
        <w:tc>
          <w:tcPr>
            <w:tcW w:w="8171" w:type="dxa"/>
            <w:tcBorders>
              <w:left w:val="none" w:sz="1" w:space="0" w:color="000000"/>
              <w:bottom w:val="none" w:sz="1" w:space="0" w:color="000000"/>
              <w:right w:val="none" w:sz="1" w:space="0" w:color="000000"/>
            </w:tcBorders>
            <w:shd w:val="clear" w:color="auto" w:fill="auto"/>
          </w:tcPr>
          <w:p w14:paraId="72546C6C" w14:textId="77777777" w:rsidR="00CB4A6B" w:rsidRPr="005D218A" w:rsidRDefault="00CB4A6B" w:rsidP="001E2664">
            <w:pPr>
              <w:pStyle w:val="Contenudetableau"/>
              <w:rPr>
                <w:szCs w:val="22"/>
              </w:rPr>
            </w:pPr>
            <w:r w:rsidRPr="005D218A">
              <w:rPr>
                <w:szCs w:val="22"/>
              </w:rPr>
              <w:t>Eric AUBRUN</w:t>
            </w:r>
          </w:p>
        </w:tc>
      </w:tr>
      <w:tr w:rsidR="00CB4A6B" w:rsidRPr="005D218A" w14:paraId="6300D0AB" w14:textId="77777777" w:rsidTr="001E2664">
        <w:trPr>
          <w:trHeight w:val="375"/>
        </w:trPr>
        <w:tc>
          <w:tcPr>
            <w:tcW w:w="1702" w:type="dxa"/>
            <w:tcBorders>
              <w:left w:val="none" w:sz="1" w:space="0" w:color="000000"/>
              <w:bottom w:val="none" w:sz="1" w:space="0" w:color="000000"/>
            </w:tcBorders>
            <w:shd w:val="clear" w:color="auto" w:fill="E6E6E6"/>
          </w:tcPr>
          <w:p w14:paraId="76B36E0D" w14:textId="77777777" w:rsidR="00CB4A6B" w:rsidRPr="005D218A" w:rsidRDefault="00CB4A6B" w:rsidP="001E2664">
            <w:pPr>
              <w:pStyle w:val="En-tte"/>
              <w:keepNext/>
              <w:rPr>
                <w:szCs w:val="22"/>
                <w:lang w:val="fr-FR"/>
              </w:rPr>
            </w:pPr>
            <w:r w:rsidRPr="005D218A">
              <w:rPr>
                <w:szCs w:val="22"/>
                <w:lang w:val="fr-FR"/>
              </w:rPr>
              <w:t>Version</w:t>
            </w:r>
          </w:p>
        </w:tc>
        <w:tc>
          <w:tcPr>
            <w:tcW w:w="8171" w:type="dxa"/>
            <w:tcBorders>
              <w:left w:val="none" w:sz="1" w:space="0" w:color="000000"/>
              <w:bottom w:val="none" w:sz="1" w:space="0" w:color="000000"/>
              <w:right w:val="none" w:sz="1" w:space="0" w:color="000000"/>
            </w:tcBorders>
            <w:shd w:val="clear" w:color="auto" w:fill="auto"/>
          </w:tcPr>
          <w:p w14:paraId="5C91DE0F" w14:textId="77777777" w:rsidR="00CB4A6B" w:rsidRPr="005D218A" w:rsidRDefault="00CB4A6B" w:rsidP="001E2664">
            <w:pPr>
              <w:pStyle w:val="Contenudetableau"/>
              <w:rPr>
                <w:szCs w:val="22"/>
              </w:rPr>
            </w:pPr>
            <w:r w:rsidRPr="005D218A">
              <w:rPr>
                <w:szCs w:val="22"/>
              </w:rPr>
              <w:t>1.0</w:t>
            </w:r>
          </w:p>
        </w:tc>
      </w:tr>
      <w:tr w:rsidR="00CB4A6B" w:rsidRPr="005D218A" w14:paraId="7C8006E1" w14:textId="77777777" w:rsidTr="001E2664">
        <w:trPr>
          <w:trHeight w:val="375"/>
        </w:trPr>
        <w:tc>
          <w:tcPr>
            <w:tcW w:w="1702" w:type="dxa"/>
            <w:tcBorders>
              <w:left w:val="none" w:sz="1" w:space="0" w:color="000000"/>
              <w:bottom w:val="none" w:sz="1" w:space="0" w:color="000000"/>
            </w:tcBorders>
            <w:shd w:val="clear" w:color="auto" w:fill="E6E6E6"/>
          </w:tcPr>
          <w:p w14:paraId="31522D8D" w14:textId="77777777" w:rsidR="00CB4A6B" w:rsidRPr="005D218A" w:rsidRDefault="00CB4A6B" w:rsidP="001E2664">
            <w:pPr>
              <w:pStyle w:val="En-tte"/>
              <w:keepNext/>
              <w:rPr>
                <w:szCs w:val="22"/>
              </w:rPr>
            </w:pPr>
            <w:proofErr w:type="spellStart"/>
            <w:r w:rsidRPr="005D218A">
              <w:rPr>
                <w:szCs w:val="22"/>
                <w:lang w:val="fr-FR"/>
              </w:rPr>
              <w:t>Pré-conditions</w:t>
            </w:r>
            <w:proofErr w:type="spellEnd"/>
          </w:p>
        </w:tc>
        <w:tc>
          <w:tcPr>
            <w:tcW w:w="8171" w:type="dxa"/>
            <w:tcBorders>
              <w:left w:val="none" w:sz="1" w:space="0" w:color="000000"/>
              <w:bottom w:val="none" w:sz="1" w:space="0" w:color="000000"/>
              <w:right w:val="none" w:sz="1" w:space="0" w:color="000000"/>
            </w:tcBorders>
            <w:shd w:val="clear" w:color="auto" w:fill="auto"/>
          </w:tcPr>
          <w:p w14:paraId="38AA569C" w14:textId="77777777" w:rsidR="00CB4A6B" w:rsidRPr="005D218A" w:rsidRDefault="00CB4A6B" w:rsidP="001E2664">
            <w:pPr>
              <w:pStyle w:val="Contenudetableau"/>
              <w:numPr>
                <w:ilvl w:val="0"/>
                <w:numId w:val="30"/>
              </w:numPr>
              <w:rPr>
                <w:szCs w:val="22"/>
                <w:lang w:val="fr-FR"/>
              </w:rPr>
            </w:pPr>
            <w:r w:rsidRPr="005D218A">
              <w:rPr>
                <w:szCs w:val="22"/>
                <w:lang w:val="fr-FR"/>
              </w:rPr>
              <w:t>L’Acheteur doit choisir entre être livré et récupérer sa commande sur place</w:t>
            </w:r>
          </w:p>
          <w:p w14:paraId="79C97716" w14:textId="77777777" w:rsidR="00CB4A6B" w:rsidRPr="005D218A" w:rsidRDefault="00CB4A6B" w:rsidP="001E2664">
            <w:pPr>
              <w:pStyle w:val="Contenudetableau"/>
              <w:numPr>
                <w:ilvl w:val="0"/>
                <w:numId w:val="30"/>
              </w:numPr>
              <w:rPr>
                <w:szCs w:val="22"/>
                <w:lang w:val="fr-FR"/>
              </w:rPr>
            </w:pPr>
            <w:r w:rsidRPr="005D218A">
              <w:rPr>
                <w:szCs w:val="22"/>
                <w:lang w:val="fr-FR"/>
              </w:rPr>
              <w:t>L’adresse de l’Acheteur doit exister pour être reconnue par le système</w:t>
            </w:r>
          </w:p>
          <w:p w14:paraId="40EA6DB8" w14:textId="77777777" w:rsidR="00CB4A6B" w:rsidRPr="005D218A" w:rsidRDefault="00CB4A6B" w:rsidP="001E2664">
            <w:pPr>
              <w:pStyle w:val="Contenudetableau"/>
              <w:numPr>
                <w:ilvl w:val="0"/>
                <w:numId w:val="30"/>
              </w:numPr>
              <w:rPr>
                <w:szCs w:val="22"/>
                <w:lang w:val="fr-FR"/>
              </w:rPr>
            </w:pPr>
            <w:r w:rsidRPr="005D218A">
              <w:rPr>
                <w:szCs w:val="22"/>
                <w:lang w:val="fr-FR"/>
              </w:rPr>
              <w:t>La commande doit être disponible dans le stock</w:t>
            </w:r>
          </w:p>
        </w:tc>
      </w:tr>
      <w:tr w:rsidR="00CB4A6B" w:rsidRPr="005D218A" w14:paraId="5D0B892E" w14:textId="77777777" w:rsidTr="001E2664">
        <w:trPr>
          <w:trHeight w:val="375"/>
        </w:trPr>
        <w:tc>
          <w:tcPr>
            <w:tcW w:w="1702" w:type="dxa"/>
            <w:tcBorders>
              <w:left w:val="none" w:sz="1" w:space="0" w:color="000000"/>
              <w:bottom w:val="none" w:sz="1" w:space="0" w:color="000000"/>
            </w:tcBorders>
            <w:shd w:val="clear" w:color="auto" w:fill="E6E6E6"/>
          </w:tcPr>
          <w:p w14:paraId="5694DA2D" w14:textId="77777777" w:rsidR="00CB4A6B" w:rsidRPr="005D218A" w:rsidRDefault="00CB4A6B" w:rsidP="001E2664">
            <w:pPr>
              <w:pStyle w:val="En-tte"/>
              <w:keepNext/>
              <w:rPr>
                <w:szCs w:val="22"/>
              </w:rPr>
            </w:pPr>
            <w:r w:rsidRPr="005D218A">
              <w:rPr>
                <w:szCs w:val="22"/>
                <w:lang w:val="fr-FR"/>
              </w:rPr>
              <w:t>Scénario nominal</w:t>
            </w:r>
          </w:p>
        </w:tc>
        <w:tc>
          <w:tcPr>
            <w:tcW w:w="8171" w:type="dxa"/>
            <w:tcBorders>
              <w:left w:val="none" w:sz="1" w:space="0" w:color="000000"/>
              <w:bottom w:val="none" w:sz="1" w:space="0" w:color="000000"/>
              <w:right w:val="none" w:sz="1" w:space="0" w:color="000000"/>
            </w:tcBorders>
            <w:shd w:val="clear" w:color="auto" w:fill="auto"/>
          </w:tcPr>
          <w:p w14:paraId="2782D4AE" w14:textId="77777777" w:rsidR="00CB4A6B" w:rsidRPr="005D218A" w:rsidRDefault="00CB4A6B" w:rsidP="001E2664">
            <w:pPr>
              <w:pStyle w:val="Contenudetableau"/>
              <w:numPr>
                <w:ilvl w:val="0"/>
                <w:numId w:val="34"/>
              </w:numPr>
              <w:jc w:val="both"/>
              <w:rPr>
                <w:szCs w:val="22"/>
                <w:lang w:val="fr-FR"/>
              </w:rPr>
            </w:pPr>
            <w:r w:rsidRPr="005D218A">
              <w:rPr>
                <w:szCs w:val="22"/>
                <w:lang w:val="fr-FR"/>
              </w:rPr>
              <w:t>Étant donné que je souhaite passer une commande</w:t>
            </w:r>
          </w:p>
          <w:p w14:paraId="6125D301" w14:textId="77777777" w:rsidR="00CB4A6B" w:rsidRPr="005D218A" w:rsidRDefault="00CB4A6B" w:rsidP="001E2664">
            <w:pPr>
              <w:pStyle w:val="Contenudetableau"/>
              <w:numPr>
                <w:ilvl w:val="0"/>
                <w:numId w:val="35"/>
              </w:numPr>
              <w:jc w:val="both"/>
              <w:rPr>
                <w:szCs w:val="22"/>
                <w:lang w:val="fr-FR"/>
              </w:rPr>
            </w:pPr>
            <w:r w:rsidRPr="005D218A">
              <w:rPr>
                <w:szCs w:val="22"/>
                <w:lang w:val="fr-FR"/>
              </w:rPr>
              <w:t>Et que je choisi d’être livré à domicile</w:t>
            </w:r>
          </w:p>
          <w:p w14:paraId="031CA542" w14:textId="77777777" w:rsidR="00CB4A6B" w:rsidRPr="005D218A" w:rsidRDefault="00CB4A6B" w:rsidP="001E2664">
            <w:pPr>
              <w:pStyle w:val="Contenudetableau"/>
              <w:numPr>
                <w:ilvl w:val="0"/>
                <w:numId w:val="35"/>
              </w:numPr>
              <w:jc w:val="both"/>
              <w:rPr>
                <w:szCs w:val="22"/>
                <w:lang w:val="fr-FR"/>
              </w:rPr>
            </w:pPr>
            <w:r w:rsidRPr="005D218A">
              <w:rPr>
                <w:szCs w:val="22"/>
                <w:lang w:val="fr-FR"/>
              </w:rPr>
              <w:t>Et que je renseigne mon code postal</w:t>
            </w:r>
          </w:p>
          <w:p w14:paraId="7CFC8AEC" w14:textId="77777777" w:rsidR="00CB4A6B" w:rsidRPr="005D218A" w:rsidRDefault="00CB4A6B" w:rsidP="001E2664">
            <w:pPr>
              <w:pStyle w:val="Contenudetableau"/>
              <w:numPr>
                <w:ilvl w:val="0"/>
                <w:numId w:val="35"/>
              </w:numPr>
              <w:jc w:val="both"/>
              <w:rPr>
                <w:szCs w:val="22"/>
                <w:lang w:val="fr-FR"/>
              </w:rPr>
            </w:pPr>
            <w:r w:rsidRPr="005D218A">
              <w:rPr>
                <w:szCs w:val="22"/>
                <w:lang w:val="fr-FR"/>
              </w:rPr>
              <w:t>Et que je choisi la date et l’heure souhaitées de ma livraison</w:t>
            </w:r>
          </w:p>
          <w:p w14:paraId="7F6A778B" w14:textId="77777777" w:rsidR="00CB4A6B" w:rsidRPr="005D218A" w:rsidRDefault="00CB4A6B" w:rsidP="001E2664">
            <w:pPr>
              <w:pStyle w:val="Contenudetableau"/>
              <w:numPr>
                <w:ilvl w:val="0"/>
                <w:numId w:val="35"/>
              </w:numPr>
              <w:jc w:val="both"/>
              <w:rPr>
                <w:szCs w:val="22"/>
                <w:lang w:val="fr-FR"/>
              </w:rPr>
            </w:pPr>
            <w:r w:rsidRPr="005D218A">
              <w:rPr>
                <w:szCs w:val="22"/>
                <w:lang w:val="fr-FR"/>
              </w:rPr>
              <w:t>Et que je ne suis pas connecté</w:t>
            </w:r>
          </w:p>
          <w:p w14:paraId="32791159" w14:textId="77777777" w:rsidR="00CB4A6B" w:rsidRPr="005D218A" w:rsidRDefault="00CB4A6B" w:rsidP="001E2664">
            <w:pPr>
              <w:pStyle w:val="Contenudetableau"/>
              <w:numPr>
                <w:ilvl w:val="0"/>
                <w:numId w:val="35"/>
              </w:numPr>
              <w:jc w:val="both"/>
              <w:rPr>
                <w:szCs w:val="22"/>
                <w:lang w:val="fr-FR"/>
              </w:rPr>
            </w:pPr>
            <w:r w:rsidRPr="005D218A">
              <w:rPr>
                <w:szCs w:val="22"/>
                <w:lang w:val="fr-FR"/>
              </w:rPr>
              <w:t>Et que je me connecte</w:t>
            </w:r>
          </w:p>
          <w:p w14:paraId="699B54ED" w14:textId="77777777" w:rsidR="00CB4A6B" w:rsidRPr="005D218A" w:rsidRDefault="00CB4A6B" w:rsidP="001E2664">
            <w:pPr>
              <w:pStyle w:val="Contenudetableau"/>
              <w:numPr>
                <w:ilvl w:val="0"/>
                <w:numId w:val="35"/>
              </w:numPr>
              <w:jc w:val="both"/>
              <w:rPr>
                <w:szCs w:val="22"/>
                <w:lang w:val="fr-FR"/>
              </w:rPr>
            </w:pPr>
            <w:r w:rsidRPr="005D218A">
              <w:rPr>
                <w:szCs w:val="22"/>
                <w:lang w:val="fr-FR"/>
              </w:rPr>
              <w:t>Et que je renseigne mes informations de livraison</w:t>
            </w:r>
          </w:p>
          <w:p w14:paraId="071600E3" w14:textId="77777777" w:rsidR="00CB4A6B" w:rsidRPr="005D218A" w:rsidRDefault="00CB4A6B" w:rsidP="001E2664">
            <w:pPr>
              <w:pStyle w:val="Contenudetableau"/>
              <w:numPr>
                <w:ilvl w:val="0"/>
                <w:numId w:val="35"/>
              </w:numPr>
              <w:jc w:val="both"/>
              <w:rPr>
                <w:szCs w:val="22"/>
                <w:lang w:val="fr-FR"/>
              </w:rPr>
            </w:pPr>
            <w:r w:rsidRPr="005D218A">
              <w:rPr>
                <w:szCs w:val="22"/>
                <w:lang w:val="fr-FR"/>
              </w:rPr>
              <w:t>Et que mon adresse est reconnue par le système</w:t>
            </w:r>
          </w:p>
          <w:p w14:paraId="722CB072" w14:textId="77777777" w:rsidR="00CB4A6B" w:rsidRPr="005D218A" w:rsidRDefault="00CB4A6B" w:rsidP="001E2664">
            <w:pPr>
              <w:pStyle w:val="Contenudetableau"/>
              <w:numPr>
                <w:ilvl w:val="0"/>
                <w:numId w:val="35"/>
              </w:numPr>
              <w:jc w:val="both"/>
              <w:rPr>
                <w:szCs w:val="22"/>
                <w:lang w:val="fr-FR"/>
              </w:rPr>
            </w:pPr>
            <w:r w:rsidRPr="005D218A">
              <w:rPr>
                <w:szCs w:val="22"/>
                <w:lang w:val="fr-FR"/>
              </w:rPr>
              <w:t>Et que ma commande est disponible dans le stock</w:t>
            </w:r>
          </w:p>
          <w:p w14:paraId="3779F728" w14:textId="77777777" w:rsidR="00CB4A6B" w:rsidRPr="005D218A" w:rsidRDefault="00CB4A6B" w:rsidP="001E2664">
            <w:pPr>
              <w:pStyle w:val="Contenudetableau"/>
              <w:numPr>
                <w:ilvl w:val="0"/>
                <w:numId w:val="35"/>
              </w:numPr>
              <w:jc w:val="both"/>
              <w:rPr>
                <w:szCs w:val="22"/>
                <w:lang w:val="fr-FR"/>
              </w:rPr>
            </w:pPr>
            <w:r w:rsidRPr="005D218A">
              <w:rPr>
                <w:szCs w:val="22"/>
                <w:lang w:val="fr-FR"/>
              </w:rPr>
              <w:t>Alors ma commande peut être confirmée</w:t>
            </w:r>
          </w:p>
        </w:tc>
      </w:tr>
      <w:tr w:rsidR="00CB4A6B" w:rsidRPr="005D218A" w14:paraId="72D61167" w14:textId="77777777" w:rsidTr="001E2664">
        <w:trPr>
          <w:trHeight w:val="375"/>
        </w:trPr>
        <w:tc>
          <w:tcPr>
            <w:tcW w:w="1702" w:type="dxa"/>
            <w:tcBorders>
              <w:left w:val="none" w:sz="1" w:space="0" w:color="000000"/>
              <w:bottom w:val="none" w:sz="1" w:space="0" w:color="000000"/>
            </w:tcBorders>
            <w:shd w:val="clear" w:color="auto" w:fill="E6E6E6"/>
          </w:tcPr>
          <w:p w14:paraId="1E9A86C6" w14:textId="77777777" w:rsidR="00CB4A6B" w:rsidRPr="005D218A" w:rsidRDefault="00CB4A6B" w:rsidP="001E2664">
            <w:pPr>
              <w:pStyle w:val="En-tte"/>
              <w:keepNext/>
              <w:rPr>
                <w:szCs w:val="22"/>
                <w:lang w:val="fr-FR"/>
              </w:rPr>
            </w:pPr>
            <w:r w:rsidRPr="005D218A">
              <w:rPr>
                <w:szCs w:val="22"/>
                <w:lang w:val="fr-FR"/>
              </w:rPr>
              <w:t>Scénario alternatif</w:t>
            </w:r>
          </w:p>
        </w:tc>
        <w:tc>
          <w:tcPr>
            <w:tcW w:w="8171" w:type="dxa"/>
            <w:tcBorders>
              <w:left w:val="none" w:sz="1" w:space="0" w:color="000000"/>
              <w:bottom w:val="none" w:sz="1" w:space="0" w:color="000000"/>
              <w:right w:val="none" w:sz="1" w:space="0" w:color="000000"/>
            </w:tcBorders>
            <w:shd w:val="clear" w:color="auto" w:fill="auto"/>
          </w:tcPr>
          <w:p w14:paraId="29312456" w14:textId="77777777" w:rsidR="00CB4A6B" w:rsidRPr="005D218A" w:rsidRDefault="00CB4A6B" w:rsidP="001E2664">
            <w:pPr>
              <w:pStyle w:val="Contenudetableau"/>
              <w:numPr>
                <w:ilvl w:val="0"/>
                <w:numId w:val="34"/>
              </w:numPr>
              <w:jc w:val="both"/>
              <w:rPr>
                <w:szCs w:val="22"/>
                <w:lang w:val="fr-FR"/>
              </w:rPr>
            </w:pPr>
            <w:r w:rsidRPr="005D218A">
              <w:rPr>
                <w:szCs w:val="22"/>
                <w:lang w:val="fr-FR"/>
              </w:rPr>
              <w:t>Étant donné que je souhaite passer une commande</w:t>
            </w:r>
          </w:p>
          <w:p w14:paraId="5D4BB8E1" w14:textId="77777777" w:rsidR="00CB4A6B" w:rsidRPr="005D218A" w:rsidRDefault="00CB4A6B" w:rsidP="001E2664">
            <w:pPr>
              <w:pStyle w:val="Contenudetableau"/>
              <w:numPr>
                <w:ilvl w:val="0"/>
                <w:numId w:val="36"/>
              </w:numPr>
              <w:jc w:val="both"/>
              <w:rPr>
                <w:szCs w:val="22"/>
                <w:lang w:val="fr-FR"/>
              </w:rPr>
            </w:pPr>
            <w:r w:rsidRPr="005D218A">
              <w:rPr>
                <w:szCs w:val="22"/>
                <w:lang w:val="fr-FR"/>
              </w:rPr>
              <w:t>Et que je choisi de venir retirer sur place ma commande</w:t>
            </w:r>
          </w:p>
          <w:p w14:paraId="3D006E13" w14:textId="77777777" w:rsidR="00CB4A6B" w:rsidRPr="005D218A" w:rsidRDefault="00CB4A6B" w:rsidP="001E2664">
            <w:pPr>
              <w:pStyle w:val="Contenudetableau"/>
              <w:numPr>
                <w:ilvl w:val="0"/>
                <w:numId w:val="36"/>
              </w:numPr>
              <w:jc w:val="both"/>
              <w:rPr>
                <w:szCs w:val="22"/>
                <w:lang w:val="fr-FR"/>
              </w:rPr>
            </w:pPr>
            <w:r w:rsidRPr="005D218A">
              <w:rPr>
                <w:szCs w:val="22"/>
                <w:lang w:val="fr-FR"/>
              </w:rPr>
              <w:t>Et que je choisi la date et l’heure souhaitées de retrait de ma commande</w:t>
            </w:r>
          </w:p>
          <w:p w14:paraId="548B9CAD" w14:textId="77777777" w:rsidR="00CB4A6B" w:rsidRPr="005D218A" w:rsidRDefault="00CB4A6B" w:rsidP="001E2664">
            <w:pPr>
              <w:pStyle w:val="Contenudetableau"/>
              <w:numPr>
                <w:ilvl w:val="0"/>
                <w:numId w:val="36"/>
              </w:numPr>
              <w:jc w:val="both"/>
              <w:rPr>
                <w:szCs w:val="22"/>
                <w:lang w:val="fr-FR"/>
              </w:rPr>
            </w:pPr>
            <w:r w:rsidRPr="005D218A">
              <w:rPr>
                <w:szCs w:val="22"/>
                <w:lang w:val="fr-FR"/>
              </w:rPr>
              <w:t>Et que je ne suis pas connecté</w:t>
            </w:r>
          </w:p>
          <w:p w14:paraId="0B068785" w14:textId="77777777" w:rsidR="00CB4A6B" w:rsidRPr="005D218A" w:rsidRDefault="00CB4A6B" w:rsidP="001E2664">
            <w:pPr>
              <w:pStyle w:val="Contenudetableau"/>
              <w:numPr>
                <w:ilvl w:val="0"/>
                <w:numId w:val="36"/>
              </w:numPr>
              <w:jc w:val="both"/>
              <w:rPr>
                <w:szCs w:val="22"/>
                <w:lang w:val="fr-FR"/>
              </w:rPr>
            </w:pPr>
            <w:r w:rsidRPr="005D218A">
              <w:rPr>
                <w:szCs w:val="22"/>
                <w:lang w:val="fr-FR"/>
              </w:rPr>
              <w:t>Et que je me connecte</w:t>
            </w:r>
          </w:p>
          <w:p w14:paraId="1489B7A9" w14:textId="77777777" w:rsidR="00CB4A6B" w:rsidRPr="005D218A" w:rsidRDefault="00CB4A6B" w:rsidP="001E2664">
            <w:pPr>
              <w:pStyle w:val="Contenudetableau"/>
              <w:numPr>
                <w:ilvl w:val="0"/>
                <w:numId w:val="36"/>
              </w:numPr>
              <w:jc w:val="both"/>
              <w:rPr>
                <w:szCs w:val="22"/>
                <w:lang w:val="fr-FR"/>
              </w:rPr>
            </w:pPr>
            <w:r w:rsidRPr="005D218A">
              <w:rPr>
                <w:szCs w:val="22"/>
                <w:lang w:val="fr-FR"/>
              </w:rPr>
              <w:t>Et que ma commande est disponible dans le stock</w:t>
            </w:r>
          </w:p>
          <w:p w14:paraId="025786AB" w14:textId="77777777" w:rsidR="00CB4A6B" w:rsidRPr="005D218A" w:rsidRDefault="00CB4A6B" w:rsidP="001E2664">
            <w:pPr>
              <w:pStyle w:val="Contenudetableau"/>
              <w:numPr>
                <w:ilvl w:val="0"/>
                <w:numId w:val="36"/>
              </w:numPr>
              <w:jc w:val="both"/>
              <w:rPr>
                <w:szCs w:val="22"/>
                <w:lang w:val="fr-FR"/>
              </w:rPr>
            </w:pPr>
            <w:r w:rsidRPr="005D218A">
              <w:rPr>
                <w:szCs w:val="22"/>
                <w:lang w:val="fr-FR"/>
              </w:rPr>
              <w:t>Alors ma commande peut être confirmée</w:t>
            </w:r>
          </w:p>
        </w:tc>
      </w:tr>
    </w:tbl>
    <w:p w14:paraId="6D8C2B27" w14:textId="77777777" w:rsidR="00CB4A6B" w:rsidRDefault="00CB4A6B"/>
    <w:p w14:paraId="4EB3E192" w14:textId="03C10FC3" w:rsidR="00CB4A6B" w:rsidRDefault="00CB4A6B"/>
    <w:p w14:paraId="208655BA" w14:textId="5C9388A6" w:rsidR="00CB4A6B" w:rsidRDefault="00CB4A6B"/>
    <w:p w14:paraId="22EE3E78" w14:textId="28DF463B" w:rsidR="00CB4A6B" w:rsidRDefault="00CB4A6B"/>
    <w:p w14:paraId="25A5C546" w14:textId="638DE472" w:rsidR="00CB4A6B" w:rsidRDefault="00CB4A6B"/>
    <w:p w14:paraId="5581D755" w14:textId="77777777" w:rsidR="00CB4A6B" w:rsidRDefault="00CB4A6B"/>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006CC985" w14:textId="77777777" w:rsidTr="00E06F15">
        <w:trPr>
          <w:trHeight w:val="375"/>
        </w:trPr>
        <w:tc>
          <w:tcPr>
            <w:tcW w:w="1702" w:type="dxa"/>
            <w:tcBorders>
              <w:left w:val="none" w:sz="1" w:space="0" w:color="000000"/>
              <w:bottom w:val="none" w:sz="1" w:space="0" w:color="000000"/>
            </w:tcBorders>
            <w:shd w:val="clear" w:color="auto" w:fill="E6E6E6"/>
          </w:tcPr>
          <w:p w14:paraId="465AAECC" w14:textId="77777777" w:rsidR="00CB4A6B" w:rsidRPr="005D218A" w:rsidRDefault="00CB4A6B" w:rsidP="00E06F15">
            <w:pPr>
              <w:pStyle w:val="En-tte"/>
              <w:keepNext/>
              <w:rPr>
                <w:szCs w:val="22"/>
                <w:lang w:val="fr-FR"/>
              </w:rPr>
            </w:pPr>
            <w:r w:rsidRPr="005D218A">
              <w:rPr>
                <w:szCs w:val="22"/>
                <w:lang w:val="fr-FR"/>
              </w:rPr>
              <w:t>Scénario d’exception</w:t>
            </w:r>
          </w:p>
        </w:tc>
        <w:tc>
          <w:tcPr>
            <w:tcW w:w="8171" w:type="dxa"/>
            <w:tcBorders>
              <w:left w:val="none" w:sz="1" w:space="0" w:color="000000"/>
              <w:bottom w:val="none" w:sz="1" w:space="0" w:color="000000"/>
              <w:right w:val="none" w:sz="1" w:space="0" w:color="000000"/>
            </w:tcBorders>
            <w:shd w:val="clear" w:color="auto" w:fill="auto"/>
          </w:tcPr>
          <w:p w14:paraId="1FF0A0D4" w14:textId="77777777" w:rsidR="00CB4A6B" w:rsidRPr="005D218A" w:rsidRDefault="00CB4A6B" w:rsidP="00E06F15">
            <w:pPr>
              <w:pStyle w:val="Contenudetableau"/>
              <w:numPr>
                <w:ilvl w:val="0"/>
                <w:numId w:val="34"/>
              </w:numPr>
              <w:jc w:val="both"/>
              <w:rPr>
                <w:szCs w:val="22"/>
                <w:lang w:val="fr-FR"/>
              </w:rPr>
            </w:pPr>
            <w:r w:rsidRPr="005D218A">
              <w:rPr>
                <w:szCs w:val="22"/>
                <w:lang w:val="fr-FR"/>
              </w:rPr>
              <w:t>Étant donné que je souhaite passer une commande</w:t>
            </w:r>
          </w:p>
          <w:p w14:paraId="6D569AE3" w14:textId="77777777" w:rsidR="00CB4A6B" w:rsidRPr="005D218A" w:rsidRDefault="00CB4A6B" w:rsidP="00E06F15">
            <w:pPr>
              <w:pStyle w:val="Contenudetableau"/>
              <w:numPr>
                <w:ilvl w:val="0"/>
                <w:numId w:val="37"/>
              </w:numPr>
              <w:jc w:val="both"/>
              <w:rPr>
                <w:szCs w:val="22"/>
                <w:lang w:val="fr-FR"/>
              </w:rPr>
            </w:pPr>
            <w:r w:rsidRPr="005D218A">
              <w:rPr>
                <w:szCs w:val="22"/>
                <w:lang w:val="fr-FR"/>
              </w:rPr>
              <w:t>Et que je choisi d’être livré à domicile</w:t>
            </w:r>
          </w:p>
          <w:p w14:paraId="2E80E74F" w14:textId="77777777" w:rsidR="00CB4A6B" w:rsidRPr="005D218A" w:rsidRDefault="00CB4A6B" w:rsidP="00E06F15">
            <w:pPr>
              <w:pStyle w:val="Contenudetableau"/>
              <w:numPr>
                <w:ilvl w:val="0"/>
                <w:numId w:val="37"/>
              </w:numPr>
              <w:jc w:val="both"/>
              <w:rPr>
                <w:szCs w:val="22"/>
                <w:lang w:val="fr-FR"/>
              </w:rPr>
            </w:pPr>
            <w:r w:rsidRPr="005D218A">
              <w:rPr>
                <w:szCs w:val="22"/>
                <w:lang w:val="fr-FR"/>
              </w:rPr>
              <w:t>Et que je renseigne mon code postal</w:t>
            </w:r>
          </w:p>
          <w:p w14:paraId="22368A75" w14:textId="77777777" w:rsidR="00CB4A6B" w:rsidRPr="005D218A" w:rsidRDefault="00CB4A6B" w:rsidP="00E06F15">
            <w:pPr>
              <w:pStyle w:val="Contenudetableau"/>
              <w:numPr>
                <w:ilvl w:val="0"/>
                <w:numId w:val="37"/>
              </w:numPr>
              <w:jc w:val="both"/>
              <w:rPr>
                <w:szCs w:val="22"/>
                <w:lang w:val="fr-FR"/>
              </w:rPr>
            </w:pPr>
            <w:r w:rsidRPr="005D218A">
              <w:rPr>
                <w:szCs w:val="22"/>
                <w:lang w:val="fr-FR"/>
              </w:rPr>
              <w:t>Et que je choisi la date et l’heure souhaitées de ma livraison</w:t>
            </w:r>
          </w:p>
          <w:p w14:paraId="216A6C4B" w14:textId="77777777" w:rsidR="00CB4A6B" w:rsidRPr="005D218A" w:rsidRDefault="00CB4A6B" w:rsidP="00E06F15">
            <w:pPr>
              <w:pStyle w:val="Contenudetableau"/>
              <w:numPr>
                <w:ilvl w:val="0"/>
                <w:numId w:val="37"/>
              </w:numPr>
              <w:jc w:val="both"/>
              <w:rPr>
                <w:szCs w:val="22"/>
                <w:lang w:val="fr-FR"/>
              </w:rPr>
            </w:pPr>
            <w:r w:rsidRPr="005D218A">
              <w:rPr>
                <w:szCs w:val="22"/>
                <w:lang w:val="fr-FR"/>
              </w:rPr>
              <w:t>Et que je ne suis pas connecté</w:t>
            </w:r>
          </w:p>
          <w:p w14:paraId="0AC93F28" w14:textId="77777777" w:rsidR="00CB4A6B" w:rsidRPr="005D218A" w:rsidRDefault="00CB4A6B" w:rsidP="00E06F15">
            <w:pPr>
              <w:pStyle w:val="Contenudetableau"/>
              <w:numPr>
                <w:ilvl w:val="0"/>
                <w:numId w:val="37"/>
              </w:numPr>
              <w:jc w:val="both"/>
              <w:rPr>
                <w:szCs w:val="22"/>
                <w:lang w:val="fr-FR"/>
              </w:rPr>
            </w:pPr>
            <w:r w:rsidRPr="005D218A">
              <w:rPr>
                <w:szCs w:val="22"/>
                <w:lang w:val="fr-FR"/>
              </w:rPr>
              <w:t>Et que je me connecte</w:t>
            </w:r>
          </w:p>
          <w:p w14:paraId="6588A710" w14:textId="77777777" w:rsidR="00CB4A6B" w:rsidRPr="005D218A" w:rsidRDefault="00CB4A6B" w:rsidP="00E06F15">
            <w:pPr>
              <w:pStyle w:val="Contenudetableau"/>
              <w:numPr>
                <w:ilvl w:val="0"/>
                <w:numId w:val="37"/>
              </w:numPr>
              <w:jc w:val="both"/>
              <w:rPr>
                <w:szCs w:val="22"/>
                <w:lang w:val="fr-FR"/>
              </w:rPr>
            </w:pPr>
            <w:r w:rsidRPr="005D218A">
              <w:rPr>
                <w:szCs w:val="22"/>
                <w:lang w:val="fr-FR"/>
              </w:rPr>
              <w:t>Et que je renseigne mes informations de livraison</w:t>
            </w:r>
          </w:p>
          <w:p w14:paraId="467E003B" w14:textId="77777777" w:rsidR="00CB4A6B" w:rsidRPr="005D218A" w:rsidRDefault="00CB4A6B" w:rsidP="00E06F15">
            <w:pPr>
              <w:pStyle w:val="Contenudetableau"/>
              <w:numPr>
                <w:ilvl w:val="0"/>
                <w:numId w:val="37"/>
              </w:numPr>
              <w:jc w:val="both"/>
              <w:rPr>
                <w:szCs w:val="22"/>
                <w:lang w:val="fr-FR"/>
              </w:rPr>
            </w:pPr>
            <w:r w:rsidRPr="005D218A">
              <w:rPr>
                <w:szCs w:val="22"/>
                <w:lang w:val="fr-FR"/>
              </w:rPr>
              <w:t>Et que mon adresse n’est pas reconnue par le système</w:t>
            </w:r>
          </w:p>
          <w:p w14:paraId="6ADBB517" w14:textId="77777777" w:rsidR="00CB4A6B" w:rsidRPr="005D218A" w:rsidRDefault="00CB4A6B" w:rsidP="00E06F15">
            <w:pPr>
              <w:pStyle w:val="Contenudetableau"/>
              <w:numPr>
                <w:ilvl w:val="0"/>
                <w:numId w:val="37"/>
              </w:numPr>
              <w:jc w:val="both"/>
              <w:rPr>
                <w:szCs w:val="22"/>
                <w:lang w:val="fr-FR"/>
              </w:rPr>
            </w:pPr>
            <w:r w:rsidRPr="005D218A">
              <w:rPr>
                <w:szCs w:val="22"/>
                <w:lang w:val="fr-FR"/>
              </w:rPr>
              <w:t>Alors le système affiche un message d’erreur</w:t>
            </w:r>
          </w:p>
          <w:p w14:paraId="09BF3582" w14:textId="77777777" w:rsidR="00CB4A6B" w:rsidRPr="005D218A" w:rsidRDefault="00CB4A6B" w:rsidP="00E06F15">
            <w:pPr>
              <w:pStyle w:val="Contenudetableau"/>
              <w:jc w:val="both"/>
              <w:rPr>
                <w:szCs w:val="22"/>
                <w:lang w:val="fr-FR"/>
              </w:rPr>
            </w:pPr>
          </w:p>
          <w:p w14:paraId="07748356" w14:textId="77777777" w:rsidR="00CB4A6B" w:rsidRPr="005D218A" w:rsidRDefault="00CB4A6B" w:rsidP="00E06F15">
            <w:pPr>
              <w:pStyle w:val="Contenudetableau"/>
              <w:numPr>
                <w:ilvl w:val="0"/>
                <w:numId w:val="34"/>
              </w:numPr>
              <w:jc w:val="both"/>
              <w:rPr>
                <w:szCs w:val="22"/>
                <w:lang w:val="fr-FR"/>
              </w:rPr>
            </w:pPr>
            <w:r w:rsidRPr="005D218A">
              <w:rPr>
                <w:szCs w:val="22"/>
                <w:lang w:val="fr-FR"/>
              </w:rPr>
              <w:t>Étant donné que je souhaite passer une commande</w:t>
            </w:r>
          </w:p>
          <w:p w14:paraId="1BDF3C2E" w14:textId="77777777" w:rsidR="00CB4A6B" w:rsidRPr="005D218A" w:rsidRDefault="00CB4A6B" w:rsidP="00E06F15">
            <w:pPr>
              <w:pStyle w:val="Contenudetableau"/>
              <w:numPr>
                <w:ilvl w:val="0"/>
                <w:numId w:val="38"/>
              </w:numPr>
              <w:jc w:val="both"/>
              <w:rPr>
                <w:szCs w:val="22"/>
                <w:lang w:val="fr-FR"/>
              </w:rPr>
            </w:pPr>
            <w:r w:rsidRPr="005D218A">
              <w:rPr>
                <w:szCs w:val="22"/>
                <w:lang w:val="fr-FR"/>
              </w:rPr>
              <w:t>Et que je choisi d’être livré à domicile</w:t>
            </w:r>
          </w:p>
          <w:p w14:paraId="5E14848E" w14:textId="77777777" w:rsidR="00CB4A6B" w:rsidRPr="005D218A" w:rsidRDefault="00CB4A6B" w:rsidP="00E06F15">
            <w:pPr>
              <w:pStyle w:val="Contenudetableau"/>
              <w:numPr>
                <w:ilvl w:val="0"/>
                <w:numId w:val="38"/>
              </w:numPr>
              <w:jc w:val="both"/>
              <w:rPr>
                <w:szCs w:val="22"/>
                <w:lang w:val="fr-FR"/>
              </w:rPr>
            </w:pPr>
            <w:r w:rsidRPr="005D218A">
              <w:rPr>
                <w:szCs w:val="22"/>
                <w:lang w:val="fr-FR"/>
              </w:rPr>
              <w:t>Et que je renseigne mon code postal</w:t>
            </w:r>
          </w:p>
          <w:p w14:paraId="542E1F3D" w14:textId="77777777" w:rsidR="00CB4A6B" w:rsidRPr="005D218A" w:rsidRDefault="00CB4A6B" w:rsidP="00E06F15">
            <w:pPr>
              <w:pStyle w:val="Contenudetableau"/>
              <w:numPr>
                <w:ilvl w:val="0"/>
                <w:numId w:val="38"/>
              </w:numPr>
              <w:jc w:val="both"/>
              <w:rPr>
                <w:szCs w:val="22"/>
                <w:lang w:val="fr-FR"/>
              </w:rPr>
            </w:pPr>
            <w:r w:rsidRPr="005D218A">
              <w:rPr>
                <w:szCs w:val="22"/>
                <w:lang w:val="fr-FR"/>
              </w:rPr>
              <w:t>Et que je choisi la date et l’heure souhaitées de ma livraison</w:t>
            </w:r>
          </w:p>
          <w:p w14:paraId="08715755" w14:textId="77777777" w:rsidR="00CB4A6B" w:rsidRPr="005D218A" w:rsidRDefault="00CB4A6B" w:rsidP="00E06F15">
            <w:pPr>
              <w:pStyle w:val="Contenudetableau"/>
              <w:numPr>
                <w:ilvl w:val="0"/>
                <w:numId w:val="38"/>
              </w:numPr>
              <w:jc w:val="both"/>
              <w:rPr>
                <w:szCs w:val="22"/>
                <w:lang w:val="fr-FR"/>
              </w:rPr>
            </w:pPr>
            <w:r w:rsidRPr="005D218A">
              <w:rPr>
                <w:szCs w:val="22"/>
                <w:lang w:val="fr-FR"/>
              </w:rPr>
              <w:t>Et que je ne suis pas connecté</w:t>
            </w:r>
          </w:p>
          <w:p w14:paraId="7F300821" w14:textId="77777777" w:rsidR="00CB4A6B" w:rsidRPr="005D218A" w:rsidRDefault="00CB4A6B" w:rsidP="00E06F15">
            <w:pPr>
              <w:pStyle w:val="Contenudetableau"/>
              <w:numPr>
                <w:ilvl w:val="0"/>
                <w:numId w:val="38"/>
              </w:numPr>
              <w:jc w:val="both"/>
              <w:rPr>
                <w:szCs w:val="22"/>
                <w:lang w:val="fr-FR"/>
              </w:rPr>
            </w:pPr>
            <w:r w:rsidRPr="005D218A">
              <w:rPr>
                <w:szCs w:val="22"/>
                <w:lang w:val="fr-FR"/>
              </w:rPr>
              <w:t>Et que je me connecte</w:t>
            </w:r>
          </w:p>
          <w:p w14:paraId="70B4D94A" w14:textId="77777777" w:rsidR="00CB4A6B" w:rsidRPr="005D218A" w:rsidRDefault="00CB4A6B" w:rsidP="00E06F15">
            <w:pPr>
              <w:pStyle w:val="Contenudetableau"/>
              <w:numPr>
                <w:ilvl w:val="0"/>
                <w:numId w:val="38"/>
              </w:numPr>
              <w:jc w:val="both"/>
              <w:rPr>
                <w:szCs w:val="22"/>
                <w:lang w:val="fr-FR"/>
              </w:rPr>
            </w:pPr>
            <w:r w:rsidRPr="005D218A">
              <w:rPr>
                <w:szCs w:val="22"/>
                <w:lang w:val="fr-FR"/>
              </w:rPr>
              <w:t>Et que je renseigne mes informations de livraison</w:t>
            </w:r>
          </w:p>
          <w:p w14:paraId="6500DD19" w14:textId="77777777" w:rsidR="00CB4A6B" w:rsidRPr="005D218A" w:rsidRDefault="00CB4A6B" w:rsidP="00E06F15">
            <w:pPr>
              <w:pStyle w:val="Contenudetableau"/>
              <w:numPr>
                <w:ilvl w:val="0"/>
                <w:numId w:val="38"/>
              </w:numPr>
              <w:jc w:val="both"/>
              <w:rPr>
                <w:szCs w:val="22"/>
                <w:lang w:val="fr-FR"/>
              </w:rPr>
            </w:pPr>
            <w:r w:rsidRPr="005D218A">
              <w:rPr>
                <w:szCs w:val="22"/>
                <w:lang w:val="fr-FR"/>
              </w:rPr>
              <w:t>Et que mon adresse est reconnue par le système</w:t>
            </w:r>
          </w:p>
          <w:p w14:paraId="6D2EF39A" w14:textId="77777777" w:rsidR="00CB4A6B" w:rsidRPr="005D218A" w:rsidRDefault="00CB4A6B" w:rsidP="00E06F15">
            <w:pPr>
              <w:pStyle w:val="Contenudetableau"/>
              <w:numPr>
                <w:ilvl w:val="0"/>
                <w:numId w:val="38"/>
              </w:numPr>
              <w:jc w:val="both"/>
              <w:rPr>
                <w:szCs w:val="22"/>
                <w:lang w:val="fr-FR"/>
              </w:rPr>
            </w:pPr>
            <w:r w:rsidRPr="005D218A">
              <w:rPr>
                <w:szCs w:val="22"/>
                <w:lang w:val="fr-FR"/>
              </w:rPr>
              <w:t>Et que ma commande n’est pas disponible dans le stock</w:t>
            </w:r>
          </w:p>
          <w:p w14:paraId="3D444DE3" w14:textId="77777777" w:rsidR="00CB4A6B" w:rsidRPr="005D218A" w:rsidRDefault="00CB4A6B" w:rsidP="00E06F15">
            <w:pPr>
              <w:pStyle w:val="Contenudetableau"/>
              <w:numPr>
                <w:ilvl w:val="0"/>
                <w:numId w:val="38"/>
              </w:numPr>
              <w:jc w:val="both"/>
              <w:rPr>
                <w:szCs w:val="22"/>
                <w:lang w:val="fr-FR"/>
              </w:rPr>
            </w:pPr>
            <w:r w:rsidRPr="005D218A">
              <w:rPr>
                <w:szCs w:val="22"/>
                <w:lang w:val="fr-FR"/>
              </w:rPr>
              <w:t>Alors le système affiche un message d’erreur</w:t>
            </w:r>
          </w:p>
        </w:tc>
      </w:tr>
    </w:tbl>
    <w:p w14:paraId="17DA4C3B" w14:textId="77777777" w:rsidR="00CB4A6B" w:rsidRDefault="00CB4A6B"/>
    <w:p w14:paraId="6FE69570" w14:textId="65E185E3" w:rsidR="008A497A" w:rsidRDefault="008A497A">
      <w:r>
        <w:br w:type="page"/>
      </w:r>
    </w:p>
    <w:p w14:paraId="173A628B" w14:textId="073B77EA" w:rsidR="00AE4A55" w:rsidRDefault="00AE4A55" w:rsidP="00AE4A55">
      <w:pPr>
        <w:pStyle w:val="Titre1"/>
      </w:pPr>
      <w:bookmarkStart w:id="25" w:name="_Toc70675455"/>
      <w:r>
        <w:lastRenderedPageBreak/>
        <w:t>LE USE CASE “PRÉPARATION”</w:t>
      </w:r>
      <w:bookmarkEnd w:id="25"/>
    </w:p>
    <w:p w14:paraId="766D126E" w14:textId="084177A3" w:rsidR="00DA540A" w:rsidRPr="00D96C2A" w:rsidRDefault="00DA540A" w:rsidP="00DA540A">
      <w:pPr>
        <w:pStyle w:val="Corpsdetexte"/>
        <w:spacing w:before="120"/>
        <w:ind w:firstLine="709"/>
        <w:rPr>
          <w:lang w:val="fr-FR"/>
        </w:rPr>
      </w:pPr>
      <w:r w:rsidRPr="00D96C2A">
        <w:rPr>
          <w:lang w:val="fr-FR"/>
        </w:rPr>
        <w:t>Le package “</w:t>
      </w:r>
      <w:r>
        <w:rPr>
          <w:lang w:val="fr-FR"/>
        </w:rPr>
        <w:t>Préparation</w:t>
      </w:r>
      <w:r w:rsidRPr="00D96C2A">
        <w:rPr>
          <w:lang w:val="fr-FR"/>
        </w:rPr>
        <w:t xml:space="preserve">” décrit les différentes étapes de </w:t>
      </w:r>
      <w:r>
        <w:rPr>
          <w:lang w:val="fr-FR"/>
        </w:rPr>
        <w:t>la préparation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15F4F9D4" w14:textId="77777777" w:rsidR="00AE4A55" w:rsidRDefault="00AE4A55" w:rsidP="00AE4A55">
      <w:pPr>
        <w:pStyle w:val="Titre2"/>
      </w:pPr>
      <w:bookmarkStart w:id="26" w:name="_Toc70675456"/>
      <w:r>
        <w:t xml:space="preserve">Les </w:t>
      </w:r>
      <w:proofErr w:type="spellStart"/>
      <w:r>
        <w:t>acteurs</w:t>
      </w:r>
      <w:bookmarkEnd w:id="26"/>
      <w:proofErr w:type="spellEnd"/>
    </w:p>
    <w:p w14:paraId="1690ED49" w14:textId="77777777" w:rsidR="00AE4A55" w:rsidRPr="008E6ED1" w:rsidRDefault="00AE4A55" w:rsidP="008E6ED1">
      <w:pPr>
        <w:pStyle w:val="Corpsdetexte"/>
        <w:spacing w:before="120"/>
        <w:ind w:firstLine="709"/>
        <w:rPr>
          <w:lang w:val="fr-FR"/>
        </w:rPr>
      </w:pPr>
    </w:p>
    <w:p w14:paraId="1A99B1BE" w14:textId="3B50A471" w:rsidR="00770FAF" w:rsidRPr="007766C1" w:rsidRDefault="00770FAF" w:rsidP="00770FAF">
      <w:pPr>
        <w:pStyle w:val="Titre2"/>
        <w:rPr>
          <w:lang w:val="fr-FR"/>
        </w:rPr>
      </w:pPr>
      <w:bookmarkStart w:id="27" w:name="_Toc70675457"/>
      <w:r w:rsidRPr="007766C1">
        <w:rPr>
          <w:lang w:val="fr-FR"/>
        </w:rPr>
        <w:t xml:space="preserve">Le </w:t>
      </w:r>
      <w:r w:rsidR="007766C1" w:rsidRPr="007766C1">
        <w:rPr>
          <w:lang w:val="fr-FR"/>
        </w:rPr>
        <w:t>diagramme de use case</w:t>
      </w:r>
      <w:r w:rsidR="00D1035B" w:rsidRPr="007766C1">
        <w:rPr>
          <w:lang w:val="fr-FR"/>
        </w:rPr>
        <w:t xml:space="preserve"> PRÉPARATION</w:t>
      </w:r>
      <w:bookmarkEnd w:id="27"/>
    </w:p>
    <w:p w14:paraId="1B986B09" w14:textId="4FD99C8A" w:rsidR="00770FAF" w:rsidRPr="007766C1" w:rsidRDefault="00770FAF">
      <w:pPr>
        <w:pStyle w:val="Corpsdetexte"/>
        <w:jc w:val="center"/>
        <w:rPr>
          <w:lang w:val="fr-FR"/>
        </w:rPr>
      </w:pPr>
    </w:p>
    <w:p w14:paraId="0F57464A" w14:textId="6A5749EC" w:rsidR="00770FAF" w:rsidRPr="007766C1" w:rsidRDefault="000525A8">
      <w:pPr>
        <w:pStyle w:val="Corpsdetexte"/>
        <w:jc w:val="center"/>
        <w:rPr>
          <w:lang w:val="fr-FR"/>
        </w:rPr>
      </w:pPr>
      <w:r>
        <w:rPr>
          <w:noProof/>
        </w:rPr>
        <w:drawing>
          <wp:anchor distT="0" distB="0" distL="114300" distR="114300" simplePos="0" relativeHeight="251664384" behindDoc="1" locked="0" layoutInCell="1" allowOverlap="1" wp14:anchorId="4B45E669" wp14:editId="4D346FA8">
            <wp:simplePos x="0" y="0"/>
            <wp:positionH relativeFrom="column">
              <wp:posOffset>507154</wp:posOffset>
            </wp:positionH>
            <wp:positionV relativeFrom="paragraph">
              <wp:posOffset>106680</wp:posOffset>
            </wp:positionV>
            <wp:extent cx="5187950" cy="4461638"/>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7950" cy="4461638"/>
                    </a:xfrm>
                    <a:prstGeom prst="rect">
                      <a:avLst/>
                    </a:prstGeom>
                  </pic:spPr>
                </pic:pic>
              </a:graphicData>
            </a:graphic>
            <wp14:sizeRelH relativeFrom="margin">
              <wp14:pctWidth>0</wp14:pctWidth>
            </wp14:sizeRelH>
            <wp14:sizeRelV relativeFrom="margin">
              <wp14:pctHeight>0</wp14:pctHeight>
            </wp14:sizeRelV>
          </wp:anchor>
        </w:drawing>
      </w:r>
    </w:p>
    <w:p w14:paraId="309B3FD3" w14:textId="4949D803" w:rsidR="00770FAF" w:rsidRPr="007766C1" w:rsidRDefault="00770FAF">
      <w:pPr>
        <w:pStyle w:val="Corpsdetexte"/>
        <w:jc w:val="center"/>
        <w:rPr>
          <w:lang w:val="fr-FR"/>
        </w:rPr>
      </w:pPr>
    </w:p>
    <w:p w14:paraId="5C64E39C" w14:textId="59C38D11" w:rsidR="00770FAF" w:rsidRPr="007766C1" w:rsidRDefault="00770FAF">
      <w:pPr>
        <w:pStyle w:val="Corpsdetexte"/>
        <w:jc w:val="center"/>
        <w:rPr>
          <w:lang w:val="fr-FR"/>
        </w:rPr>
      </w:pPr>
    </w:p>
    <w:p w14:paraId="3B70A33D" w14:textId="03584B4E" w:rsidR="00770FAF" w:rsidRPr="007766C1" w:rsidRDefault="00770FAF">
      <w:pPr>
        <w:pStyle w:val="Corpsdetexte"/>
        <w:jc w:val="center"/>
        <w:rPr>
          <w:lang w:val="fr-FR"/>
        </w:rPr>
      </w:pPr>
    </w:p>
    <w:p w14:paraId="2368D67F" w14:textId="55DE99D7" w:rsidR="00770FAF" w:rsidRPr="007766C1" w:rsidRDefault="00770FAF">
      <w:pPr>
        <w:pStyle w:val="Corpsdetexte"/>
        <w:jc w:val="center"/>
        <w:rPr>
          <w:lang w:val="fr-FR"/>
        </w:rPr>
      </w:pPr>
    </w:p>
    <w:p w14:paraId="0D055C4F" w14:textId="21B2F461" w:rsidR="00770FAF" w:rsidRPr="007766C1" w:rsidRDefault="00770FAF">
      <w:pPr>
        <w:pStyle w:val="Corpsdetexte"/>
        <w:jc w:val="center"/>
        <w:rPr>
          <w:lang w:val="fr-FR"/>
        </w:rPr>
      </w:pPr>
    </w:p>
    <w:p w14:paraId="6955F11F" w14:textId="59DEC998" w:rsidR="00770FAF" w:rsidRPr="007766C1" w:rsidRDefault="00770FAF">
      <w:pPr>
        <w:pStyle w:val="Corpsdetexte"/>
        <w:jc w:val="center"/>
        <w:rPr>
          <w:lang w:val="fr-FR"/>
        </w:rPr>
      </w:pPr>
    </w:p>
    <w:p w14:paraId="02EEAD9E" w14:textId="0DEF1D49" w:rsidR="00770FAF" w:rsidRPr="007766C1" w:rsidRDefault="00770FAF">
      <w:pPr>
        <w:pStyle w:val="Corpsdetexte"/>
        <w:jc w:val="center"/>
        <w:rPr>
          <w:lang w:val="fr-FR"/>
        </w:rPr>
      </w:pPr>
    </w:p>
    <w:p w14:paraId="10E6DDE2" w14:textId="4B5937F9" w:rsidR="00770FAF" w:rsidRDefault="00770FAF">
      <w:pPr>
        <w:pStyle w:val="Corpsdetexte"/>
        <w:jc w:val="center"/>
        <w:rPr>
          <w:b/>
          <w:bCs/>
          <w:sz w:val="21"/>
          <w:szCs w:val="20"/>
          <w:u w:val="single"/>
          <w:lang w:val="fr-FR"/>
        </w:rPr>
      </w:pPr>
    </w:p>
    <w:p w14:paraId="010E0E44" w14:textId="2501658E" w:rsidR="00770FAF" w:rsidRDefault="00770FAF">
      <w:pPr>
        <w:pStyle w:val="Corpsdetexte"/>
        <w:jc w:val="center"/>
        <w:rPr>
          <w:b/>
          <w:bCs/>
          <w:sz w:val="21"/>
          <w:szCs w:val="20"/>
          <w:u w:val="single"/>
          <w:lang w:val="fr-FR"/>
        </w:rPr>
      </w:pPr>
    </w:p>
    <w:p w14:paraId="7D4857A4" w14:textId="77777777" w:rsidR="00770FAF" w:rsidRDefault="00770FAF">
      <w:pPr>
        <w:pStyle w:val="Corpsdetexte"/>
        <w:jc w:val="center"/>
        <w:rPr>
          <w:b/>
          <w:bCs/>
          <w:sz w:val="21"/>
          <w:szCs w:val="20"/>
          <w:u w:val="single"/>
          <w:lang w:val="fr-FR"/>
        </w:rPr>
      </w:pPr>
    </w:p>
    <w:p w14:paraId="3A7552D5" w14:textId="0EBD1E3C" w:rsidR="00770FAF" w:rsidRDefault="00770FAF">
      <w:pPr>
        <w:pStyle w:val="Corpsdetexte"/>
        <w:jc w:val="center"/>
        <w:rPr>
          <w:b/>
          <w:bCs/>
          <w:sz w:val="21"/>
          <w:szCs w:val="20"/>
          <w:u w:val="single"/>
          <w:lang w:val="fr-FR"/>
        </w:rPr>
      </w:pPr>
    </w:p>
    <w:p w14:paraId="083DA6A3" w14:textId="0D066F7E" w:rsidR="00770FAF" w:rsidRDefault="00770FAF">
      <w:pPr>
        <w:pStyle w:val="Corpsdetexte"/>
        <w:jc w:val="center"/>
        <w:rPr>
          <w:b/>
          <w:bCs/>
          <w:sz w:val="21"/>
          <w:szCs w:val="20"/>
          <w:u w:val="single"/>
          <w:lang w:val="fr-FR"/>
        </w:rPr>
      </w:pPr>
    </w:p>
    <w:p w14:paraId="4AEFFCA1" w14:textId="73BB8DBE" w:rsidR="00770FAF" w:rsidRDefault="00770FAF">
      <w:pPr>
        <w:pStyle w:val="Corpsdetexte"/>
        <w:jc w:val="center"/>
        <w:rPr>
          <w:b/>
          <w:bCs/>
          <w:sz w:val="21"/>
          <w:szCs w:val="20"/>
          <w:u w:val="single"/>
          <w:lang w:val="fr-FR"/>
        </w:rPr>
      </w:pPr>
    </w:p>
    <w:p w14:paraId="7D39A961" w14:textId="2823FC14" w:rsidR="00770FAF" w:rsidRDefault="00770FAF">
      <w:pPr>
        <w:pStyle w:val="Corpsdetexte"/>
        <w:jc w:val="center"/>
        <w:rPr>
          <w:b/>
          <w:bCs/>
          <w:sz w:val="21"/>
          <w:szCs w:val="20"/>
          <w:u w:val="single"/>
          <w:lang w:val="fr-FR"/>
        </w:rPr>
      </w:pPr>
    </w:p>
    <w:p w14:paraId="078A5F44" w14:textId="62755891" w:rsidR="00770FAF" w:rsidRDefault="00770FAF">
      <w:pPr>
        <w:pStyle w:val="Corpsdetexte"/>
        <w:jc w:val="center"/>
        <w:rPr>
          <w:b/>
          <w:bCs/>
          <w:sz w:val="21"/>
          <w:szCs w:val="20"/>
          <w:u w:val="single"/>
          <w:lang w:val="fr-FR"/>
        </w:rPr>
      </w:pPr>
    </w:p>
    <w:p w14:paraId="4AD39A9A" w14:textId="32DEDD50" w:rsidR="00770FAF" w:rsidRDefault="00770FAF">
      <w:pPr>
        <w:pStyle w:val="Corpsdetexte"/>
        <w:jc w:val="center"/>
        <w:rPr>
          <w:b/>
          <w:bCs/>
          <w:sz w:val="21"/>
          <w:szCs w:val="20"/>
          <w:u w:val="single"/>
          <w:lang w:val="fr-FR"/>
        </w:rPr>
      </w:pPr>
    </w:p>
    <w:p w14:paraId="7317031B" w14:textId="23D48273" w:rsidR="00770FAF" w:rsidRDefault="00770FAF">
      <w:pPr>
        <w:pStyle w:val="Corpsdetexte"/>
        <w:jc w:val="center"/>
        <w:rPr>
          <w:b/>
          <w:bCs/>
          <w:sz w:val="21"/>
          <w:szCs w:val="20"/>
          <w:u w:val="single"/>
          <w:lang w:val="fr-FR"/>
        </w:rPr>
      </w:pPr>
    </w:p>
    <w:p w14:paraId="38CB87CD" w14:textId="5B572D65"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8</w:t>
      </w:r>
      <w:r w:rsidRPr="0003389B">
        <w:rPr>
          <w:b/>
          <w:bCs/>
          <w:sz w:val="21"/>
          <w:szCs w:val="20"/>
          <w:u w:val="single"/>
          <w:lang w:val="fr-FR"/>
        </w:rPr>
        <w:t> : DIAGRAMME D</w:t>
      </w:r>
      <w:r>
        <w:rPr>
          <w:b/>
          <w:bCs/>
          <w:sz w:val="21"/>
          <w:szCs w:val="20"/>
          <w:u w:val="single"/>
          <w:lang w:val="fr-FR"/>
        </w:rPr>
        <w:t>E CAS D’UTILISATION « PRÉPARATION »</w:t>
      </w:r>
      <w:r w:rsidRPr="0003389B">
        <w:rPr>
          <w:b/>
          <w:bCs/>
          <w:sz w:val="21"/>
          <w:szCs w:val="20"/>
          <w:u w:val="single"/>
          <w:lang w:val="fr-FR"/>
        </w:rPr>
        <w:t xml:space="preserve"> CHEZ OC PIZZA</w:t>
      </w:r>
    </w:p>
    <w:p w14:paraId="7007F4ED" w14:textId="7C4C28BF" w:rsidR="007970B1" w:rsidRPr="007970B1" w:rsidRDefault="007970B1">
      <w:pPr>
        <w:pStyle w:val="Corpsdetexte"/>
        <w:jc w:val="center"/>
        <w:rPr>
          <w:lang w:val="fr-FR"/>
        </w:rPr>
      </w:pPr>
    </w:p>
    <w:p w14:paraId="184762A8" w14:textId="77777777" w:rsidR="007766C1" w:rsidRPr="00D1035B" w:rsidRDefault="007766C1" w:rsidP="007766C1">
      <w:pPr>
        <w:pStyle w:val="Titre2"/>
        <w:rPr>
          <w:lang w:val="fr-FR"/>
        </w:rPr>
      </w:pPr>
      <w:bookmarkStart w:id="28" w:name="_Toc70675458"/>
      <w:bookmarkStart w:id="29" w:name="_Toc70675462"/>
      <w:r w:rsidRPr="00D1035B">
        <w:rPr>
          <w:lang w:val="fr-FR"/>
        </w:rPr>
        <w:lastRenderedPageBreak/>
        <w:t>Les règles de gestion générales</w:t>
      </w:r>
      <w:bookmarkEnd w:id="29"/>
    </w:p>
    <w:p w14:paraId="05A07E2F" w14:textId="3028BD59" w:rsidR="007766C1" w:rsidRDefault="007766C1" w:rsidP="007766C1">
      <w:pPr>
        <w:pStyle w:val="Corpsdetexte"/>
        <w:spacing w:before="120"/>
        <w:ind w:firstLine="709"/>
        <w:rPr>
          <w:lang w:val="fr-FR"/>
        </w:rPr>
      </w:pPr>
    </w:p>
    <w:p w14:paraId="38991412" w14:textId="0F2229D2" w:rsidR="007766C1" w:rsidRDefault="007766C1" w:rsidP="007766C1">
      <w:pPr>
        <w:pStyle w:val="Titre2"/>
        <w:rPr>
          <w:lang w:val="fr-FR"/>
        </w:rPr>
      </w:pPr>
      <w:r w:rsidRPr="000525A8">
        <w:rPr>
          <w:lang w:val="fr-FR"/>
        </w:rPr>
        <w:t xml:space="preserve">Les cas d’utilisation du package </w:t>
      </w:r>
      <w:r w:rsidR="0083761D">
        <w:rPr>
          <w:lang w:val="fr-FR"/>
        </w:rPr>
        <w:t>PRÉPARATION</w:t>
      </w:r>
    </w:p>
    <w:p w14:paraId="63A3B793" w14:textId="77777777" w:rsidR="007766C1" w:rsidRPr="000525A8" w:rsidRDefault="007766C1" w:rsidP="007766C1">
      <w:pPr>
        <w:pStyle w:val="Corpsdetexte"/>
        <w:spacing w:before="120"/>
        <w:ind w:firstLine="709"/>
        <w:rPr>
          <w:lang w:val="fr-FR"/>
        </w:rPr>
      </w:pPr>
    </w:p>
    <w:p w14:paraId="18B05816" w14:textId="5964C33F" w:rsidR="007970B1" w:rsidRPr="0083761D" w:rsidRDefault="0083761D" w:rsidP="007766C1">
      <w:pPr>
        <w:pStyle w:val="Titre3"/>
        <w:rPr>
          <w:lang w:val="fr-FR"/>
        </w:rPr>
      </w:pPr>
      <w:r w:rsidRPr="0083761D">
        <w:rPr>
          <w:lang w:val="fr-FR"/>
        </w:rPr>
        <w:t xml:space="preserve">UC1 – Cas d’utilisation </w:t>
      </w:r>
      <w:bookmarkEnd w:id="28"/>
      <w:r>
        <w:rPr>
          <w:lang w:val="fr-FR"/>
        </w:rPr>
        <w:t>« Accepter la commande »</w:t>
      </w: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FA36E3" w14:paraId="4A99F10D"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464596C8" w14:textId="77777777" w:rsidR="00FA36E3" w:rsidRDefault="00FA36E3" w:rsidP="00E06F15">
            <w:pPr>
              <w:pStyle w:val="En-tte"/>
              <w:keepNext/>
            </w:pPr>
            <w:r>
              <w:rPr>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6B64C4C" w14:textId="77777777" w:rsidR="00FA36E3" w:rsidRPr="004D2105" w:rsidRDefault="00FA36E3" w:rsidP="00E06F15">
            <w:pPr>
              <w:pStyle w:val="Contenudetableau"/>
              <w:rPr>
                <w:lang w:val="fr-FR"/>
              </w:rPr>
            </w:pPr>
            <w:r w:rsidRPr="004D2105">
              <w:rPr>
                <w:lang w:val="fr-FR"/>
              </w:rPr>
              <w:t>UC1 – Consulter le catalogue de pizzas</w:t>
            </w:r>
          </w:p>
        </w:tc>
      </w:tr>
      <w:tr w:rsidR="00FA36E3" w14:paraId="064CD681" w14:textId="77777777" w:rsidTr="00E06F15">
        <w:trPr>
          <w:trHeight w:val="375"/>
        </w:trPr>
        <w:tc>
          <w:tcPr>
            <w:tcW w:w="2497" w:type="dxa"/>
            <w:tcBorders>
              <w:left w:val="none" w:sz="1" w:space="0" w:color="000000"/>
              <w:bottom w:val="none" w:sz="1" w:space="0" w:color="000000"/>
            </w:tcBorders>
            <w:shd w:val="clear" w:color="auto" w:fill="E6E6E6"/>
          </w:tcPr>
          <w:p w14:paraId="0EC159DD" w14:textId="77777777" w:rsidR="00FA36E3" w:rsidRDefault="00FA36E3" w:rsidP="00E06F15">
            <w:pPr>
              <w:pStyle w:val="En-tte"/>
              <w:keepNext/>
              <w:rPr>
                <w:lang w:val="fr-FR"/>
              </w:rPr>
            </w:pPr>
            <w:r>
              <w:rPr>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2AA13A78" w14:textId="77777777" w:rsidR="00FA36E3" w:rsidRPr="00041C2B" w:rsidRDefault="00FA36E3" w:rsidP="00E06F15">
            <w:pPr>
              <w:pStyle w:val="Contenudetableau"/>
              <w:jc w:val="both"/>
              <w:rPr>
                <w:lang w:val="fr-FR"/>
              </w:rPr>
            </w:pPr>
            <w:r w:rsidRPr="00041C2B">
              <w:rPr>
                <w:lang w:val="fr-FR"/>
              </w:rPr>
              <w:t>En tant qu’Acheteur, je souhaite pouvoir consulter le catalogue de pizzas afin de connaître les nouveautés</w:t>
            </w:r>
          </w:p>
        </w:tc>
      </w:tr>
      <w:tr w:rsidR="00FA36E3" w14:paraId="159AAAF2" w14:textId="77777777" w:rsidTr="00E06F15">
        <w:trPr>
          <w:trHeight w:val="375"/>
        </w:trPr>
        <w:tc>
          <w:tcPr>
            <w:tcW w:w="2497" w:type="dxa"/>
            <w:tcBorders>
              <w:left w:val="none" w:sz="1" w:space="0" w:color="000000"/>
              <w:bottom w:val="none" w:sz="1" w:space="0" w:color="000000"/>
            </w:tcBorders>
            <w:shd w:val="clear" w:color="auto" w:fill="E6E6E6"/>
          </w:tcPr>
          <w:p w14:paraId="4CCDBC39" w14:textId="77777777" w:rsidR="00FA36E3" w:rsidRDefault="00FA36E3" w:rsidP="00E06F15">
            <w:pPr>
              <w:pStyle w:val="En-tte"/>
              <w:keepNext/>
            </w:pPr>
            <w:r>
              <w:rPr>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0BBABABD" w14:textId="77777777" w:rsidR="00FA36E3" w:rsidRPr="002E04A2" w:rsidRDefault="00FA36E3" w:rsidP="00E06F15">
            <w:pPr>
              <w:pStyle w:val="Contenudetableau"/>
              <w:rPr>
                <w:lang w:val="fr-FR"/>
              </w:rPr>
            </w:pPr>
            <w:r w:rsidRPr="002E04A2">
              <w:rPr>
                <w:lang w:val="fr-FR"/>
              </w:rPr>
              <w:t>L’Acheteur (Client Visiteur et C</w:t>
            </w:r>
            <w:r>
              <w:rPr>
                <w:lang w:val="fr-FR"/>
              </w:rPr>
              <w:t>lient Utilisateur)</w:t>
            </w:r>
          </w:p>
        </w:tc>
      </w:tr>
      <w:tr w:rsidR="00FA36E3" w14:paraId="4DB92F2D" w14:textId="77777777" w:rsidTr="00E06F15">
        <w:trPr>
          <w:trHeight w:val="375"/>
        </w:trPr>
        <w:tc>
          <w:tcPr>
            <w:tcW w:w="2497" w:type="dxa"/>
            <w:tcBorders>
              <w:left w:val="none" w:sz="1" w:space="0" w:color="000000"/>
              <w:bottom w:val="none" w:sz="1" w:space="0" w:color="000000"/>
            </w:tcBorders>
            <w:shd w:val="clear" w:color="auto" w:fill="E6E6E6"/>
          </w:tcPr>
          <w:p w14:paraId="699CC7EC" w14:textId="77777777" w:rsidR="00FA36E3" w:rsidRDefault="00FA36E3" w:rsidP="00E06F15">
            <w:pPr>
              <w:pStyle w:val="En-tte"/>
              <w:keepNext/>
              <w:rPr>
                <w:lang w:val="fr-FR"/>
              </w:rPr>
            </w:pPr>
            <w:r>
              <w:rPr>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3EAEA9E9" w14:textId="77777777" w:rsidR="00FA36E3" w:rsidRPr="00813F99" w:rsidRDefault="00FA36E3" w:rsidP="00E06F15">
            <w:pPr>
              <w:pStyle w:val="Contenudetableau"/>
              <w:rPr>
                <w:lang w:val="fr-FR"/>
              </w:rPr>
            </w:pPr>
            <w:r w:rsidRPr="00813F99">
              <w:rPr>
                <w:lang w:val="fr-FR"/>
              </w:rPr>
              <w:t>Le Serveur des pizzerias</w:t>
            </w:r>
          </w:p>
        </w:tc>
      </w:tr>
      <w:tr w:rsidR="00FA36E3" w14:paraId="7F0FBA6E" w14:textId="77777777" w:rsidTr="00E06F15">
        <w:trPr>
          <w:trHeight w:val="375"/>
        </w:trPr>
        <w:tc>
          <w:tcPr>
            <w:tcW w:w="2497" w:type="dxa"/>
            <w:tcBorders>
              <w:left w:val="none" w:sz="1" w:space="0" w:color="000000"/>
              <w:bottom w:val="none" w:sz="1" w:space="0" w:color="000000"/>
            </w:tcBorders>
            <w:shd w:val="clear" w:color="auto" w:fill="E6E6E6"/>
          </w:tcPr>
          <w:p w14:paraId="5453C1E4" w14:textId="77777777" w:rsidR="00FA36E3" w:rsidRDefault="00FA36E3" w:rsidP="00E06F15">
            <w:pPr>
              <w:pStyle w:val="En-tte"/>
              <w:keepNext/>
              <w:rPr>
                <w:lang w:val="fr-FR"/>
              </w:rPr>
            </w:pPr>
            <w:r>
              <w:rPr>
                <w:lang w:val="fr-FR"/>
              </w:rPr>
              <w:t>Date</w:t>
            </w:r>
          </w:p>
        </w:tc>
        <w:tc>
          <w:tcPr>
            <w:tcW w:w="7376" w:type="dxa"/>
            <w:tcBorders>
              <w:left w:val="none" w:sz="1" w:space="0" w:color="000000"/>
              <w:bottom w:val="none" w:sz="1" w:space="0" w:color="000000"/>
              <w:right w:val="none" w:sz="1" w:space="0" w:color="000000"/>
            </w:tcBorders>
            <w:shd w:val="clear" w:color="auto" w:fill="auto"/>
          </w:tcPr>
          <w:p w14:paraId="2C421AED" w14:textId="77777777" w:rsidR="00FA36E3" w:rsidRDefault="00FA36E3" w:rsidP="00E06F15">
            <w:pPr>
              <w:pStyle w:val="Contenudetableau"/>
            </w:pPr>
            <w:r>
              <w:t>30/04/2021</w:t>
            </w:r>
          </w:p>
        </w:tc>
      </w:tr>
      <w:tr w:rsidR="00FA36E3" w14:paraId="1C34C0F8" w14:textId="77777777" w:rsidTr="00E06F15">
        <w:trPr>
          <w:trHeight w:val="375"/>
        </w:trPr>
        <w:tc>
          <w:tcPr>
            <w:tcW w:w="2497" w:type="dxa"/>
            <w:tcBorders>
              <w:left w:val="none" w:sz="1" w:space="0" w:color="000000"/>
              <w:bottom w:val="none" w:sz="1" w:space="0" w:color="000000"/>
            </w:tcBorders>
            <w:shd w:val="clear" w:color="auto" w:fill="E6E6E6"/>
          </w:tcPr>
          <w:p w14:paraId="197000FB" w14:textId="77777777" w:rsidR="00FA36E3" w:rsidRDefault="00FA36E3" w:rsidP="00E06F15">
            <w:pPr>
              <w:pStyle w:val="En-tte"/>
              <w:keepNext/>
              <w:rPr>
                <w:lang w:val="fr-FR"/>
              </w:rPr>
            </w:pPr>
            <w:r>
              <w:rPr>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78E249C3" w14:textId="77777777" w:rsidR="00FA36E3" w:rsidRDefault="00FA36E3" w:rsidP="00E06F15">
            <w:pPr>
              <w:pStyle w:val="Contenudetableau"/>
            </w:pPr>
            <w:r>
              <w:t>Eric AUBRUN</w:t>
            </w:r>
          </w:p>
        </w:tc>
      </w:tr>
      <w:tr w:rsidR="00FA36E3" w14:paraId="1BEB9582" w14:textId="77777777" w:rsidTr="00E06F15">
        <w:trPr>
          <w:trHeight w:val="375"/>
        </w:trPr>
        <w:tc>
          <w:tcPr>
            <w:tcW w:w="2497" w:type="dxa"/>
            <w:tcBorders>
              <w:left w:val="none" w:sz="1" w:space="0" w:color="000000"/>
              <w:bottom w:val="none" w:sz="1" w:space="0" w:color="000000"/>
            </w:tcBorders>
            <w:shd w:val="clear" w:color="auto" w:fill="E6E6E6"/>
          </w:tcPr>
          <w:p w14:paraId="2EDB98C7" w14:textId="77777777" w:rsidR="00FA36E3" w:rsidRDefault="00FA36E3" w:rsidP="00E06F15">
            <w:pPr>
              <w:pStyle w:val="En-tte"/>
              <w:keepNext/>
              <w:rPr>
                <w:lang w:val="fr-FR"/>
              </w:rPr>
            </w:pPr>
            <w:r>
              <w:rPr>
                <w:lang w:val="fr-FR"/>
              </w:rPr>
              <w:t>Version</w:t>
            </w:r>
          </w:p>
        </w:tc>
        <w:tc>
          <w:tcPr>
            <w:tcW w:w="7376" w:type="dxa"/>
            <w:tcBorders>
              <w:left w:val="none" w:sz="1" w:space="0" w:color="000000"/>
              <w:bottom w:val="none" w:sz="1" w:space="0" w:color="000000"/>
              <w:right w:val="none" w:sz="1" w:space="0" w:color="000000"/>
            </w:tcBorders>
            <w:shd w:val="clear" w:color="auto" w:fill="auto"/>
          </w:tcPr>
          <w:p w14:paraId="3980C3FD" w14:textId="77777777" w:rsidR="00FA36E3" w:rsidRDefault="00FA36E3" w:rsidP="00E06F15">
            <w:pPr>
              <w:pStyle w:val="Contenudetableau"/>
            </w:pPr>
            <w:r>
              <w:t>1.0</w:t>
            </w:r>
          </w:p>
        </w:tc>
      </w:tr>
      <w:tr w:rsidR="00FA36E3" w14:paraId="180F5329" w14:textId="77777777" w:rsidTr="00E06F15">
        <w:trPr>
          <w:trHeight w:val="375"/>
        </w:trPr>
        <w:tc>
          <w:tcPr>
            <w:tcW w:w="2497" w:type="dxa"/>
            <w:tcBorders>
              <w:left w:val="none" w:sz="1" w:space="0" w:color="000000"/>
              <w:bottom w:val="none" w:sz="1" w:space="0" w:color="000000"/>
            </w:tcBorders>
            <w:shd w:val="clear" w:color="auto" w:fill="E6E6E6"/>
          </w:tcPr>
          <w:p w14:paraId="37D3527A" w14:textId="77777777" w:rsidR="00FA36E3" w:rsidRDefault="00FA36E3" w:rsidP="00E06F15">
            <w:pPr>
              <w:pStyle w:val="En-tte"/>
              <w:keepNext/>
            </w:pPr>
            <w:proofErr w:type="spellStart"/>
            <w:r>
              <w:rPr>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10FD947" w14:textId="77777777" w:rsidR="00FA36E3" w:rsidRPr="002A74EC" w:rsidRDefault="00FA36E3" w:rsidP="00E06F15">
            <w:pPr>
              <w:pStyle w:val="Contenudetableau"/>
              <w:numPr>
                <w:ilvl w:val="0"/>
                <w:numId w:val="31"/>
              </w:numPr>
              <w:rPr>
                <w:lang w:val="fr-FR"/>
              </w:rPr>
            </w:pPr>
            <w:r w:rsidRPr="002A74EC">
              <w:rPr>
                <w:lang w:val="fr-FR"/>
              </w:rPr>
              <w:t xml:space="preserve">L’Acheteur est connecté </w:t>
            </w:r>
            <w:r>
              <w:rPr>
                <w:lang w:val="fr-FR"/>
              </w:rPr>
              <w:t>à</w:t>
            </w:r>
            <w:r w:rsidRPr="002A74EC">
              <w:rPr>
                <w:lang w:val="fr-FR"/>
              </w:rPr>
              <w:t xml:space="preserve"> l</w:t>
            </w:r>
            <w:r>
              <w:rPr>
                <w:lang w:val="fr-FR"/>
              </w:rPr>
              <w:t>’application web</w:t>
            </w:r>
          </w:p>
        </w:tc>
      </w:tr>
      <w:tr w:rsidR="00FA36E3" w14:paraId="5C30FB38" w14:textId="77777777" w:rsidTr="00E06F15">
        <w:trPr>
          <w:trHeight w:val="375"/>
        </w:trPr>
        <w:tc>
          <w:tcPr>
            <w:tcW w:w="2497" w:type="dxa"/>
            <w:tcBorders>
              <w:left w:val="none" w:sz="1" w:space="0" w:color="000000"/>
              <w:bottom w:val="none" w:sz="1" w:space="0" w:color="000000"/>
            </w:tcBorders>
            <w:shd w:val="clear" w:color="auto" w:fill="E6E6E6"/>
          </w:tcPr>
          <w:p w14:paraId="1EF6019F" w14:textId="77777777" w:rsidR="00FA36E3" w:rsidRDefault="00FA36E3" w:rsidP="00E06F15">
            <w:pPr>
              <w:pStyle w:val="En-tte"/>
              <w:keepNext/>
            </w:pPr>
            <w:r>
              <w:rPr>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EA8ED4D" w14:textId="77777777" w:rsidR="00FA36E3" w:rsidRPr="002A74EC" w:rsidRDefault="00FA36E3" w:rsidP="00E06F15">
            <w:pPr>
              <w:pStyle w:val="Contenudetableau"/>
              <w:numPr>
                <w:ilvl w:val="0"/>
                <w:numId w:val="7"/>
              </w:numPr>
              <w:rPr>
                <w:lang w:val="fr-FR"/>
              </w:rPr>
            </w:pPr>
            <w:r w:rsidRPr="002A74EC">
              <w:rPr>
                <w:lang w:val="fr-FR"/>
              </w:rPr>
              <w:t>Étant donné que je consulte le catalogue de pizzas</w:t>
            </w:r>
          </w:p>
          <w:p w14:paraId="11A49A30" w14:textId="77777777" w:rsidR="00FA36E3" w:rsidRPr="002A74EC" w:rsidRDefault="00FA36E3" w:rsidP="00E06F15">
            <w:pPr>
              <w:pStyle w:val="Contenudetableau"/>
              <w:numPr>
                <w:ilvl w:val="0"/>
                <w:numId w:val="27"/>
              </w:numPr>
              <w:rPr>
                <w:lang w:val="fr-FR"/>
              </w:rPr>
            </w:pPr>
            <w:r w:rsidRPr="002A74EC">
              <w:rPr>
                <w:lang w:val="fr-FR"/>
              </w:rPr>
              <w:t>Et que je veux connaître les nouveautés</w:t>
            </w:r>
          </w:p>
          <w:p w14:paraId="72BBD689" w14:textId="77777777" w:rsidR="00FA36E3" w:rsidRPr="002A74EC" w:rsidRDefault="00FA36E3" w:rsidP="00E06F15">
            <w:pPr>
              <w:pStyle w:val="Contenudetableau"/>
              <w:numPr>
                <w:ilvl w:val="0"/>
                <w:numId w:val="27"/>
              </w:numPr>
              <w:rPr>
                <w:lang w:val="fr-FR"/>
              </w:rPr>
            </w:pPr>
            <w:r w:rsidRPr="002A74EC">
              <w:rPr>
                <w:lang w:val="fr-FR"/>
              </w:rPr>
              <w:t>Et qu’il existe des pizzas nouvelles</w:t>
            </w:r>
          </w:p>
          <w:p w14:paraId="2B224154" w14:textId="77777777" w:rsidR="00FA36E3" w:rsidRPr="002A74EC" w:rsidRDefault="00FA36E3" w:rsidP="00E06F15">
            <w:pPr>
              <w:pStyle w:val="Contenudetableau"/>
              <w:numPr>
                <w:ilvl w:val="0"/>
                <w:numId w:val="27"/>
              </w:numPr>
              <w:rPr>
                <w:lang w:val="fr-FR"/>
              </w:rPr>
            </w:pPr>
            <w:r w:rsidRPr="002A74EC">
              <w:rPr>
                <w:lang w:val="fr-FR"/>
              </w:rPr>
              <w:t>Alors le système affiche les nouveautés</w:t>
            </w:r>
          </w:p>
        </w:tc>
      </w:tr>
      <w:tr w:rsidR="00FA36E3" w14:paraId="7EAD7488" w14:textId="77777777" w:rsidTr="00E06F15">
        <w:trPr>
          <w:trHeight w:val="375"/>
        </w:trPr>
        <w:tc>
          <w:tcPr>
            <w:tcW w:w="2497" w:type="dxa"/>
            <w:tcBorders>
              <w:left w:val="none" w:sz="1" w:space="0" w:color="000000"/>
              <w:bottom w:val="none" w:sz="1" w:space="0" w:color="000000"/>
            </w:tcBorders>
            <w:shd w:val="clear" w:color="auto" w:fill="E6E6E6"/>
          </w:tcPr>
          <w:p w14:paraId="5E228D07" w14:textId="77777777" w:rsidR="00FA36E3" w:rsidRDefault="00FA36E3" w:rsidP="00E06F15">
            <w:pPr>
              <w:pStyle w:val="En-tte"/>
              <w:keepNext/>
              <w:rPr>
                <w:lang w:val="fr-FR"/>
              </w:rPr>
            </w:pPr>
            <w:r>
              <w:rPr>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E891EC8" w14:textId="77777777" w:rsidR="00FA36E3" w:rsidRPr="002A74EC" w:rsidRDefault="00FA36E3" w:rsidP="00E06F15">
            <w:pPr>
              <w:pStyle w:val="Contenudetableau"/>
              <w:numPr>
                <w:ilvl w:val="0"/>
                <w:numId w:val="28"/>
              </w:numPr>
              <w:rPr>
                <w:lang w:val="fr-FR"/>
              </w:rPr>
            </w:pPr>
            <w:r w:rsidRPr="002A74EC">
              <w:rPr>
                <w:lang w:val="fr-FR"/>
              </w:rPr>
              <w:t>Étant donné que je consulte le catalogue de pizzas</w:t>
            </w:r>
          </w:p>
          <w:p w14:paraId="1D6EC54F" w14:textId="77777777" w:rsidR="00FA36E3" w:rsidRPr="002A74EC" w:rsidRDefault="00FA36E3" w:rsidP="00E06F15">
            <w:pPr>
              <w:pStyle w:val="Contenudetableau"/>
              <w:numPr>
                <w:ilvl w:val="0"/>
                <w:numId w:val="29"/>
              </w:numPr>
              <w:rPr>
                <w:lang w:val="fr-FR"/>
              </w:rPr>
            </w:pPr>
            <w:r w:rsidRPr="002A74EC">
              <w:rPr>
                <w:lang w:val="fr-FR"/>
              </w:rPr>
              <w:t>Et que je veux connaître les nouveautés</w:t>
            </w:r>
          </w:p>
          <w:p w14:paraId="3D943BD8" w14:textId="77777777" w:rsidR="00FA36E3" w:rsidRPr="002A74EC" w:rsidRDefault="00FA36E3" w:rsidP="00E06F15">
            <w:pPr>
              <w:pStyle w:val="Contenudetableau"/>
              <w:numPr>
                <w:ilvl w:val="0"/>
                <w:numId w:val="29"/>
              </w:numPr>
              <w:rPr>
                <w:lang w:val="fr-FR"/>
              </w:rPr>
            </w:pPr>
            <w:r w:rsidRPr="002A74EC">
              <w:rPr>
                <w:lang w:val="fr-FR"/>
              </w:rPr>
              <w:t>Et qu’il n’existe pas de nouvelles pizzas</w:t>
            </w:r>
          </w:p>
          <w:p w14:paraId="7AC8A6A1" w14:textId="77777777" w:rsidR="00FA36E3" w:rsidRPr="00C73624" w:rsidRDefault="00FA36E3" w:rsidP="00E06F15">
            <w:pPr>
              <w:pStyle w:val="Contenudetableau"/>
              <w:numPr>
                <w:ilvl w:val="0"/>
                <w:numId w:val="29"/>
              </w:numPr>
              <w:rPr>
                <w:lang w:val="fr-FR"/>
              </w:rPr>
            </w:pPr>
            <w:r w:rsidRPr="002A74EC">
              <w:rPr>
                <w:lang w:val="fr-FR"/>
              </w:rPr>
              <w:t>Alors rien ne se passe</w:t>
            </w:r>
          </w:p>
        </w:tc>
      </w:tr>
      <w:tr w:rsidR="00FA36E3" w14:paraId="457766A2" w14:textId="77777777" w:rsidTr="00E06F15">
        <w:trPr>
          <w:trHeight w:val="375"/>
        </w:trPr>
        <w:tc>
          <w:tcPr>
            <w:tcW w:w="2497" w:type="dxa"/>
            <w:tcBorders>
              <w:left w:val="none" w:sz="1" w:space="0" w:color="000000"/>
              <w:bottom w:val="none" w:sz="1" w:space="0" w:color="000000"/>
            </w:tcBorders>
            <w:shd w:val="clear" w:color="auto" w:fill="E6E6E6"/>
          </w:tcPr>
          <w:p w14:paraId="5F5C83F5" w14:textId="77777777" w:rsidR="00FA36E3" w:rsidRDefault="00FA36E3" w:rsidP="00E06F15">
            <w:pPr>
              <w:pStyle w:val="En-tte"/>
              <w:keepNext/>
              <w:rPr>
                <w:lang w:val="fr-FR"/>
              </w:rPr>
            </w:pPr>
            <w:r>
              <w:rPr>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7B3F4643" w14:textId="77777777" w:rsidR="00FA36E3" w:rsidRDefault="00FA36E3" w:rsidP="00E06F15">
            <w:pPr>
              <w:pStyle w:val="Contenudetableau"/>
            </w:pPr>
            <w:proofErr w:type="spellStart"/>
            <w:r>
              <w:t>Aucun</w:t>
            </w:r>
            <w:proofErr w:type="spellEnd"/>
          </w:p>
        </w:tc>
      </w:tr>
    </w:tbl>
    <w:p w14:paraId="10C422F2" w14:textId="52014DDA" w:rsidR="00FA36E3" w:rsidRDefault="00FA36E3" w:rsidP="0083761D">
      <w:pPr>
        <w:pStyle w:val="Corpsdetexte"/>
        <w:spacing w:before="120"/>
        <w:ind w:firstLine="709"/>
        <w:rPr>
          <w:lang w:val="fr-FR"/>
        </w:rPr>
      </w:pPr>
    </w:p>
    <w:p w14:paraId="171493FE" w14:textId="77777777" w:rsidR="00FA36E3" w:rsidRDefault="00FA36E3">
      <w:pPr>
        <w:rPr>
          <w:rFonts w:ascii="Open Sans" w:eastAsia="Source Han Sans CN Regular" w:hAnsi="Open Sans" w:cs="Lohit Devanagari"/>
          <w:kern w:val="1"/>
          <w:sz w:val="22"/>
          <w:lang w:eastAsia="zh-CN" w:bidi="hi-IN"/>
        </w:rPr>
      </w:pPr>
      <w:r>
        <w:br w:type="page"/>
      </w:r>
    </w:p>
    <w:p w14:paraId="78917D74" w14:textId="29F6D1B2" w:rsidR="0083761D" w:rsidRPr="0083761D" w:rsidRDefault="0083761D" w:rsidP="0083761D">
      <w:pPr>
        <w:pStyle w:val="Titre3"/>
        <w:rPr>
          <w:lang w:val="fr-FR"/>
        </w:rPr>
      </w:pPr>
      <w:r w:rsidRPr="0083761D">
        <w:rPr>
          <w:lang w:val="fr-FR"/>
        </w:rPr>
        <w:lastRenderedPageBreak/>
        <w:t xml:space="preserve">UC1 – Cas d’utilisation </w:t>
      </w:r>
      <w:r>
        <w:rPr>
          <w:lang w:val="fr-FR"/>
        </w:rPr>
        <w:t>« </w:t>
      </w:r>
      <w:r>
        <w:rPr>
          <w:lang w:val="fr-FR"/>
        </w:rPr>
        <w:t>Prépar</w:t>
      </w:r>
      <w:r>
        <w:rPr>
          <w:lang w:val="fr-FR"/>
        </w:rPr>
        <w:t xml:space="preserve">er </w:t>
      </w:r>
      <w:r>
        <w:rPr>
          <w:lang w:val="fr-FR"/>
        </w:rPr>
        <w:t>une</w:t>
      </w:r>
      <w:r>
        <w:rPr>
          <w:lang w:val="fr-FR"/>
        </w:rPr>
        <w:t xml:space="preserve"> commande »</w:t>
      </w: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FA36E3" w14:paraId="5FCD852F"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0B7E2B0D" w14:textId="77777777" w:rsidR="00FA36E3" w:rsidRDefault="00FA36E3" w:rsidP="00E06F15">
            <w:pPr>
              <w:pStyle w:val="En-tte"/>
              <w:keepNext/>
            </w:pPr>
            <w:r>
              <w:rPr>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24658E9" w14:textId="77777777" w:rsidR="00FA36E3" w:rsidRPr="004D2105" w:rsidRDefault="00FA36E3" w:rsidP="00E06F15">
            <w:pPr>
              <w:pStyle w:val="Contenudetableau"/>
              <w:rPr>
                <w:lang w:val="fr-FR"/>
              </w:rPr>
            </w:pPr>
            <w:r w:rsidRPr="004D2105">
              <w:rPr>
                <w:lang w:val="fr-FR"/>
              </w:rPr>
              <w:t>UC1 – Consulter le catalogue de pizzas</w:t>
            </w:r>
          </w:p>
        </w:tc>
      </w:tr>
      <w:tr w:rsidR="00FA36E3" w14:paraId="1C1A0CAE" w14:textId="77777777" w:rsidTr="00E06F15">
        <w:trPr>
          <w:trHeight w:val="375"/>
        </w:trPr>
        <w:tc>
          <w:tcPr>
            <w:tcW w:w="2497" w:type="dxa"/>
            <w:tcBorders>
              <w:left w:val="none" w:sz="1" w:space="0" w:color="000000"/>
              <w:bottom w:val="none" w:sz="1" w:space="0" w:color="000000"/>
            </w:tcBorders>
            <w:shd w:val="clear" w:color="auto" w:fill="E6E6E6"/>
          </w:tcPr>
          <w:p w14:paraId="6A7B5229" w14:textId="77777777" w:rsidR="00FA36E3" w:rsidRDefault="00FA36E3" w:rsidP="00E06F15">
            <w:pPr>
              <w:pStyle w:val="En-tte"/>
              <w:keepNext/>
              <w:rPr>
                <w:lang w:val="fr-FR"/>
              </w:rPr>
            </w:pPr>
            <w:r>
              <w:rPr>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180BE9EE" w14:textId="77777777" w:rsidR="00FA36E3" w:rsidRPr="00041C2B" w:rsidRDefault="00FA36E3" w:rsidP="00E06F15">
            <w:pPr>
              <w:pStyle w:val="Contenudetableau"/>
              <w:jc w:val="both"/>
              <w:rPr>
                <w:lang w:val="fr-FR"/>
              </w:rPr>
            </w:pPr>
            <w:r w:rsidRPr="00041C2B">
              <w:rPr>
                <w:lang w:val="fr-FR"/>
              </w:rPr>
              <w:t>En tant qu’Acheteur, je souhaite pouvoir consulter le catalogue de pizzas afin de connaître les nouveautés</w:t>
            </w:r>
          </w:p>
        </w:tc>
      </w:tr>
      <w:tr w:rsidR="00FA36E3" w14:paraId="0D8B84A7" w14:textId="77777777" w:rsidTr="00E06F15">
        <w:trPr>
          <w:trHeight w:val="375"/>
        </w:trPr>
        <w:tc>
          <w:tcPr>
            <w:tcW w:w="2497" w:type="dxa"/>
            <w:tcBorders>
              <w:left w:val="none" w:sz="1" w:space="0" w:color="000000"/>
              <w:bottom w:val="none" w:sz="1" w:space="0" w:color="000000"/>
            </w:tcBorders>
            <w:shd w:val="clear" w:color="auto" w:fill="E6E6E6"/>
          </w:tcPr>
          <w:p w14:paraId="2E65320C" w14:textId="77777777" w:rsidR="00FA36E3" w:rsidRDefault="00FA36E3" w:rsidP="00E06F15">
            <w:pPr>
              <w:pStyle w:val="En-tte"/>
              <w:keepNext/>
            </w:pPr>
            <w:r>
              <w:rPr>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7B3DD118" w14:textId="77777777" w:rsidR="00FA36E3" w:rsidRPr="002E04A2" w:rsidRDefault="00FA36E3" w:rsidP="00E06F15">
            <w:pPr>
              <w:pStyle w:val="Contenudetableau"/>
              <w:rPr>
                <w:lang w:val="fr-FR"/>
              </w:rPr>
            </w:pPr>
            <w:r w:rsidRPr="002E04A2">
              <w:rPr>
                <w:lang w:val="fr-FR"/>
              </w:rPr>
              <w:t>L’Acheteur (Client Visiteur et C</w:t>
            </w:r>
            <w:r>
              <w:rPr>
                <w:lang w:val="fr-FR"/>
              </w:rPr>
              <w:t>lient Utilisateur)</w:t>
            </w:r>
          </w:p>
        </w:tc>
      </w:tr>
      <w:tr w:rsidR="00FA36E3" w14:paraId="3086B98C" w14:textId="77777777" w:rsidTr="00E06F15">
        <w:trPr>
          <w:trHeight w:val="375"/>
        </w:trPr>
        <w:tc>
          <w:tcPr>
            <w:tcW w:w="2497" w:type="dxa"/>
            <w:tcBorders>
              <w:left w:val="none" w:sz="1" w:space="0" w:color="000000"/>
              <w:bottom w:val="none" w:sz="1" w:space="0" w:color="000000"/>
            </w:tcBorders>
            <w:shd w:val="clear" w:color="auto" w:fill="E6E6E6"/>
          </w:tcPr>
          <w:p w14:paraId="3C6CA2C1" w14:textId="77777777" w:rsidR="00FA36E3" w:rsidRDefault="00FA36E3" w:rsidP="00E06F15">
            <w:pPr>
              <w:pStyle w:val="En-tte"/>
              <w:keepNext/>
              <w:rPr>
                <w:lang w:val="fr-FR"/>
              </w:rPr>
            </w:pPr>
            <w:r>
              <w:rPr>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2EACA6C6" w14:textId="77777777" w:rsidR="00FA36E3" w:rsidRPr="00813F99" w:rsidRDefault="00FA36E3" w:rsidP="00E06F15">
            <w:pPr>
              <w:pStyle w:val="Contenudetableau"/>
              <w:rPr>
                <w:lang w:val="fr-FR"/>
              </w:rPr>
            </w:pPr>
            <w:r w:rsidRPr="00813F99">
              <w:rPr>
                <w:lang w:val="fr-FR"/>
              </w:rPr>
              <w:t>Le Serveur des pizzerias</w:t>
            </w:r>
          </w:p>
        </w:tc>
      </w:tr>
      <w:tr w:rsidR="00FA36E3" w14:paraId="634A9F7A" w14:textId="77777777" w:rsidTr="00E06F15">
        <w:trPr>
          <w:trHeight w:val="375"/>
        </w:trPr>
        <w:tc>
          <w:tcPr>
            <w:tcW w:w="2497" w:type="dxa"/>
            <w:tcBorders>
              <w:left w:val="none" w:sz="1" w:space="0" w:color="000000"/>
              <w:bottom w:val="none" w:sz="1" w:space="0" w:color="000000"/>
            </w:tcBorders>
            <w:shd w:val="clear" w:color="auto" w:fill="E6E6E6"/>
          </w:tcPr>
          <w:p w14:paraId="3B88EB81" w14:textId="77777777" w:rsidR="00FA36E3" w:rsidRDefault="00FA36E3" w:rsidP="00E06F15">
            <w:pPr>
              <w:pStyle w:val="En-tte"/>
              <w:keepNext/>
              <w:rPr>
                <w:lang w:val="fr-FR"/>
              </w:rPr>
            </w:pPr>
            <w:r>
              <w:rPr>
                <w:lang w:val="fr-FR"/>
              </w:rPr>
              <w:t>Date</w:t>
            </w:r>
          </w:p>
        </w:tc>
        <w:tc>
          <w:tcPr>
            <w:tcW w:w="7376" w:type="dxa"/>
            <w:tcBorders>
              <w:left w:val="none" w:sz="1" w:space="0" w:color="000000"/>
              <w:bottom w:val="none" w:sz="1" w:space="0" w:color="000000"/>
              <w:right w:val="none" w:sz="1" w:space="0" w:color="000000"/>
            </w:tcBorders>
            <w:shd w:val="clear" w:color="auto" w:fill="auto"/>
          </w:tcPr>
          <w:p w14:paraId="0EBF7DD2" w14:textId="77777777" w:rsidR="00FA36E3" w:rsidRDefault="00FA36E3" w:rsidP="00E06F15">
            <w:pPr>
              <w:pStyle w:val="Contenudetableau"/>
            </w:pPr>
            <w:r>
              <w:t>30/04/2021</w:t>
            </w:r>
          </w:p>
        </w:tc>
      </w:tr>
      <w:tr w:rsidR="00FA36E3" w14:paraId="3008106D" w14:textId="77777777" w:rsidTr="00E06F15">
        <w:trPr>
          <w:trHeight w:val="375"/>
        </w:trPr>
        <w:tc>
          <w:tcPr>
            <w:tcW w:w="2497" w:type="dxa"/>
            <w:tcBorders>
              <w:left w:val="none" w:sz="1" w:space="0" w:color="000000"/>
              <w:bottom w:val="none" w:sz="1" w:space="0" w:color="000000"/>
            </w:tcBorders>
            <w:shd w:val="clear" w:color="auto" w:fill="E6E6E6"/>
          </w:tcPr>
          <w:p w14:paraId="40D50262" w14:textId="77777777" w:rsidR="00FA36E3" w:rsidRDefault="00FA36E3" w:rsidP="00E06F15">
            <w:pPr>
              <w:pStyle w:val="En-tte"/>
              <w:keepNext/>
              <w:rPr>
                <w:lang w:val="fr-FR"/>
              </w:rPr>
            </w:pPr>
            <w:r>
              <w:rPr>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46C93521" w14:textId="77777777" w:rsidR="00FA36E3" w:rsidRDefault="00FA36E3" w:rsidP="00E06F15">
            <w:pPr>
              <w:pStyle w:val="Contenudetableau"/>
            </w:pPr>
            <w:r>
              <w:t>Eric AUBRUN</w:t>
            </w:r>
          </w:p>
        </w:tc>
      </w:tr>
      <w:tr w:rsidR="00FA36E3" w14:paraId="3166257A" w14:textId="77777777" w:rsidTr="00E06F15">
        <w:trPr>
          <w:trHeight w:val="375"/>
        </w:trPr>
        <w:tc>
          <w:tcPr>
            <w:tcW w:w="2497" w:type="dxa"/>
            <w:tcBorders>
              <w:left w:val="none" w:sz="1" w:space="0" w:color="000000"/>
              <w:bottom w:val="none" w:sz="1" w:space="0" w:color="000000"/>
            </w:tcBorders>
            <w:shd w:val="clear" w:color="auto" w:fill="E6E6E6"/>
          </w:tcPr>
          <w:p w14:paraId="406AEC7B" w14:textId="77777777" w:rsidR="00FA36E3" w:rsidRDefault="00FA36E3" w:rsidP="00E06F15">
            <w:pPr>
              <w:pStyle w:val="En-tte"/>
              <w:keepNext/>
              <w:rPr>
                <w:lang w:val="fr-FR"/>
              </w:rPr>
            </w:pPr>
            <w:r>
              <w:rPr>
                <w:lang w:val="fr-FR"/>
              </w:rPr>
              <w:t>Version</w:t>
            </w:r>
          </w:p>
        </w:tc>
        <w:tc>
          <w:tcPr>
            <w:tcW w:w="7376" w:type="dxa"/>
            <w:tcBorders>
              <w:left w:val="none" w:sz="1" w:space="0" w:color="000000"/>
              <w:bottom w:val="none" w:sz="1" w:space="0" w:color="000000"/>
              <w:right w:val="none" w:sz="1" w:space="0" w:color="000000"/>
            </w:tcBorders>
            <w:shd w:val="clear" w:color="auto" w:fill="auto"/>
          </w:tcPr>
          <w:p w14:paraId="60FEFE14" w14:textId="77777777" w:rsidR="00FA36E3" w:rsidRDefault="00FA36E3" w:rsidP="00E06F15">
            <w:pPr>
              <w:pStyle w:val="Contenudetableau"/>
            </w:pPr>
            <w:r>
              <w:t>1.0</w:t>
            </w:r>
          </w:p>
        </w:tc>
      </w:tr>
      <w:tr w:rsidR="00FA36E3" w14:paraId="1510905E" w14:textId="77777777" w:rsidTr="00E06F15">
        <w:trPr>
          <w:trHeight w:val="375"/>
        </w:trPr>
        <w:tc>
          <w:tcPr>
            <w:tcW w:w="2497" w:type="dxa"/>
            <w:tcBorders>
              <w:left w:val="none" w:sz="1" w:space="0" w:color="000000"/>
              <w:bottom w:val="none" w:sz="1" w:space="0" w:color="000000"/>
            </w:tcBorders>
            <w:shd w:val="clear" w:color="auto" w:fill="E6E6E6"/>
          </w:tcPr>
          <w:p w14:paraId="36B8757D" w14:textId="77777777" w:rsidR="00FA36E3" w:rsidRDefault="00FA36E3" w:rsidP="00E06F15">
            <w:pPr>
              <w:pStyle w:val="En-tte"/>
              <w:keepNext/>
            </w:pPr>
            <w:proofErr w:type="spellStart"/>
            <w:r>
              <w:rPr>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5D8010C7" w14:textId="77777777" w:rsidR="00FA36E3" w:rsidRPr="002A74EC" w:rsidRDefault="00FA36E3" w:rsidP="00E06F15">
            <w:pPr>
              <w:pStyle w:val="Contenudetableau"/>
              <w:numPr>
                <w:ilvl w:val="0"/>
                <w:numId w:val="31"/>
              </w:numPr>
              <w:rPr>
                <w:lang w:val="fr-FR"/>
              </w:rPr>
            </w:pPr>
            <w:r w:rsidRPr="002A74EC">
              <w:rPr>
                <w:lang w:val="fr-FR"/>
              </w:rPr>
              <w:t xml:space="preserve">L’Acheteur est connecté </w:t>
            </w:r>
            <w:r>
              <w:rPr>
                <w:lang w:val="fr-FR"/>
              </w:rPr>
              <w:t>à</w:t>
            </w:r>
            <w:r w:rsidRPr="002A74EC">
              <w:rPr>
                <w:lang w:val="fr-FR"/>
              </w:rPr>
              <w:t xml:space="preserve"> l</w:t>
            </w:r>
            <w:r>
              <w:rPr>
                <w:lang w:val="fr-FR"/>
              </w:rPr>
              <w:t>’application web</w:t>
            </w:r>
          </w:p>
        </w:tc>
      </w:tr>
      <w:tr w:rsidR="00FA36E3" w14:paraId="04D78847" w14:textId="77777777" w:rsidTr="00E06F15">
        <w:trPr>
          <w:trHeight w:val="375"/>
        </w:trPr>
        <w:tc>
          <w:tcPr>
            <w:tcW w:w="2497" w:type="dxa"/>
            <w:tcBorders>
              <w:left w:val="none" w:sz="1" w:space="0" w:color="000000"/>
              <w:bottom w:val="none" w:sz="1" w:space="0" w:color="000000"/>
            </w:tcBorders>
            <w:shd w:val="clear" w:color="auto" w:fill="E6E6E6"/>
          </w:tcPr>
          <w:p w14:paraId="377F131B" w14:textId="77777777" w:rsidR="00FA36E3" w:rsidRDefault="00FA36E3" w:rsidP="00E06F15">
            <w:pPr>
              <w:pStyle w:val="En-tte"/>
              <w:keepNext/>
            </w:pPr>
            <w:r>
              <w:rPr>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210CCC0D" w14:textId="77777777" w:rsidR="00FA36E3" w:rsidRPr="002A74EC" w:rsidRDefault="00FA36E3" w:rsidP="00E06F15">
            <w:pPr>
              <w:pStyle w:val="Contenudetableau"/>
              <w:numPr>
                <w:ilvl w:val="0"/>
                <w:numId w:val="7"/>
              </w:numPr>
              <w:rPr>
                <w:lang w:val="fr-FR"/>
              </w:rPr>
            </w:pPr>
            <w:r w:rsidRPr="002A74EC">
              <w:rPr>
                <w:lang w:val="fr-FR"/>
              </w:rPr>
              <w:t>Étant donné que je consulte le catalogue de pizzas</w:t>
            </w:r>
          </w:p>
          <w:p w14:paraId="02FCCF04" w14:textId="77777777" w:rsidR="00FA36E3" w:rsidRPr="002A74EC" w:rsidRDefault="00FA36E3" w:rsidP="00E06F15">
            <w:pPr>
              <w:pStyle w:val="Contenudetableau"/>
              <w:numPr>
                <w:ilvl w:val="0"/>
                <w:numId w:val="27"/>
              </w:numPr>
              <w:rPr>
                <w:lang w:val="fr-FR"/>
              </w:rPr>
            </w:pPr>
            <w:r w:rsidRPr="002A74EC">
              <w:rPr>
                <w:lang w:val="fr-FR"/>
              </w:rPr>
              <w:t>Et que je veux connaître les nouveautés</w:t>
            </w:r>
          </w:p>
          <w:p w14:paraId="379E7A16" w14:textId="77777777" w:rsidR="00FA36E3" w:rsidRPr="002A74EC" w:rsidRDefault="00FA36E3" w:rsidP="00E06F15">
            <w:pPr>
              <w:pStyle w:val="Contenudetableau"/>
              <w:numPr>
                <w:ilvl w:val="0"/>
                <w:numId w:val="27"/>
              </w:numPr>
              <w:rPr>
                <w:lang w:val="fr-FR"/>
              </w:rPr>
            </w:pPr>
            <w:r w:rsidRPr="002A74EC">
              <w:rPr>
                <w:lang w:val="fr-FR"/>
              </w:rPr>
              <w:t>Et qu’il existe des pizzas nouvelles</w:t>
            </w:r>
          </w:p>
          <w:p w14:paraId="55BE6939" w14:textId="77777777" w:rsidR="00FA36E3" w:rsidRPr="002A74EC" w:rsidRDefault="00FA36E3" w:rsidP="00E06F15">
            <w:pPr>
              <w:pStyle w:val="Contenudetableau"/>
              <w:numPr>
                <w:ilvl w:val="0"/>
                <w:numId w:val="27"/>
              </w:numPr>
              <w:rPr>
                <w:lang w:val="fr-FR"/>
              </w:rPr>
            </w:pPr>
            <w:r w:rsidRPr="002A74EC">
              <w:rPr>
                <w:lang w:val="fr-FR"/>
              </w:rPr>
              <w:t>Alors le système affiche les nouveautés</w:t>
            </w:r>
          </w:p>
        </w:tc>
      </w:tr>
      <w:tr w:rsidR="00FA36E3" w14:paraId="1DFC745E" w14:textId="77777777" w:rsidTr="00E06F15">
        <w:trPr>
          <w:trHeight w:val="375"/>
        </w:trPr>
        <w:tc>
          <w:tcPr>
            <w:tcW w:w="2497" w:type="dxa"/>
            <w:tcBorders>
              <w:left w:val="none" w:sz="1" w:space="0" w:color="000000"/>
              <w:bottom w:val="none" w:sz="1" w:space="0" w:color="000000"/>
            </w:tcBorders>
            <w:shd w:val="clear" w:color="auto" w:fill="E6E6E6"/>
          </w:tcPr>
          <w:p w14:paraId="5B93B3BA" w14:textId="77777777" w:rsidR="00FA36E3" w:rsidRDefault="00FA36E3" w:rsidP="00E06F15">
            <w:pPr>
              <w:pStyle w:val="En-tte"/>
              <w:keepNext/>
              <w:rPr>
                <w:lang w:val="fr-FR"/>
              </w:rPr>
            </w:pPr>
            <w:r>
              <w:rPr>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4C62DFA7" w14:textId="77777777" w:rsidR="00FA36E3" w:rsidRPr="002A74EC" w:rsidRDefault="00FA36E3" w:rsidP="00E06F15">
            <w:pPr>
              <w:pStyle w:val="Contenudetableau"/>
              <w:numPr>
                <w:ilvl w:val="0"/>
                <w:numId w:val="28"/>
              </w:numPr>
              <w:rPr>
                <w:lang w:val="fr-FR"/>
              </w:rPr>
            </w:pPr>
            <w:r w:rsidRPr="002A74EC">
              <w:rPr>
                <w:lang w:val="fr-FR"/>
              </w:rPr>
              <w:t>Étant donné que je consulte le catalogue de pizzas</w:t>
            </w:r>
          </w:p>
          <w:p w14:paraId="082AF7E4" w14:textId="77777777" w:rsidR="00FA36E3" w:rsidRPr="002A74EC" w:rsidRDefault="00FA36E3" w:rsidP="00E06F15">
            <w:pPr>
              <w:pStyle w:val="Contenudetableau"/>
              <w:numPr>
                <w:ilvl w:val="0"/>
                <w:numId w:val="29"/>
              </w:numPr>
              <w:rPr>
                <w:lang w:val="fr-FR"/>
              </w:rPr>
            </w:pPr>
            <w:r w:rsidRPr="002A74EC">
              <w:rPr>
                <w:lang w:val="fr-FR"/>
              </w:rPr>
              <w:t>Et que je veux connaître les nouveautés</w:t>
            </w:r>
          </w:p>
          <w:p w14:paraId="7374A0B8" w14:textId="77777777" w:rsidR="00FA36E3" w:rsidRPr="002A74EC" w:rsidRDefault="00FA36E3" w:rsidP="00E06F15">
            <w:pPr>
              <w:pStyle w:val="Contenudetableau"/>
              <w:numPr>
                <w:ilvl w:val="0"/>
                <w:numId w:val="29"/>
              </w:numPr>
              <w:rPr>
                <w:lang w:val="fr-FR"/>
              </w:rPr>
            </w:pPr>
            <w:r w:rsidRPr="002A74EC">
              <w:rPr>
                <w:lang w:val="fr-FR"/>
              </w:rPr>
              <w:t>Et qu’il n’existe pas de nouvelles pizzas</w:t>
            </w:r>
          </w:p>
          <w:p w14:paraId="5C46AA34" w14:textId="77777777" w:rsidR="00FA36E3" w:rsidRPr="00C73624" w:rsidRDefault="00FA36E3" w:rsidP="00E06F15">
            <w:pPr>
              <w:pStyle w:val="Contenudetableau"/>
              <w:numPr>
                <w:ilvl w:val="0"/>
                <w:numId w:val="29"/>
              </w:numPr>
              <w:rPr>
                <w:lang w:val="fr-FR"/>
              </w:rPr>
            </w:pPr>
            <w:r w:rsidRPr="002A74EC">
              <w:rPr>
                <w:lang w:val="fr-FR"/>
              </w:rPr>
              <w:t>Alors rien ne se passe</w:t>
            </w:r>
          </w:p>
        </w:tc>
      </w:tr>
      <w:tr w:rsidR="00FA36E3" w14:paraId="64BF5A3B" w14:textId="77777777" w:rsidTr="00E06F15">
        <w:trPr>
          <w:trHeight w:val="375"/>
        </w:trPr>
        <w:tc>
          <w:tcPr>
            <w:tcW w:w="2497" w:type="dxa"/>
            <w:tcBorders>
              <w:left w:val="none" w:sz="1" w:space="0" w:color="000000"/>
              <w:bottom w:val="none" w:sz="1" w:space="0" w:color="000000"/>
            </w:tcBorders>
            <w:shd w:val="clear" w:color="auto" w:fill="E6E6E6"/>
          </w:tcPr>
          <w:p w14:paraId="79090E11" w14:textId="77777777" w:rsidR="00FA36E3" w:rsidRDefault="00FA36E3" w:rsidP="00E06F15">
            <w:pPr>
              <w:pStyle w:val="En-tte"/>
              <w:keepNext/>
              <w:rPr>
                <w:lang w:val="fr-FR"/>
              </w:rPr>
            </w:pPr>
            <w:r>
              <w:rPr>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B6D8CCC" w14:textId="77777777" w:rsidR="00FA36E3" w:rsidRDefault="00FA36E3" w:rsidP="00E06F15">
            <w:pPr>
              <w:pStyle w:val="Contenudetableau"/>
            </w:pPr>
            <w:proofErr w:type="spellStart"/>
            <w:r>
              <w:t>Aucun</w:t>
            </w:r>
            <w:proofErr w:type="spellEnd"/>
          </w:p>
        </w:tc>
      </w:tr>
    </w:tbl>
    <w:p w14:paraId="268D95E6" w14:textId="026B56B7" w:rsidR="00FA36E3" w:rsidRDefault="00FA36E3" w:rsidP="0083761D">
      <w:pPr>
        <w:pStyle w:val="Corpsdetexte"/>
        <w:spacing w:before="120"/>
        <w:ind w:firstLine="709"/>
        <w:rPr>
          <w:lang w:val="fr-FR"/>
        </w:rPr>
      </w:pPr>
    </w:p>
    <w:p w14:paraId="6AEA6752" w14:textId="77777777" w:rsidR="00FA36E3" w:rsidRDefault="00FA36E3">
      <w:pPr>
        <w:rPr>
          <w:rFonts w:ascii="Open Sans" w:eastAsia="Source Han Sans CN Regular" w:hAnsi="Open Sans" w:cs="Lohit Devanagari"/>
          <w:kern w:val="1"/>
          <w:sz w:val="22"/>
          <w:lang w:eastAsia="zh-CN" w:bidi="hi-IN"/>
        </w:rPr>
      </w:pPr>
      <w:r>
        <w:br w:type="page"/>
      </w:r>
    </w:p>
    <w:p w14:paraId="51BA39BD" w14:textId="5353B494" w:rsidR="0083761D" w:rsidRPr="0083761D" w:rsidRDefault="0083761D" w:rsidP="00FA36E3">
      <w:pPr>
        <w:pStyle w:val="Titre3"/>
        <w:jc w:val="both"/>
        <w:rPr>
          <w:lang w:val="fr-FR"/>
        </w:rPr>
      </w:pPr>
      <w:r w:rsidRPr="0083761D">
        <w:rPr>
          <w:lang w:val="fr-FR"/>
        </w:rPr>
        <w:lastRenderedPageBreak/>
        <w:t xml:space="preserve">UC1 – Cas d’utilisation </w:t>
      </w:r>
      <w:r>
        <w:rPr>
          <w:lang w:val="fr-FR"/>
        </w:rPr>
        <w:t>« </w:t>
      </w:r>
      <w:r>
        <w:rPr>
          <w:lang w:val="fr-FR"/>
        </w:rPr>
        <w:t>Prise de commande par téléphone et sur place</w:t>
      </w:r>
      <w:r>
        <w:rPr>
          <w:lang w:val="fr-FR"/>
        </w:rPr>
        <w:t> »</w:t>
      </w: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FA36E3" w14:paraId="12CD1B08"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3D8AA183" w14:textId="77777777" w:rsidR="00FA36E3" w:rsidRDefault="00FA36E3" w:rsidP="00E06F15">
            <w:pPr>
              <w:pStyle w:val="En-tte"/>
              <w:keepNext/>
            </w:pPr>
            <w:r>
              <w:rPr>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A62FE94" w14:textId="77777777" w:rsidR="00FA36E3" w:rsidRPr="004D2105" w:rsidRDefault="00FA36E3" w:rsidP="00E06F15">
            <w:pPr>
              <w:pStyle w:val="Contenudetableau"/>
              <w:rPr>
                <w:lang w:val="fr-FR"/>
              </w:rPr>
            </w:pPr>
            <w:r w:rsidRPr="004D2105">
              <w:rPr>
                <w:lang w:val="fr-FR"/>
              </w:rPr>
              <w:t>UC1 – Consulter le catalogue de pizzas</w:t>
            </w:r>
          </w:p>
        </w:tc>
      </w:tr>
      <w:tr w:rsidR="00FA36E3" w14:paraId="215A5EC3" w14:textId="77777777" w:rsidTr="00E06F15">
        <w:trPr>
          <w:trHeight w:val="375"/>
        </w:trPr>
        <w:tc>
          <w:tcPr>
            <w:tcW w:w="2497" w:type="dxa"/>
            <w:tcBorders>
              <w:left w:val="none" w:sz="1" w:space="0" w:color="000000"/>
              <w:bottom w:val="none" w:sz="1" w:space="0" w:color="000000"/>
            </w:tcBorders>
            <w:shd w:val="clear" w:color="auto" w:fill="E6E6E6"/>
          </w:tcPr>
          <w:p w14:paraId="6192BC46" w14:textId="77777777" w:rsidR="00FA36E3" w:rsidRDefault="00FA36E3" w:rsidP="00E06F15">
            <w:pPr>
              <w:pStyle w:val="En-tte"/>
              <w:keepNext/>
              <w:rPr>
                <w:lang w:val="fr-FR"/>
              </w:rPr>
            </w:pPr>
            <w:r>
              <w:rPr>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54DB660" w14:textId="77777777" w:rsidR="00FA36E3" w:rsidRPr="00041C2B" w:rsidRDefault="00FA36E3" w:rsidP="00E06F15">
            <w:pPr>
              <w:pStyle w:val="Contenudetableau"/>
              <w:jc w:val="both"/>
              <w:rPr>
                <w:lang w:val="fr-FR"/>
              </w:rPr>
            </w:pPr>
            <w:r w:rsidRPr="00041C2B">
              <w:rPr>
                <w:lang w:val="fr-FR"/>
              </w:rPr>
              <w:t>En tant qu’Acheteur, je souhaite pouvoir consulter le catalogue de pizzas afin de connaître les nouveautés</w:t>
            </w:r>
          </w:p>
        </w:tc>
      </w:tr>
      <w:tr w:rsidR="00FA36E3" w14:paraId="1EBDE420" w14:textId="77777777" w:rsidTr="00E06F15">
        <w:trPr>
          <w:trHeight w:val="375"/>
        </w:trPr>
        <w:tc>
          <w:tcPr>
            <w:tcW w:w="2497" w:type="dxa"/>
            <w:tcBorders>
              <w:left w:val="none" w:sz="1" w:space="0" w:color="000000"/>
              <w:bottom w:val="none" w:sz="1" w:space="0" w:color="000000"/>
            </w:tcBorders>
            <w:shd w:val="clear" w:color="auto" w:fill="E6E6E6"/>
          </w:tcPr>
          <w:p w14:paraId="22F2292C" w14:textId="77777777" w:rsidR="00FA36E3" w:rsidRDefault="00FA36E3" w:rsidP="00E06F15">
            <w:pPr>
              <w:pStyle w:val="En-tte"/>
              <w:keepNext/>
            </w:pPr>
            <w:r>
              <w:rPr>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3F2237A7" w14:textId="77777777" w:rsidR="00FA36E3" w:rsidRPr="002E04A2" w:rsidRDefault="00FA36E3" w:rsidP="00E06F15">
            <w:pPr>
              <w:pStyle w:val="Contenudetableau"/>
              <w:rPr>
                <w:lang w:val="fr-FR"/>
              </w:rPr>
            </w:pPr>
            <w:r w:rsidRPr="002E04A2">
              <w:rPr>
                <w:lang w:val="fr-FR"/>
              </w:rPr>
              <w:t>L’Acheteur (Client Visiteur et C</w:t>
            </w:r>
            <w:r>
              <w:rPr>
                <w:lang w:val="fr-FR"/>
              </w:rPr>
              <w:t>lient Utilisateur)</w:t>
            </w:r>
          </w:p>
        </w:tc>
      </w:tr>
      <w:tr w:rsidR="00FA36E3" w14:paraId="42CE1C75" w14:textId="77777777" w:rsidTr="00E06F15">
        <w:trPr>
          <w:trHeight w:val="375"/>
        </w:trPr>
        <w:tc>
          <w:tcPr>
            <w:tcW w:w="2497" w:type="dxa"/>
            <w:tcBorders>
              <w:left w:val="none" w:sz="1" w:space="0" w:color="000000"/>
              <w:bottom w:val="none" w:sz="1" w:space="0" w:color="000000"/>
            </w:tcBorders>
            <w:shd w:val="clear" w:color="auto" w:fill="E6E6E6"/>
          </w:tcPr>
          <w:p w14:paraId="75E56D06" w14:textId="77777777" w:rsidR="00FA36E3" w:rsidRDefault="00FA36E3" w:rsidP="00E06F15">
            <w:pPr>
              <w:pStyle w:val="En-tte"/>
              <w:keepNext/>
              <w:rPr>
                <w:lang w:val="fr-FR"/>
              </w:rPr>
            </w:pPr>
            <w:r>
              <w:rPr>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D94715E" w14:textId="77777777" w:rsidR="00FA36E3" w:rsidRPr="00813F99" w:rsidRDefault="00FA36E3" w:rsidP="00E06F15">
            <w:pPr>
              <w:pStyle w:val="Contenudetableau"/>
              <w:rPr>
                <w:lang w:val="fr-FR"/>
              </w:rPr>
            </w:pPr>
            <w:r w:rsidRPr="00813F99">
              <w:rPr>
                <w:lang w:val="fr-FR"/>
              </w:rPr>
              <w:t>Le Serveur des pizzerias</w:t>
            </w:r>
          </w:p>
        </w:tc>
      </w:tr>
      <w:tr w:rsidR="00FA36E3" w14:paraId="49D9D3BE" w14:textId="77777777" w:rsidTr="00E06F15">
        <w:trPr>
          <w:trHeight w:val="375"/>
        </w:trPr>
        <w:tc>
          <w:tcPr>
            <w:tcW w:w="2497" w:type="dxa"/>
            <w:tcBorders>
              <w:left w:val="none" w:sz="1" w:space="0" w:color="000000"/>
              <w:bottom w:val="none" w:sz="1" w:space="0" w:color="000000"/>
            </w:tcBorders>
            <w:shd w:val="clear" w:color="auto" w:fill="E6E6E6"/>
          </w:tcPr>
          <w:p w14:paraId="78269156" w14:textId="77777777" w:rsidR="00FA36E3" w:rsidRDefault="00FA36E3" w:rsidP="00E06F15">
            <w:pPr>
              <w:pStyle w:val="En-tte"/>
              <w:keepNext/>
              <w:rPr>
                <w:lang w:val="fr-FR"/>
              </w:rPr>
            </w:pPr>
            <w:r>
              <w:rPr>
                <w:lang w:val="fr-FR"/>
              </w:rPr>
              <w:t>Date</w:t>
            </w:r>
          </w:p>
        </w:tc>
        <w:tc>
          <w:tcPr>
            <w:tcW w:w="7376" w:type="dxa"/>
            <w:tcBorders>
              <w:left w:val="none" w:sz="1" w:space="0" w:color="000000"/>
              <w:bottom w:val="none" w:sz="1" w:space="0" w:color="000000"/>
              <w:right w:val="none" w:sz="1" w:space="0" w:color="000000"/>
            </w:tcBorders>
            <w:shd w:val="clear" w:color="auto" w:fill="auto"/>
          </w:tcPr>
          <w:p w14:paraId="7AA29277" w14:textId="77777777" w:rsidR="00FA36E3" w:rsidRDefault="00FA36E3" w:rsidP="00E06F15">
            <w:pPr>
              <w:pStyle w:val="Contenudetableau"/>
            </w:pPr>
            <w:r>
              <w:t>30/04/2021</w:t>
            </w:r>
          </w:p>
        </w:tc>
      </w:tr>
      <w:tr w:rsidR="00FA36E3" w14:paraId="463FDB07" w14:textId="77777777" w:rsidTr="00E06F15">
        <w:trPr>
          <w:trHeight w:val="375"/>
        </w:trPr>
        <w:tc>
          <w:tcPr>
            <w:tcW w:w="2497" w:type="dxa"/>
            <w:tcBorders>
              <w:left w:val="none" w:sz="1" w:space="0" w:color="000000"/>
              <w:bottom w:val="none" w:sz="1" w:space="0" w:color="000000"/>
            </w:tcBorders>
            <w:shd w:val="clear" w:color="auto" w:fill="E6E6E6"/>
          </w:tcPr>
          <w:p w14:paraId="449D0B3F" w14:textId="77777777" w:rsidR="00FA36E3" w:rsidRDefault="00FA36E3" w:rsidP="00E06F15">
            <w:pPr>
              <w:pStyle w:val="En-tte"/>
              <w:keepNext/>
              <w:rPr>
                <w:lang w:val="fr-FR"/>
              </w:rPr>
            </w:pPr>
            <w:r>
              <w:rPr>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7C546F4" w14:textId="77777777" w:rsidR="00FA36E3" w:rsidRDefault="00FA36E3" w:rsidP="00E06F15">
            <w:pPr>
              <w:pStyle w:val="Contenudetableau"/>
            </w:pPr>
            <w:r>
              <w:t>Eric AUBRUN</w:t>
            </w:r>
          </w:p>
        </w:tc>
      </w:tr>
      <w:tr w:rsidR="00FA36E3" w14:paraId="381034E6" w14:textId="77777777" w:rsidTr="00E06F15">
        <w:trPr>
          <w:trHeight w:val="375"/>
        </w:trPr>
        <w:tc>
          <w:tcPr>
            <w:tcW w:w="2497" w:type="dxa"/>
            <w:tcBorders>
              <w:left w:val="none" w:sz="1" w:space="0" w:color="000000"/>
              <w:bottom w:val="none" w:sz="1" w:space="0" w:color="000000"/>
            </w:tcBorders>
            <w:shd w:val="clear" w:color="auto" w:fill="E6E6E6"/>
          </w:tcPr>
          <w:p w14:paraId="1AC273F6" w14:textId="77777777" w:rsidR="00FA36E3" w:rsidRDefault="00FA36E3" w:rsidP="00E06F15">
            <w:pPr>
              <w:pStyle w:val="En-tte"/>
              <w:keepNext/>
              <w:rPr>
                <w:lang w:val="fr-FR"/>
              </w:rPr>
            </w:pPr>
            <w:r>
              <w:rPr>
                <w:lang w:val="fr-FR"/>
              </w:rPr>
              <w:t>Version</w:t>
            </w:r>
          </w:p>
        </w:tc>
        <w:tc>
          <w:tcPr>
            <w:tcW w:w="7376" w:type="dxa"/>
            <w:tcBorders>
              <w:left w:val="none" w:sz="1" w:space="0" w:color="000000"/>
              <w:bottom w:val="none" w:sz="1" w:space="0" w:color="000000"/>
              <w:right w:val="none" w:sz="1" w:space="0" w:color="000000"/>
            </w:tcBorders>
            <w:shd w:val="clear" w:color="auto" w:fill="auto"/>
          </w:tcPr>
          <w:p w14:paraId="30E764BB" w14:textId="77777777" w:rsidR="00FA36E3" w:rsidRDefault="00FA36E3" w:rsidP="00E06F15">
            <w:pPr>
              <w:pStyle w:val="Contenudetableau"/>
            </w:pPr>
            <w:r>
              <w:t>1.0</w:t>
            </w:r>
          </w:p>
        </w:tc>
      </w:tr>
      <w:tr w:rsidR="00FA36E3" w14:paraId="3C9BA182" w14:textId="77777777" w:rsidTr="00E06F15">
        <w:trPr>
          <w:trHeight w:val="375"/>
        </w:trPr>
        <w:tc>
          <w:tcPr>
            <w:tcW w:w="2497" w:type="dxa"/>
            <w:tcBorders>
              <w:left w:val="none" w:sz="1" w:space="0" w:color="000000"/>
              <w:bottom w:val="none" w:sz="1" w:space="0" w:color="000000"/>
            </w:tcBorders>
            <w:shd w:val="clear" w:color="auto" w:fill="E6E6E6"/>
          </w:tcPr>
          <w:p w14:paraId="60CA22A9" w14:textId="77777777" w:rsidR="00FA36E3" w:rsidRDefault="00FA36E3" w:rsidP="00E06F15">
            <w:pPr>
              <w:pStyle w:val="En-tte"/>
              <w:keepNext/>
            </w:pPr>
            <w:proofErr w:type="spellStart"/>
            <w:r>
              <w:rPr>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5A095B2" w14:textId="77777777" w:rsidR="00FA36E3" w:rsidRPr="002A74EC" w:rsidRDefault="00FA36E3" w:rsidP="00E06F15">
            <w:pPr>
              <w:pStyle w:val="Contenudetableau"/>
              <w:numPr>
                <w:ilvl w:val="0"/>
                <w:numId w:val="31"/>
              </w:numPr>
              <w:rPr>
                <w:lang w:val="fr-FR"/>
              </w:rPr>
            </w:pPr>
            <w:r w:rsidRPr="002A74EC">
              <w:rPr>
                <w:lang w:val="fr-FR"/>
              </w:rPr>
              <w:t xml:space="preserve">L’Acheteur est connecté </w:t>
            </w:r>
            <w:r>
              <w:rPr>
                <w:lang w:val="fr-FR"/>
              </w:rPr>
              <w:t>à</w:t>
            </w:r>
            <w:r w:rsidRPr="002A74EC">
              <w:rPr>
                <w:lang w:val="fr-FR"/>
              </w:rPr>
              <w:t xml:space="preserve"> l</w:t>
            </w:r>
            <w:r>
              <w:rPr>
                <w:lang w:val="fr-FR"/>
              </w:rPr>
              <w:t>’application web</w:t>
            </w:r>
          </w:p>
        </w:tc>
      </w:tr>
      <w:tr w:rsidR="00FA36E3" w14:paraId="6AA827A2" w14:textId="77777777" w:rsidTr="00E06F15">
        <w:trPr>
          <w:trHeight w:val="375"/>
        </w:trPr>
        <w:tc>
          <w:tcPr>
            <w:tcW w:w="2497" w:type="dxa"/>
            <w:tcBorders>
              <w:left w:val="none" w:sz="1" w:space="0" w:color="000000"/>
              <w:bottom w:val="none" w:sz="1" w:space="0" w:color="000000"/>
            </w:tcBorders>
            <w:shd w:val="clear" w:color="auto" w:fill="E6E6E6"/>
          </w:tcPr>
          <w:p w14:paraId="398FDBE2" w14:textId="77777777" w:rsidR="00FA36E3" w:rsidRDefault="00FA36E3" w:rsidP="00E06F15">
            <w:pPr>
              <w:pStyle w:val="En-tte"/>
              <w:keepNext/>
            </w:pPr>
            <w:r>
              <w:rPr>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EF336E8" w14:textId="77777777" w:rsidR="00FA36E3" w:rsidRPr="002A74EC" w:rsidRDefault="00FA36E3" w:rsidP="00E06F15">
            <w:pPr>
              <w:pStyle w:val="Contenudetableau"/>
              <w:numPr>
                <w:ilvl w:val="0"/>
                <w:numId w:val="7"/>
              </w:numPr>
              <w:rPr>
                <w:lang w:val="fr-FR"/>
              </w:rPr>
            </w:pPr>
            <w:r w:rsidRPr="002A74EC">
              <w:rPr>
                <w:lang w:val="fr-FR"/>
              </w:rPr>
              <w:t>Étant donné que je consulte le catalogue de pizzas</w:t>
            </w:r>
          </w:p>
          <w:p w14:paraId="338E38E6" w14:textId="77777777" w:rsidR="00FA36E3" w:rsidRPr="002A74EC" w:rsidRDefault="00FA36E3" w:rsidP="00E06F15">
            <w:pPr>
              <w:pStyle w:val="Contenudetableau"/>
              <w:numPr>
                <w:ilvl w:val="0"/>
                <w:numId w:val="27"/>
              </w:numPr>
              <w:rPr>
                <w:lang w:val="fr-FR"/>
              </w:rPr>
            </w:pPr>
            <w:r w:rsidRPr="002A74EC">
              <w:rPr>
                <w:lang w:val="fr-FR"/>
              </w:rPr>
              <w:t>Et que je veux connaître les nouveautés</w:t>
            </w:r>
          </w:p>
          <w:p w14:paraId="7229A87E" w14:textId="77777777" w:rsidR="00FA36E3" w:rsidRPr="002A74EC" w:rsidRDefault="00FA36E3" w:rsidP="00E06F15">
            <w:pPr>
              <w:pStyle w:val="Contenudetableau"/>
              <w:numPr>
                <w:ilvl w:val="0"/>
                <w:numId w:val="27"/>
              </w:numPr>
              <w:rPr>
                <w:lang w:val="fr-FR"/>
              </w:rPr>
            </w:pPr>
            <w:r w:rsidRPr="002A74EC">
              <w:rPr>
                <w:lang w:val="fr-FR"/>
              </w:rPr>
              <w:t>Et qu’il existe des pizzas nouvelles</w:t>
            </w:r>
          </w:p>
          <w:p w14:paraId="4331DAEA" w14:textId="77777777" w:rsidR="00FA36E3" w:rsidRPr="002A74EC" w:rsidRDefault="00FA36E3" w:rsidP="00E06F15">
            <w:pPr>
              <w:pStyle w:val="Contenudetableau"/>
              <w:numPr>
                <w:ilvl w:val="0"/>
                <w:numId w:val="27"/>
              </w:numPr>
              <w:rPr>
                <w:lang w:val="fr-FR"/>
              </w:rPr>
            </w:pPr>
            <w:r w:rsidRPr="002A74EC">
              <w:rPr>
                <w:lang w:val="fr-FR"/>
              </w:rPr>
              <w:t>Alors le système affiche les nouveautés</w:t>
            </w:r>
          </w:p>
        </w:tc>
      </w:tr>
      <w:tr w:rsidR="00FA36E3" w14:paraId="52173FD4" w14:textId="77777777" w:rsidTr="00E06F15">
        <w:trPr>
          <w:trHeight w:val="375"/>
        </w:trPr>
        <w:tc>
          <w:tcPr>
            <w:tcW w:w="2497" w:type="dxa"/>
            <w:tcBorders>
              <w:left w:val="none" w:sz="1" w:space="0" w:color="000000"/>
              <w:bottom w:val="none" w:sz="1" w:space="0" w:color="000000"/>
            </w:tcBorders>
            <w:shd w:val="clear" w:color="auto" w:fill="E6E6E6"/>
          </w:tcPr>
          <w:p w14:paraId="50056FE1" w14:textId="77777777" w:rsidR="00FA36E3" w:rsidRDefault="00FA36E3" w:rsidP="00E06F15">
            <w:pPr>
              <w:pStyle w:val="En-tte"/>
              <w:keepNext/>
              <w:rPr>
                <w:lang w:val="fr-FR"/>
              </w:rPr>
            </w:pPr>
            <w:r>
              <w:rPr>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7BA1F881" w14:textId="77777777" w:rsidR="00FA36E3" w:rsidRPr="002A74EC" w:rsidRDefault="00FA36E3" w:rsidP="00E06F15">
            <w:pPr>
              <w:pStyle w:val="Contenudetableau"/>
              <w:numPr>
                <w:ilvl w:val="0"/>
                <w:numId w:val="28"/>
              </w:numPr>
              <w:rPr>
                <w:lang w:val="fr-FR"/>
              </w:rPr>
            </w:pPr>
            <w:r w:rsidRPr="002A74EC">
              <w:rPr>
                <w:lang w:val="fr-FR"/>
              </w:rPr>
              <w:t>Étant donné que je consulte le catalogue de pizzas</w:t>
            </w:r>
          </w:p>
          <w:p w14:paraId="0FC7710A" w14:textId="77777777" w:rsidR="00FA36E3" w:rsidRPr="002A74EC" w:rsidRDefault="00FA36E3" w:rsidP="00E06F15">
            <w:pPr>
              <w:pStyle w:val="Contenudetableau"/>
              <w:numPr>
                <w:ilvl w:val="0"/>
                <w:numId w:val="29"/>
              </w:numPr>
              <w:rPr>
                <w:lang w:val="fr-FR"/>
              </w:rPr>
            </w:pPr>
            <w:r w:rsidRPr="002A74EC">
              <w:rPr>
                <w:lang w:val="fr-FR"/>
              </w:rPr>
              <w:t>Et que je veux connaître les nouveautés</w:t>
            </w:r>
          </w:p>
          <w:p w14:paraId="71484FFE" w14:textId="77777777" w:rsidR="00FA36E3" w:rsidRPr="002A74EC" w:rsidRDefault="00FA36E3" w:rsidP="00E06F15">
            <w:pPr>
              <w:pStyle w:val="Contenudetableau"/>
              <w:numPr>
                <w:ilvl w:val="0"/>
                <w:numId w:val="29"/>
              </w:numPr>
              <w:rPr>
                <w:lang w:val="fr-FR"/>
              </w:rPr>
            </w:pPr>
            <w:r w:rsidRPr="002A74EC">
              <w:rPr>
                <w:lang w:val="fr-FR"/>
              </w:rPr>
              <w:t>Et qu’il n’existe pas de nouvelles pizzas</w:t>
            </w:r>
          </w:p>
          <w:p w14:paraId="7E31A86C" w14:textId="77777777" w:rsidR="00FA36E3" w:rsidRPr="00C73624" w:rsidRDefault="00FA36E3" w:rsidP="00E06F15">
            <w:pPr>
              <w:pStyle w:val="Contenudetableau"/>
              <w:numPr>
                <w:ilvl w:val="0"/>
                <w:numId w:val="29"/>
              </w:numPr>
              <w:rPr>
                <w:lang w:val="fr-FR"/>
              </w:rPr>
            </w:pPr>
            <w:r w:rsidRPr="002A74EC">
              <w:rPr>
                <w:lang w:val="fr-FR"/>
              </w:rPr>
              <w:t>Alors rien ne se passe</w:t>
            </w:r>
          </w:p>
        </w:tc>
      </w:tr>
      <w:tr w:rsidR="00FA36E3" w14:paraId="64EA5163" w14:textId="77777777" w:rsidTr="00E06F15">
        <w:trPr>
          <w:trHeight w:val="375"/>
        </w:trPr>
        <w:tc>
          <w:tcPr>
            <w:tcW w:w="2497" w:type="dxa"/>
            <w:tcBorders>
              <w:left w:val="none" w:sz="1" w:space="0" w:color="000000"/>
              <w:bottom w:val="none" w:sz="1" w:space="0" w:color="000000"/>
            </w:tcBorders>
            <w:shd w:val="clear" w:color="auto" w:fill="E6E6E6"/>
          </w:tcPr>
          <w:p w14:paraId="60F886F3" w14:textId="77777777" w:rsidR="00FA36E3" w:rsidRDefault="00FA36E3" w:rsidP="00E06F15">
            <w:pPr>
              <w:pStyle w:val="En-tte"/>
              <w:keepNext/>
              <w:rPr>
                <w:lang w:val="fr-FR"/>
              </w:rPr>
            </w:pPr>
            <w:r>
              <w:rPr>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5DF770" w14:textId="77777777" w:rsidR="00FA36E3" w:rsidRDefault="00FA36E3" w:rsidP="00E06F15">
            <w:pPr>
              <w:pStyle w:val="Contenudetableau"/>
            </w:pPr>
            <w:proofErr w:type="spellStart"/>
            <w:r>
              <w:t>Aucun</w:t>
            </w:r>
            <w:proofErr w:type="spellEnd"/>
          </w:p>
        </w:tc>
      </w:tr>
    </w:tbl>
    <w:p w14:paraId="4F8F90FE" w14:textId="77777777" w:rsidR="0083761D" w:rsidRPr="0083761D" w:rsidRDefault="0083761D" w:rsidP="0083761D">
      <w:pPr>
        <w:pStyle w:val="Corpsdetexte"/>
        <w:spacing w:before="120"/>
        <w:ind w:firstLine="709"/>
        <w:rPr>
          <w:lang w:val="fr-FR"/>
        </w:rPr>
      </w:pPr>
    </w:p>
    <w:p w14:paraId="3E19F93A" w14:textId="44BCB410" w:rsidR="007970B1" w:rsidRDefault="007970B1">
      <w:r>
        <w:br w:type="page"/>
      </w:r>
    </w:p>
    <w:p w14:paraId="462E6553" w14:textId="48189B3E" w:rsidR="00AE4A55" w:rsidRDefault="00AE4A55" w:rsidP="00AE4A55">
      <w:pPr>
        <w:pStyle w:val="Titre1"/>
      </w:pPr>
      <w:bookmarkStart w:id="30" w:name="_Toc70675464"/>
      <w:r>
        <w:lastRenderedPageBreak/>
        <w:t>LE USE CASE “LIVRAISON”</w:t>
      </w:r>
      <w:bookmarkEnd w:id="30"/>
    </w:p>
    <w:p w14:paraId="167126C6" w14:textId="574A94F2" w:rsidR="00DA540A" w:rsidRPr="00D96C2A" w:rsidRDefault="00DA540A" w:rsidP="00DA540A">
      <w:pPr>
        <w:pStyle w:val="Corpsdetexte"/>
        <w:spacing w:before="120"/>
        <w:ind w:firstLine="709"/>
        <w:rPr>
          <w:lang w:val="fr-FR"/>
        </w:rPr>
      </w:pPr>
      <w:r w:rsidRPr="00D96C2A">
        <w:rPr>
          <w:lang w:val="fr-FR"/>
        </w:rPr>
        <w:t>Le package “</w:t>
      </w:r>
      <w:r>
        <w:rPr>
          <w:lang w:val="fr-FR"/>
        </w:rPr>
        <w:t>Livraison</w:t>
      </w:r>
      <w:r w:rsidRPr="00D96C2A">
        <w:rPr>
          <w:lang w:val="fr-FR"/>
        </w:rPr>
        <w:t xml:space="preserve">” décrit les différentes étapes de </w:t>
      </w:r>
      <w:r>
        <w:rPr>
          <w:lang w:val="fr-FR"/>
        </w:rPr>
        <w:t>la livraison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2D71675" w14:textId="77777777" w:rsidR="00AE4A55" w:rsidRDefault="00AE4A55" w:rsidP="00AE4A55">
      <w:pPr>
        <w:pStyle w:val="Titre2"/>
      </w:pPr>
      <w:bookmarkStart w:id="31" w:name="_Toc70675465"/>
      <w:r>
        <w:t xml:space="preserve">Les </w:t>
      </w:r>
      <w:proofErr w:type="spellStart"/>
      <w:r>
        <w:t>acteurs</w:t>
      </w:r>
      <w:bookmarkEnd w:id="31"/>
      <w:proofErr w:type="spellEnd"/>
    </w:p>
    <w:p w14:paraId="165496EB" w14:textId="77777777" w:rsidR="00AE4A55" w:rsidRDefault="00AE4A55">
      <w:pPr>
        <w:rPr>
          <w:rFonts w:ascii="Open Sans" w:eastAsia="Source Han Sans CN Regular" w:hAnsi="Open Sans" w:cs="Lohit Devanagari"/>
          <w:kern w:val="1"/>
          <w:sz w:val="22"/>
          <w:lang w:val="en-GB" w:eastAsia="zh-CN" w:bidi="hi-IN"/>
        </w:rPr>
      </w:pPr>
    </w:p>
    <w:p w14:paraId="5142EDC9" w14:textId="2A6C757D" w:rsidR="00015E67" w:rsidRDefault="00015E67" w:rsidP="00015E67">
      <w:pPr>
        <w:pStyle w:val="Titre2"/>
      </w:pPr>
      <w:bookmarkStart w:id="32" w:name="_Toc70675466"/>
      <w:r>
        <w:t xml:space="preserve">Le </w:t>
      </w:r>
      <w:proofErr w:type="spellStart"/>
      <w:r>
        <w:t>cas</w:t>
      </w:r>
      <w:proofErr w:type="spellEnd"/>
      <w:r>
        <w:t xml:space="preserve"> </w:t>
      </w:r>
      <w:proofErr w:type="spellStart"/>
      <w:r>
        <w:t>d’utilisation</w:t>
      </w:r>
      <w:proofErr w:type="spellEnd"/>
      <w:r>
        <w:t xml:space="preserve"> LIVRAISON</w:t>
      </w:r>
      <w:bookmarkEnd w:id="32"/>
    </w:p>
    <w:p w14:paraId="5F7EF934" w14:textId="12331576" w:rsidR="00EA30A7" w:rsidRDefault="00EA30A7">
      <w:pPr>
        <w:pStyle w:val="Corpsdetexte"/>
        <w:jc w:val="center"/>
      </w:pPr>
    </w:p>
    <w:p w14:paraId="4CCB04EA" w14:textId="552C385E" w:rsidR="00EA30A7" w:rsidRDefault="00EA30A7">
      <w:pPr>
        <w:pStyle w:val="Corpsdetexte"/>
        <w:jc w:val="center"/>
      </w:pPr>
      <w:r>
        <w:rPr>
          <w:noProof/>
        </w:rPr>
        <w:drawing>
          <wp:anchor distT="0" distB="0" distL="114300" distR="114300" simplePos="0" relativeHeight="251662336" behindDoc="1" locked="0" layoutInCell="1" allowOverlap="1" wp14:anchorId="1C7B6390" wp14:editId="44A756FD">
            <wp:simplePos x="0" y="0"/>
            <wp:positionH relativeFrom="column">
              <wp:posOffset>0</wp:posOffset>
            </wp:positionH>
            <wp:positionV relativeFrom="paragraph">
              <wp:posOffset>0</wp:posOffset>
            </wp:positionV>
            <wp:extent cx="6120000" cy="5119200"/>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000" cy="5119200"/>
                    </a:xfrm>
                    <a:prstGeom prst="rect">
                      <a:avLst/>
                    </a:prstGeom>
                  </pic:spPr>
                </pic:pic>
              </a:graphicData>
            </a:graphic>
            <wp14:sizeRelH relativeFrom="margin">
              <wp14:pctWidth>0</wp14:pctWidth>
            </wp14:sizeRelH>
            <wp14:sizeRelV relativeFrom="margin">
              <wp14:pctHeight>0</wp14:pctHeight>
            </wp14:sizeRelV>
          </wp:anchor>
        </w:drawing>
      </w:r>
    </w:p>
    <w:p w14:paraId="4520D4AC" w14:textId="178BA094" w:rsidR="00EA30A7" w:rsidRDefault="00EA30A7">
      <w:pPr>
        <w:pStyle w:val="Corpsdetexte"/>
        <w:jc w:val="center"/>
      </w:pPr>
    </w:p>
    <w:p w14:paraId="629C1C4A" w14:textId="19F62A83" w:rsidR="00EA30A7" w:rsidRDefault="00EA30A7">
      <w:pPr>
        <w:pStyle w:val="Corpsdetexte"/>
        <w:jc w:val="center"/>
      </w:pPr>
    </w:p>
    <w:p w14:paraId="13C99F16" w14:textId="38E8CB03" w:rsidR="00EA30A7" w:rsidRDefault="00EA30A7">
      <w:pPr>
        <w:pStyle w:val="Corpsdetexte"/>
        <w:jc w:val="center"/>
      </w:pPr>
    </w:p>
    <w:p w14:paraId="55C0F885" w14:textId="670AFCA0" w:rsidR="00EA30A7" w:rsidRDefault="00EA30A7">
      <w:pPr>
        <w:pStyle w:val="Corpsdetexte"/>
        <w:jc w:val="center"/>
      </w:pPr>
    </w:p>
    <w:p w14:paraId="2B8A7F10" w14:textId="7B3942BB" w:rsidR="00EA30A7" w:rsidRDefault="00EA30A7">
      <w:pPr>
        <w:pStyle w:val="Corpsdetexte"/>
        <w:jc w:val="center"/>
      </w:pPr>
    </w:p>
    <w:p w14:paraId="5EC1E96E" w14:textId="50251792" w:rsidR="00EA30A7" w:rsidRDefault="00EA30A7">
      <w:pPr>
        <w:pStyle w:val="Corpsdetexte"/>
        <w:jc w:val="center"/>
      </w:pPr>
    </w:p>
    <w:p w14:paraId="3A062A7C" w14:textId="1998A6D9" w:rsidR="00EA30A7" w:rsidRDefault="00EA30A7">
      <w:pPr>
        <w:pStyle w:val="Corpsdetexte"/>
        <w:jc w:val="center"/>
      </w:pPr>
    </w:p>
    <w:p w14:paraId="10459778" w14:textId="58D098C1" w:rsidR="00EA30A7" w:rsidRDefault="00EA30A7">
      <w:pPr>
        <w:pStyle w:val="Corpsdetexte"/>
        <w:jc w:val="center"/>
      </w:pPr>
    </w:p>
    <w:p w14:paraId="55810CDD" w14:textId="52D75193" w:rsidR="00EA30A7" w:rsidRDefault="00EA30A7">
      <w:pPr>
        <w:pStyle w:val="Corpsdetexte"/>
        <w:jc w:val="center"/>
      </w:pPr>
    </w:p>
    <w:p w14:paraId="296165B2" w14:textId="188729B8" w:rsidR="00EA30A7" w:rsidRDefault="00EA30A7">
      <w:pPr>
        <w:pStyle w:val="Corpsdetexte"/>
        <w:jc w:val="center"/>
      </w:pPr>
    </w:p>
    <w:p w14:paraId="14583956" w14:textId="179C4248" w:rsidR="00EA30A7" w:rsidRDefault="00EA30A7">
      <w:pPr>
        <w:pStyle w:val="Corpsdetexte"/>
        <w:jc w:val="center"/>
      </w:pPr>
    </w:p>
    <w:p w14:paraId="60A773CF" w14:textId="1312BA1F" w:rsidR="00EA30A7" w:rsidRDefault="00EA30A7">
      <w:pPr>
        <w:pStyle w:val="Corpsdetexte"/>
        <w:jc w:val="center"/>
      </w:pPr>
    </w:p>
    <w:p w14:paraId="507AFCA5" w14:textId="193B276D" w:rsidR="00EA30A7" w:rsidRDefault="00EA30A7">
      <w:pPr>
        <w:pStyle w:val="Corpsdetexte"/>
        <w:jc w:val="center"/>
      </w:pPr>
    </w:p>
    <w:p w14:paraId="0D644024" w14:textId="59FD59C0" w:rsidR="00EA30A7" w:rsidRDefault="00EA30A7">
      <w:pPr>
        <w:pStyle w:val="Corpsdetexte"/>
        <w:jc w:val="center"/>
      </w:pPr>
    </w:p>
    <w:p w14:paraId="67690F30" w14:textId="4478889E" w:rsidR="00EA30A7" w:rsidRDefault="00EA30A7">
      <w:pPr>
        <w:pStyle w:val="Corpsdetexte"/>
        <w:jc w:val="center"/>
      </w:pPr>
    </w:p>
    <w:p w14:paraId="5F1DE99E" w14:textId="19983289" w:rsidR="00EA30A7" w:rsidRDefault="00EA30A7">
      <w:pPr>
        <w:pStyle w:val="Corpsdetexte"/>
        <w:jc w:val="center"/>
      </w:pPr>
    </w:p>
    <w:p w14:paraId="7ED766F7" w14:textId="28961096" w:rsidR="00EA30A7" w:rsidRDefault="00EA30A7">
      <w:pPr>
        <w:pStyle w:val="Corpsdetexte"/>
        <w:jc w:val="center"/>
      </w:pPr>
    </w:p>
    <w:p w14:paraId="200711E7" w14:textId="4A46825D" w:rsidR="00EA30A7" w:rsidRDefault="00EA30A7">
      <w:pPr>
        <w:pStyle w:val="Corpsdetexte"/>
        <w:jc w:val="center"/>
      </w:pPr>
    </w:p>
    <w:p w14:paraId="0E041383" w14:textId="4D6D4761" w:rsidR="00EA30A7" w:rsidRDefault="00EA30A7">
      <w:pPr>
        <w:pStyle w:val="Corpsdetexte"/>
        <w:jc w:val="center"/>
      </w:pPr>
    </w:p>
    <w:p w14:paraId="74583651" w14:textId="7728B8B5" w:rsidR="00EA30A7" w:rsidRDefault="00EA30A7">
      <w:pPr>
        <w:pStyle w:val="Corpsdetexte"/>
        <w:jc w:val="center"/>
      </w:pPr>
    </w:p>
    <w:p w14:paraId="7042FE8C" w14:textId="77777777" w:rsidR="00EA30A7" w:rsidRDefault="00EA30A7">
      <w:pPr>
        <w:pStyle w:val="Corpsdetexte"/>
        <w:jc w:val="center"/>
      </w:pPr>
    </w:p>
    <w:p w14:paraId="4410380F" w14:textId="687C8DB3"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9</w:t>
      </w:r>
      <w:r w:rsidRPr="0003389B">
        <w:rPr>
          <w:b/>
          <w:bCs/>
          <w:sz w:val="21"/>
          <w:szCs w:val="20"/>
          <w:u w:val="single"/>
          <w:lang w:val="fr-FR"/>
        </w:rPr>
        <w:t> : DIAGRAMME D</w:t>
      </w:r>
      <w:r>
        <w:rPr>
          <w:b/>
          <w:bCs/>
          <w:sz w:val="21"/>
          <w:szCs w:val="20"/>
          <w:u w:val="single"/>
          <w:lang w:val="fr-FR"/>
        </w:rPr>
        <w:t>E CAS D’UTILISATION « LIVRAISON »</w:t>
      </w:r>
      <w:r w:rsidRPr="0003389B">
        <w:rPr>
          <w:b/>
          <w:bCs/>
          <w:sz w:val="21"/>
          <w:szCs w:val="20"/>
          <w:u w:val="single"/>
          <w:lang w:val="fr-FR"/>
        </w:rPr>
        <w:t xml:space="preserve"> CHEZ OC PIZZA</w:t>
      </w:r>
    </w:p>
    <w:p w14:paraId="398A5646" w14:textId="7CEB6A1E" w:rsidR="007970B1" w:rsidRPr="007970B1" w:rsidRDefault="007970B1">
      <w:pPr>
        <w:pStyle w:val="Corpsdetexte"/>
        <w:jc w:val="center"/>
        <w:rPr>
          <w:lang w:val="fr-FR"/>
        </w:rPr>
      </w:pPr>
    </w:p>
    <w:p w14:paraId="7F476C3E" w14:textId="30069970" w:rsidR="007970B1" w:rsidRDefault="007970B1" w:rsidP="007970B1">
      <w:pPr>
        <w:pStyle w:val="Titre3"/>
      </w:pPr>
      <w:bookmarkStart w:id="33" w:name="_Toc70675467"/>
      <w:r>
        <w:t xml:space="preserve">Package </w:t>
      </w:r>
      <w:r w:rsidR="00D1035B">
        <w:t>LIVRAISON</w:t>
      </w:r>
      <w:bookmarkEnd w:id="33"/>
    </w:p>
    <w:p w14:paraId="72108C91" w14:textId="77777777" w:rsidR="007970B1" w:rsidRDefault="007970B1" w:rsidP="007970B1">
      <w:pPr>
        <w:pStyle w:val="Titre4"/>
      </w:pPr>
      <w:bookmarkStart w:id="34" w:name="_Toc70675468"/>
      <w:r>
        <w:t xml:space="preserve">UC1 – Cas </w:t>
      </w:r>
      <w:proofErr w:type="spellStart"/>
      <w:r>
        <w:t>d’utilisation</w:t>
      </w:r>
      <w:proofErr w:type="spellEnd"/>
      <w:r>
        <w:t xml:space="preserve"> X</w:t>
      </w:r>
      <w:bookmarkEnd w:id="3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7970B1" w14:paraId="2C98E6E3" w14:textId="77777777" w:rsidTr="00F57CFB">
        <w:trPr>
          <w:trHeight w:val="375"/>
        </w:trPr>
        <w:tc>
          <w:tcPr>
            <w:tcW w:w="2409" w:type="dxa"/>
            <w:tcBorders>
              <w:top w:val="none" w:sz="1" w:space="0" w:color="000000"/>
              <w:left w:val="none" w:sz="1" w:space="0" w:color="000000"/>
              <w:bottom w:val="none" w:sz="1" w:space="0" w:color="000000"/>
            </w:tcBorders>
            <w:shd w:val="clear" w:color="auto" w:fill="E6E6E6"/>
          </w:tcPr>
          <w:p w14:paraId="7FED953A" w14:textId="77777777" w:rsidR="007970B1" w:rsidRDefault="007970B1" w:rsidP="00F57CFB">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5882CA54" w14:textId="77777777" w:rsidR="007970B1" w:rsidRDefault="007970B1" w:rsidP="00F57CFB">
            <w:pPr>
              <w:pStyle w:val="Contenudetableau"/>
            </w:pPr>
            <w:r>
              <w:t xml:space="preserve">UC1 – </w:t>
            </w:r>
            <w:proofErr w:type="spellStart"/>
            <w:r>
              <w:t>Xxxx</w:t>
            </w:r>
            <w:proofErr w:type="spellEnd"/>
          </w:p>
        </w:tc>
      </w:tr>
      <w:tr w:rsidR="007970B1" w14:paraId="462F46F0" w14:textId="77777777" w:rsidTr="00F57CFB">
        <w:trPr>
          <w:trHeight w:val="375"/>
        </w:trPr>
        <w:tc>
          <w:tcPr>
            <w:tcW w:w="2409" w:type="dxa"/>
            <w:tcBorders>
              <w:left w:val="none" w:sz="1" w:space="0" w:color="000000"/>
              <w:bottom w:val="none" w:sz="1" w:space="0" w:color="000000"/>
            </w:tcBorders>
            <w:shd w:val="clear" w:color="auto" w:fill="E6E6E6"/>
          </w:tcPr>
          <w:p w14:paraId="00DE5B4D" w14:textId="77777777" w:rsidR="007970B1" w:rsidRDefault="007970B1" w:rsidP="00F57CFB">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6D613B5D" w14:textId="77777777" w:rsidR="007970B1" w:rsidRDefault="007970B1" w:rsidP="00F57CFB">
            <w:pPr>
              <w:pStyle w:val="Contenudetableau"/>
            </w:pPr>
          </w:p>
        </w:tc>
      </w:tr>
      <w:tr w:rsidR="007970B1" w14:paraId="1181E09E" w14:textId="77777777" w:rsidTr="00F57CFB">
        <w:trPr>
          <w:trHeight w:val="375"/>
        </w:trPr>
        <w:tc>
          <w:tcPr>
            <w:tcW w:w="2409" w:type="dxa"/>
            <w:tcBorders>
              <w:left w:val="none" w:sz="1" w:space="0" w:color="000000"/>
              <w:bottom w:val="none" w:sz="1" w:space="0" w:color="000000"/>
            </w:tcBorders>
            <w:shd w:val="clear" w:color="auto" w:fill="E6E6E6"/>
          </w:tcPr>
          <w:p w14:paraId="1EC136A3" w14:textId="77777777" w:rsidR="007970B1" w:rsidRDefault="007970B1" w:rsidP="00F57CFB">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7559CFB2" w14:textId="77777777" w:rsidR="007970B1" w:rsidRDefault="007970B1" w:rsidP="00F57CFB">
            <w:pPr>
              <w:pStyle w:val="Contenudetableau"/>
              <w:numPr>
                <w:ilvl w:val="0"/>
                <w:numId w:val="5"/>
              </w:numPr>
            </w:pPr>
          </w:p>
        </w:tc>
      </w:tr>
      <w:tr w:rsidR="007970B1" w14:paraId="1FD796DB" w14:textId="77777777" w:rsidTr="00F57CFB">
        <w:trPr>
          <w:trHeight w:val="375"/>
        </w:trPr>
        <w:tc>
          <w:tcPr>
            <w:tcW w:w="2409" w:type="dxa"/>
            <w:tcBorders>
              <w:left w:val="none" w:sz="1" w:space="0" w:color="000000"/>
              <w:bottom w:val="none" w:sz="1" w:space="0" w:color="000000"/>
            </w:tcBorders>
            <w:shd w:val="clear" w:color="auto" w:fill="E6E6E6"/>
          </w:tcPr>
          <w:p w14:paraId="3E92D81A" w14:textId="77777777" w:rsidR="007970B1" w:rsidRDefault="007970B1" w:rsidP="00F57CFB">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22793AF5" w14:textId="77777777" w:rsidR="007970B1" w:rsidRDefault="007970B1" w:rsidP="00F57CFB">
            <w:pPr>
              <w:pStyle w:val="Contenudetableau"/>
              <w:numPr>
                <w:ilvl w:val="0"/>
                <w:numId w:val="6"/>
              </w:numPr>
            </w:pPr>
          </w:p>
        </w:tc>
      </w:tr>
      <w:tr w:rsidR="007970B1" w14:paraId="445E8E01" w14:textId="77777777" w:rsidTr="00F57CFB">
        <w:trPr>
          <w:trHeight w:val="375"/>
        </w:trPr>
        <w:tc>
          <w:tcPr>
            <w:tcW w:w="2409" w:type="dxa"/>
            <w:tcBorders>
              <w:left w:val="none" w:sz="1" w:space="0" w:color="000000"/>
              <w:bottom w:val="none" w:sz="1" w:space="0" w:color="000000"/>
            </w:tcBorders>
            <w:shd w:val="clear" w:color="auto" w:fill="E6E6E6"/>
          </w:tcPr>
          <w:p w14:paraId="2CC31ED6" w14:textId="77777777" w:rsidR="007970B1" w:rsidRDefault="007970B1" w:rsidP="00F57CFB">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5482B1F6" w14:textId="77777777" w:rsidR="007970B1" w:rsidRDefault="007970B1" w:rsidP="00F57CFB">
            <w:pPr>
              <w:pStyle w:val="Contenudetableau"/>
              <w:numPr>
                <w:ilvl w:val="0"/>
                <w:numId w:val="7"/>
              </w:numPr>
            </w:pPr>
            <w:r>
              <w:t>…</w:t>
            </w:r>
          </w:p>
          <w:p w14:paraId="34F20961" w14:textId="77777777" w:rsidR="007970B1" w:rsidRDefault="007970B1" w:rsidP="00F57CFB">
            <w:pPr>
              <w:pStyle w:val="Contenudetableau"/>
              <w:numPr>
                <w:ilvl w:val="0"/>
                <w:numId w:val="7"/>
              </w:numPr>
            </w:pPr>
            <w:r>
              <w:t>...</w:t>
            </w:r>
          </w:p>
        </w:tc>
      </w:tr>
      <w:tr w:rsidR="007970B1" w14:paraId="1C151D81" w14:textId="77777777" w:rsidTr="00F57CFB">
        <w:trPr>
          <w:trHeight w:val="375"/>
        </w:trPr>
        <w:tc>
          <w:tcPr>
            <w:tcW w:w="2409" w:type="dxa"/>
            <w:tcBorders>
              <w:left w:val="none" w:sz="1" w:space="0" w:color="000000"/>
              <w:bottom w:val="none" w:sz="1" w:space="0" w:color="000000"/>
            </w:tcBorders>
            <w:shd w:val="clear" w:color="auto" w:fill="E6E6E6"/>
          </w:tcPr>
          <w:p w14:paraId="7A7A85F1" w14:textId="77777777" w:rsidR="007970B1" w:rsidRDefault="007970B1" w:rsidP="00F57CFB">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497156A0" w14:textId="77777777" w:rsidR="007970B1" w:rsidRDefault="007970B1" w:rsidP="00F57CFB">
            <w:pPr>
              <w:pStyle w:val="Contenudetableau"/>
            </w:pPr>
          </w:p>
        </w:tc>
      </w:tr>
      <w:tr w:rsidR="007970B1" w14:paraId="371CCCBA" w14:textId="77777777" w:rsidTr="00F57CFB">
        <w:trPr>
          <w:trHeight w:val="375"/>
        </w:trPr>
        <w:tc>
          <w:tcPr>
            <w:tcW w:w="2409" w:type="dxa"/>
            <w:tcBorders>
              <w:left w:val="none" w:sz="1" w:space="0" w:color="000000"/>
              <w:bottom w:val="none" w:sz="1" w:space="0" w:color="000000"/>
            </w:tcBorders>
            <w:shd w:val="clear" w:color="auto" w:fill="E6E6E6"/>
          </w:tcPr>
          <w:p w14:paraId="7119AE7C" w14:textId="77777777" w:rsidR="007970B1" w:rsidRDefault="007970B1" w:rsidP="00F57CFB">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0147B5F9" w14:textId="77777777" w:rsidR="007970B1" w:rsidRDefault="007970B1" w:rsidP="00F57CFB">
            <w:pPr>
              <w:pStyle w:val="Contenudetableau"/>
              <w:numPr>
                <w:ilvl w:val="0"/>
                <w:numId w:val="8"/>
              </w:numPr>
            </w:pPr>
          </w:p>
        </w:tc>
      </w:tr>
    </w:tbl>
    <w:p w14:paraId="66E6C90C" w14:textId="77777777" w:rsidR="007970B1" w:rsidRDefault="007970B1" w:rsidP="007970B1">
      <w:pPr>
        <w:pStyle w:val="Titre5"/>
      </w:pPr>
      <w:bookmarkStart w:id="35" w:name="_Toc70675469"/>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bookmarkEnd w:id="35"/>
      <w:proofErr w:type="spellEnd"/>
    </w:p>
    <w:p w14:paraId="3EBBAF9F" w14:textId="77777777" w:rsidR="007970B1" w:rsidRDefault="007970B1" w:rsidP="007970B1">
      <w:pPr>
        <w:pStyle w:val="Corpsdetexte"/>
        <w:numPr>
          <w:ilvl w:val="0"/>
          <w:numId w:val="9"/>
        </w:numPr>
      </w:pPr>
    </w:p>
    <w:p w14:paraId="414D2D92" w14:textId="77777777" w:rsidR="007970B1" w:rsidRDefault="007970B1" w:rsidP="007970B1">
      <w:pPr>
        <w:pStyle w:val="Titre4"/>
      </w:pPr>
      <w:bookmarkStart w:id="36" w:name="_Toc70675470"/>
      <w:r>
        <w:t xml:space="preserve">Cas </w:t>
      </w:r>
      <w:proofErr w:type="spellStart"/>
      <w:r>
        <w:t>d’utilisation</w:t>
      </w:r>
      <w:proofErr w:type="spellEnd"/>
      <w:r>
        <w:t xml:space="preserve"> Y</w:t>
      </w:r>
      <w:bookmarkEnd w:id="36"/>
    </w:p>
    <w:p w14:paraId="48DA0677" w14:textId="77777777" w:rsidR="007970B1" w:rsidRDefault="007970B1" w:rsidP="007970B1">
      <w:pPr>
        <w:pStyle w:val="Corpsdetexte"/>
      </w:pPr>
      <w:r>
        <w:t>...</w:t>
      </w:r>
    </w:p>
    <w:p w14:paraId="420E52D9" w14:textId="77777777" w:rsidR="007970B1" w:rsidRPr="00D1035B" w:rsidRDefault="007970B1" w:rsidP="007970B1">
      <w:pPr>
        <w:pStyle w:val="Titre2"/>
        <w:rPr>
          <w:lang w:val="fr-FR"/>
        </w:rPr>
      </w:pPr>
      <w:bookmarkStart w:id="37" w:name="_Toc70675471"/>
      <w:r w:rsidRPr="00D1035B">
        <w:rPr>
          <w:lang w:val="fr-FR"/>
        </w:rPr>
        <w:t>Les règles de gestion générales</w:t>
      </w:r>
      <w:bookmarkEnd w:id="37"/>
    </w:p>
    <w:p w14:paraId="3A8D3915" w14:textId="77777777" w:rsidR="007970B1" w:rsidRPr="00D1035B" w:rsidRDefault="007970B1" w:rsidP="007970B1">
      <w:pPr>
        <w:pStyle w:val="Corpsdetexte"/>
        <w:rPr>
          <w:lang w:val="fr-FR"/>
        </w:rPr>
      </w:pPr>
    </w:p>
    <w:p w14:paraId="56D3A3D5" w14:textId="77777777" w:rsidR="007970B1" w:rsidRDefault="007970B1" w:rsidP="007970B1">
      <w:pPr>
        <w:pStyle w:val="Titre2"/>
      </w:pPr>
      <w:bookmarkStart w:id="38" w:name="_Toc70675472"/>
      <w:r>
        <w:t>Le workflow XXX</w:t>
      </w:r>
      <w:bookmarkEnd w:id="38"/>
    </w:p>
    <w:p w14:paraId="10410DFB" w14:textId="77777777" w:rsidR="007970B1" w:rsidRDefault="007970B1" w:rsidP="007970B1">
      <w:pPr>
        <w:pStyle w:val="Corpsdetexte"/>
      </w:pPr>
    </w:p>
    <w:p w14:paraId="6E52F329" w14:textId="77777777" w:rsidR="007970B1" w:rsidRDefault="007970B1">
      <w:pPr>
        <w:pStyle w:val="Corpsdetexte"/>
        <w:jc w:val="center"/>
      </w:pPr>
    </w:p>
    <w:p w14:paraId="45E1C337" w14:textId="2916646A" w:rsidR="007970B1" w:rsidRDefault="007970B1">
      <w:r>
        <w:br w:type="page"/>
      </w:r>
    </w:p>
    <w:p w14:paraId="1E0081D6" w14:textId="26DD578B" w:rsidR="00AE4A55" w:rsidRDefault="00AE4A55" w:rsidP="00AE4A55">
      <w:pPr>
        <w:pStyle w:val="Titre1"/>
      </w:pPr>
      <w:bookmarkStart w:id="39" w:name="_Toc70675473"/>
      <w:r>
        <w:lastRenderedPageBreak/>
        <w:t>LE USE CASE “GESTION”</w:t>
      </w:r>
      <w:bookmarkEnd w:id="39"/>
    </w:p>
    <w:p w14:paraId="4E5A75AB" w14:textId="0D3CB3AD" w:rsidR="00DA540A" w:rsidRPr="00D96C2A" w:rsidRDefault="00DA540A" w:rsidP="00DA540A">
      <w:pPr>
        <w:pStyle w:val="Corpsdetexte"/>
        <w:spacing w:before="120"/>
        <w:ind w:firstLine="709"/>
        <w:rPr>
          <w:lang w:val="fr-FR"/>
        </w:rPr>
      </w:pPr>
      <w:r w:rsidRPr="00D96C2A">
        <w:rPr>
          <w:lang w:val="fr-FR"/>
        </w:rPr>
        <w:t>Le package “</w:t>
      </w:r>
      <w:r>
        <w:rPr>
          <w:lang w:val="fr-FR"/>
        </w:rPr>
        <w:t>Gestion</w:t>
      </w:r>
      <w:r w:rsidRPr="00D96C2A">
        <w:rPr>
          <w:lang w:val="fr-FR"/>
        </w:rPr>
        <w:t xml:space="preserve">” décrit les différentes étapes de </w:t>
      </w:r>
      <w:r>
        <w:rPr>
          <w:lang w:val="fr-FR"/>
        </w:rPr>
        <w:t>gestion</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5D9C8650" w14:textId="77777777" w:rsidR="00AE4A55" w:rsidRDefault="00AE4A55" w:rsidP="00AE4A55">
      <w:pPr>
        <w:pStyle w:val="Titre2"/>
      </w:pPr>
      <w:bookmarkStart w:id="40" w:name="_Toc70675474"/>
      <w:r>
        <w:t xml:space="preserve">Les </w:t>
      </w:r>
      <w:proofErr w:type="spellStart"/>
      <w:r>
        <w:t>acteurs</w:t>
      </w:r>
      <w:bookmarkEnd w:id="40"/>
      <w:proofErr w:type="spellEnd"/>
    </w:p>
    <w:p w14:paraId="5B170AA7" w14:textId="77777777" w:rsidR="00AE4A55" w:rsidRDefault="00AE4A55">
      <w:pPr>
        <w:rPr>
          <w:rFonts w:ascii="Open Sans" w:eastAsia="Source Han Sans CN Regular" w:hAnsi="Open Sans" w:cs="Lohit Devanagari"/>
          <w:kern w:val="1"/>
          <w:sz w:val="22"/>
          <w:lang w:val="en-GB" w:eastAsia="zh-CN" w:bidi="hi-IN"/>
        </w:rPr>
      </w:pPr>
    </w:p>
    <w:p w14:paraId="6B3A4EB0" w14:textId="7508FE14" w:rsidR="00015E67" w:rsidRDefault="00015E67" w:rsidP="00015E67">
      <w:pPr>
        <w:pStyle w:val="Titre2"/>
      </w:pPr>
      <w:bookmarkStart w:id="41" w:name="_Toc70675475"/>
      <w:r>
        <w:t xml:space="preserve">Le </w:t>
      </w:r>
      <w:proofErr w:type="spellStart"/>
      <w:r>
        <w:t>cas</w:t>
      </w:r>
      <w:proofErr w:type="spellEnd"/>
      <w:r>
        <w:t xml:space="preserve"> </w:t>
      </w:r>
      <w:proofErr w:type="spellStart"/>
      <w:r>
        <w:t>d’utilisation</w:t>
      </w:r>
      <w:proofErr w:type="spellEnd"/>
      <w:r>
        <w:t xml:space="preserve"> </w:t>
      </w:r>
      <w:r w:rsidR="007C23D7">
        <w:t>GESTION</w:t>
      </w:r>
      <w:bookmarkEnd w:id="41"/>
    </w:p>
    <w:p w14:paraId="5BB133C7" w14:textId="2024AB19" w:rsidR="00015E67" w:rsidRDefault="00015E67">
      <w:pPr>
        <w:pStyle w:val="Corpsdetexte"/>
        <w:jc w:val="center"/>
      </w:pPr>
    </w:p>
    <w:p w14:paraId="2EE7D9BF" w14:textId="39C4AF15" w:rsidR="00015E67" w:rsidRDefault="00174F2E">
      <w:pPr>
        <w:pStyle w:val="Corpsdetexte"/>
        <w:jc w:val="center"/>
      </w:pPr>
      <w:r>
        <w:rPr>
          <w:noProof/>
        </w:rPr>
        <w:drawing>
          <wp:anchor distT="0" distB="0" distL="114300" distR="114300" simplePos="0" relativeHeight="251663360" behindDoc="1" locked="0" layoutInCell="1" allowOverlap="1" wp14:anchorId="0FE49A82" wp14:editId="12EF4691">
            <wp:simplePos x="0" y="0"/>
            <wp:positionH relativeFrom="column">
              <wp:posOffset>0</wp:posOffset>
            </wp:positionH>
            <wp:positionV relativeFrom="paragraph">
              <wp:posOffset>126577</wp:posOffset>
            </wp:positionV>
            <wp:extent cx="6120000" cy="4550400"/>
            <wp:effectExtent l="0" t="0" r="190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000" cy="4550400"/>
                    </a:xfrm>
                    <a:prstGeom prst="rect">
                      <a:avLst/>
                    </a:prstGeom>
                  </pic:spPr>
                </pic:pic>
              </a:graphicData>
            </a:graphic>
            <wp14:sizeRelH relativeFrom="margin">
              <wp14:pctWidth>0</wp14:pctWidth>
            </wp14:sizeRelH>
            <wp14:sizeRelV relativeFrom="margin">
              <wp14:pctHeight>0</wp14:pctHeight>
            </wp14:sizeRelV>
          </wp:anchor>
        </w:drawing>
      </w:r>
    </w:p>
    <w:p w14:paraId="055B2FC4" w14:textId="164429E1" w:rsidR="00015E67" w:rsidRDefault="00015E67">
      <w:pPr>
        <w:pStyle w:val="Corpsdetexte"/>
        <w:jc w:val="center"/>
      </w:pPr>
    </w:p>
    <w:p w14:paraId="50074EA4" w14:textId="4360C25E" w:rsidR="00015E67" w:rsidRDefault="00015E67">
      <w:pPr>
        <w:pStyle w:val="Corpsdetexte"/>
        <w:jc w:val="center"/>
      </w:pPr>
    </w:p>
    <w:p w14:paraId="720D735A" w14:textId="090F306C" w:rsidR="00015E67" w:rsidRDefault="00015E67">
      <w:pPr>
        <w:pStyle w:val="Corpsdetexte"/>
        <w:jc w:val="center"/>
      </w:pPr>
    </w:p>
    <w:p w14:paraId="26C141EE" w14:textId="5F0AFEC2" w:rsidR="00015E67" w:rsidRDefault="00015E67">
      <w:pPr>
        <w:pStyle w:val="Corpsdetexte"/>
        <w:jc w:val="center"/>
      </w:pPr>
    </w:p>
    <w:p w14:paraId="43DC3444" w14:textId="71CDDBBC" w:rsidR="00015E67" w:rsidRDefault="00015E67">
      <w:pPr>
        <w:pStyle w:val="Corpsdetexte"/>
        <w:jc w:val="center"/>
      </w:pPr>
    </w:p>
    <w:p w14:paraId="01739CA2" w14:textId="63E9BC26" w:rsidR="00015E67" w:rsidRDefault="00015E67">
      <w:pPr>
        <w:pStyle w:val="Corpsdetexte"/>
        <w:jc w:val="center"/>
      </w:pPr>
    </w:p>
    <w:p w14:paraId="18E3F518" w14:textId="7C3E53C9" w:rsidR="00015E67" w:rsidRDefault="00015E67">
      <w:pPr>
        <w:pStyle w:val="Corpsdetexte"/>
        <w:jc w:val="center"/>
      </w:pPr>
    </w:p>
    <w:p w14:paraId="7E213D74" w14:textId="5C3F79A9" w:rsidR="00015E67" w:rsidRDefault="00015E67">
      <w:pPr>
        <w:pStyle w:val="Corpsdetexte"/>
        <w:jc w:val="center"/>
      </w:pPr>
    </w:p>
    <w:p w14:paraId="0A2B1F3D" w14:textId="335A2EA5" w:rsidR="00015E67" w:rsidRDefault="00015E67">
      <w:pPr>
        <w:pStyle w:val="Corpsdetexte"/>
        <w:jc w:val="center"/>
      </w:pPr>
    </w:p>
    <w:p w14:paraId="25BC2E5C" w14:textId="3F4B3EA9" w:rsidR="00015E67" w:rsidRDefault="00015E67">
      <w:pPr>
        <w:pStyle w:val="Corpsdetexte"/>
        <w:jc w:val="center"/>
      </w:pPr>
    </w:p>
    <w:p w14:paraId="44AFBEEC" w14:textId="253C424C" w:rsidR="00015E67" w:rsidRDefault="00015E67">
      <w:pPr>
        <w:pStyle w:val="Corpsdetexte"/>
        <w:jc w:val="center"/>
      </w:pPr>
    </w:p>
    <w:p w14:paraId="13C819EE" w14:textId="7E977B66" w:rsidR="00015E67" w:rsidRDefault="00015E67">
      <w:pPr>
        <w:pStyle w:val="Corpsdetexte"/>
        <w:jc w:val="center"/>
      </w:pPr>
    </w:p>
    <w:p w14:paraId="14660440" w14:textId="28BDB908" w:rsidR="00015E67" w:rsidRDefault="00015E67">
      <w:pPr>
        <w:pStyle w:val="Corpsdetexte"/>
        <w:jc w:val="center"/>
      </w:pPr>
    </w:p>
    <w:p w14:paraId="11704113" w14:textId="1A7D2F3A" w:rsidR="00015E67" w:rsidRDefault="00015E67">
      <w:pPr>
        <w:pStyle w:val="Corpsdetexte"/>
        <w:jc w:val="center"/>
      </w:pPr>
    </w:p>
    <w:p w14:paraId="4F8975D2" w14:textId="6779EA81" w:rsidR="00015E67" w:rsidRDefault="00015E67">
      <w:pPr>
        <w:pStyle w:val="Corpsdetexte"/>
        <w:jc w:val="center"/>
      </w:pPr>
    </w:p>
    <w:p w14:paraId="4B26424F" w14:textId="15CABCAC" w:rsidR="00015E67" w:rsidRDefault="00015E67">
      <w:pPr>
        <w:pStyle w:val="Corpsdetexte"/>
        <w:jc w:val="center"/>
      </w:pPr>
    </w:p>
    <w:p w14:paraId="1DB4E283" w14:textId="3F626EC4" w:rsidR="00015E67" w:rsidRDefault="00015E67">
      <w:pPr>
        <w:pStyle w:val="Corpsdetexte"/>
        <w:jc w:val="center"/>
      </w:pPr>
    </w:p>
    <w:p w14:paraId="3E40315E" w14:textId="77777777" w:rsidR="00015E67" w:rsidRDefault="00015E67">
      <w:pPr>
        <w:pStyle w:val="Corpsdetexte"/>
        <w:jc w:val="center"/>
      </w:pPr>
    </w:p>
    <w:p w14:paraId="3F30BD5B" w14:textId="5FA3E646"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10</w:t>
      </w:r>
      <w:r w:rsidRPr="0003389B">
        <w:rPr>
          <w:b/>
          <w:bCs/>
          <w:sz w:val="21"/>
          <w:szCs w:val="20"/>
          <w:u w:val="single"/>
          <w:lang w:val="fr-FR"/>
        </w:rPr>
        <w:t> : DIAGRAMME D</w:t>
      </w:r>
      <w:r>
        <w:rPr>
          <w:b/>
          <w:bCs/>
          <w:sz w:val="21"/>
          <w:szCs w:val="20"/>
          <w:u w:val="single"/>
          <w:lang w:val="fr-FR"/>
        </w:rPr>
        <w:t>E CAS D’UTILISATION « GESTION »</w:t>
      </w:r>
      <w:r w:rsidRPr="0003389B">
        <w:rPr>
          <w:b/>
          <w:bCs/>
          <w:sz w:val="21"/>
          <w:szCs w:val="20"/>
          <w:u w:val="single"/>
          <w:lang w:val="fr-FR"/>
        </w:rPr>
        <w:t xml:space="preserve"> CHEZ OC PIZZA</w:t>
      </w:r>
    </w:p>
    <w:p w14:paraId="1075623E" w14:textId="017412FF" w:rsidR="00A9438D" w:rsidRDefault="000D22B6">
      <w:pPr>
        <w:pStyle w:val="Titre3"/>
      </w:pPr>
      <w:bookmarkStart w:id="42" w:name="_Toc70675476"/>
      <w:r>
        <w:lastRenderedPageBreak/>
        <w:t xml:space="preserve">Package </w:t>
      </w:r>
      <w:r w:rsidR="00D1035B">
        <w:t>GESTION</w:t>
      </w:r>
      <w:bookmarkEnd w:id="42"/>
    </w:p>
    <w:p w14:paraId="02469E72" w14:textId="77777777" w:rsidR="00A9438D" w:rsidRDefault="000D22B6">
      <w:pPr>
        <w:pStyle w:val="Titre4"/>
      </w:pPr>
      <w:bookmarkStart w:id="43" w:name="_Toc70675477"/>
      <w:r>
        <w:t xml:space="preserve">UC1 – Cas </w:t>
      </w:r>
      <w:proofErr w:type="spellStart"/>
      <w:r>
        <w:t>d’utilisation</w:t>
      </w:r>
      <w:proofErr w:type="spellEnd"/>
      <w:r>
        <w:t xml:space="preserve"> X</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A9438D" w14:paraId="6BF13C0A" w14:textId="77777777">
        <w:trPr>
          <w:trHeight w:val="375"/>
        </w:trPr>
        <w:tc>
          <w:tcPr>
            <w:tcW w:w="2409" w:type="dxa"/>
            <w:tcBorders>
              <w:top w:val="none" w:sz="1" w:space="0" w:color="000000"/>
              <w:left w:val="none" w:sz="1" w:space="0" w:color="000000"/>
              <w:bottom w:val="none" w:sz="1" w:space="0" w:color="000000"/>
            </w:tcBorders>
            <w:shd w:val="clear" w:color="auto" w:fill="E6E6E6"/>
          </w:tcPr>
          <w:p w14:paraId="6A393E8C" w14:textId="77777777" w:rsidR="00A9438D" w:rsidRDefault="000D22B6">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31217779" w14:textId="77777777" w:rsidR="00A9438D" w:rsidRDefault="000D22B6">
            <w:pPr>
              <w:pStyle w:val="Contenudetableau"/>
            </w:pPr>
            <w:r>
              <w:t xml:space="preserve">UC1 – </w:t>
            </w:r>
            <w:proofErr w:type="spellStart"/>
            <w:r>
              <w:t>Xxxx</w:t>
            </w:r>
            <w:proofErr w:type="spellEnd"/>
          </w:p>
        </w:tc>
      </w:tr>
      <w:tr w:rsidR="00A9438D" w14:paraId="05B49BC8" w14:textId="77777777">
        <w:trPr>
          <w:trHeight w:val="375"/>
        </w:trPr>
        <w:tc>
          <w:tcPr>
            <w:tcW w:w="2409" w:type="dxa"/>
            <w:tcBorders>
              <w:left w:val="none" w:sz="1" w:space="0" w:color="000000"/>
              <w:bottom w:val="none" w:sz="1" w:space="0" w:color="000000"/>
            </w:tcBorders>
            <w:shd w:val="clear" w:color="auto" w:fill="E6E6E6"/>
          </w:tcPr>
          <w:p w14:paraId="209938BB" w14:textId="77777777" w:rsidR="00A9438D" w:rsidRDefault="000D22B6">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31222365" w14:textId="77777777" w:rsidR="00A9438D" w:rsidRDefault="00A9438D">
            <w:pPr>
              <w:pStyle w:val="Contenudetableau"/>
            </w:pPr>
          </w:p>
        </w:tc>
      </w:tr>
      <w:tr w:rsidR="00A9438D" w14:paraId="628FACFA" w14:textId="77777777">
        <w:trPr>
          <w:trHeight w:val="375"/>
        </w:trPr>
        <w:tc>
          <w:tcPr>
            <w:tcW w:w="2409" w:type="dxa"/>
            <w:tcBorders>
              <w:left w:val="none" w:sz="1" w:space="0" w:color="000000"/>
              <w:bottom w:val="none" w:sz="1" w:space="0" w:color="000000"/>
            </w:tcBorders>
            <w:shd w:val="clear" w:color="auto" w:fill="E6E6E6"/>
          </w:tcPr>
          <w:p w14:paraId="7CC90312" w14:textId="77777777" w:rsidR="00A9438D" w:rsidRDefault="000D22B6">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4687CB51" w14:textId="77777777" w:rsidR="00A9438D" w:rsidRDefault="00A9438D">
            <w:pPr>
              <w:pStyle w:val="Contenudetableau"/>
              <w:numPr>
                <w:ilvl w:val="0"/>
                <w:numId w:val="5"/>
              </w:numPr>
            </w:pPr>
          </w:p>
        </w:tc>
      </w:tr>
      <w:tr w:rsidR="00A9438D" w14:paraId="494D1F90" w14:textId="77777777">
        <w:trPr>
          <w:trHeight w:val="375"/>
        </w:trPr>
        <w:tc>
          <w:tcPr>
            <w:tcW w:w="2409" w:type="dxa"/>
            <w:tcBorders>
              <w:left w:val="none" w:sz="1" w:space="0" w:color="000000"/>
              <w:bottom w:val="none" w:sz="1" w:space="0" w:color="000000"/>
            </w:tcBorders>
            <w:shd w:val="clear" w:color="auto" w:fill="E6E6E6"/>
          </w:tcPr>
          <w:p w14:paraId="3CEBE8C2" w14:textId="77777777" w:rsidR="00A9438D" w:rsidRDefault="000D22B6">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414D3092" w14:textId="77777777" w:rsidR="00A9438D" w:rsidRDefault="00A9438D">
            <w:pPr>
              <w:pStyle w:val="Contenudetableau"/>
              <w:numPr>
                <w:ilvl w:val="0"/>
                <w:numId w:val="6"/>
              </w:numPr>
            </w:pPr>
          </w:p>
        </w:tc>
      </w:tr>
      <w:tr w:rsidR="00A9438D" w14:paraId="0055CEAD" w14:textId="77777777">
        <w:trPr>
          <w:trHeight w:val="375"/>
        </w:trPr>
        <w:tc>
          <w:tcPr>
            <w:tcW w:w="2409" w:type="dxa"/>
            <w:tcBorders>
              <w:left w:val="none" w:sz="1" w:space="0" w:color="000000"/>
              <w:bottom w:val="none" w:sz="1" w:space="0" w:color="000000"/>
            </w:tcBorders>
            <w:shd w:val="clear" w:color="auto" w:fill="E6E6E6"/>
          </w:tcPr>
          <w:p w14:paraId="2EC0BEF1" w14:textId="77777777" w:rsidR="00A9438D" w:rsidRDefault="000D22B6">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3369DF0C" w14:textId="77777777" w:rsidR="00A9438D" w:rsidRDefault="000D22B6">
            <w:pPr>
              <w:pStyle w:val="Contenudetableau"/>
              <w:numPr>
                <w:ilvl w:val="0"/>
                <w:numId w:val="7"/>
              </w:numPr>
            </w:pPr>
            <w:r>
              <w:t>…</w:t>
            </w:r>
          </w:p>
          <w:p w14:paraId="7F9E8B60" w14:textId="77777777" w:rsidR="00A9438D" w:rsidRDefault="000D22B6">
            <w:pPr>
              <w:pStyle w:val="Contenudetableau"/>
              <w:numPr>
                <w:ilvl w:val="0"/>
                <w:numId w:val="7"/>
              </w:numPr>
            </w:pPr>
            <w:r>
              <w:t>...</w:t>
            </w:r>
          </w:p>
        </w:tc>
      </w:tr>
      <w:tr w:rsidR="00A9438D" w14:paraId="60C12FDC" w14:textId="77777777">
        <w:trPr>
          <w:trHeight w:val="375"/>
        </w:trPr>
        <w:tc>
          <w:tcPr>
            <w:tcW w:w="2409" w:type="dxa"/>
            <w:tcBorders>
              <w:left w:val="none" w:sz="1" w:space="0" w:color="000000"/>
              <w:bottom w:val="none" w:sz="1" w:space="0" w:color="000000"/>
            </w:tcBorders>
            <w:shd w:val="clear" w:color="auto" w:fill="E6E6E6"/>
          </w:tcPr>
          <w:p w14:paraId="76E66C6E" w14:textId="77777777" w:rsidR="00A9438D" w:rsidRDefault="000D22B6">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00DAB0E7" w14:textId="77777777" w:rsidR="00A9438D" w:rsidRDefault="00A9438D">
            <w:pPr>
              <w:pStyle w:val="Contenudetableau"/>
            </w:pPr>
          </w:p>
        </w:tc>
      </w:tr>
      <w:tr w:rsidR="00A9438D" w14:paraId="553FE756" w14:textId="77777777">
        <w:trPr>
          <w:trHeight w:val="375"/>
        </w:trPr>
        <w:tc>
          <w:tcPr>
            <w:tcW w:w="2409" w:type="dxa"/>
            <w:tcBorders>
              <w:left w:val="none" w:sz="1" w:space="0" w:color="000000"/>
              <w:bottom w:val="none" w:sz="1" w:space="0" w:color="000000"/>
            </w:tcBorders>
            <w:shd w:val="clear" w:color="auto" w:fill="E6E6E6"/>
          </w:tcPr>
          <w:p w14:paraId="6E55EFA0" w14:textId="77777777" w:rsidR="00A9438D" w:rsidRDefault="000D22B6">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71D6B739" w14:textId="77777777" w:rsidR="00A9438D" w:rsidRDefault="00A9438D">
            <w:pPr>
              <w:pStyle w:val="Contenudetableau"/>
              <w:numPr>
                <w:ilvl w:val="0"/>
                <w:numId w:val="8"/>
              </w:numPr>
            </w:pPr>
          </w:p>
        </w:tc>
      </w:tr>
    </w:tbl>
    <w:p w14:paraId="0F9AC229" w14:textId="77777777" w:rsidR="00A9438D" w:rsidRDefault="000D22B6">
      <w:pPr>
        <w:pStyle w:val="Titre5"/>
      </w:pPr>
      <w:bookmarkStart w:id="44" w:name="_Toc70675478"/>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bookmarkEnd w:id="44"/>
      <w:proofErr w:type="spellEnd"/>
    </w:p>
    <w:p w14:paraId="3F17524C" w14:textId="77777777" w:rsidR="00A9438D" w:rsidRDefault="00A9438D">
      <w:pPr>
        <w:pStyle w:val="Corpsdetexte"/>
        <w:numPr>
          <w:ilvl w:val="0"/>
          <w:numId w:val="9"/>
        </w:numPr>
      </w:pPr>
    </w:p>
    <w:p w14:paraId="7CBCF84F" w14:textId="77777777" w:rsidR="00A9438D" w:rsidRDefault="000D22B6">
      <w:pPr>
        <w:pStyle w:val="Titre4"/>
      </w:pPr>
      <w:bookmarkStart w:id="45" w:name="_Toc70675479"/>
      <w:r>
        <w:t xml:space="preserve">Cas </w:t>
      </w:r>
      <w:proofErr w:type="spellStart"/>
      <w:r>
        <w:t>d’utilisation</w:t>
      </w:r>
      <w:proofErr w:type="spellEnd"/>
      <w:r>
        <w:t xml:space="preserve"> Y</w:t>
      </w:r>
      <w:bookmarkEnd w:id="45"/>
    </w:p>
    <w:p w14:paraId="788EF292" w14:textId="77777777" w:rsidR="00A9438D" w:rsidRDefault="000D22B6">
      <w:pPr>
        <w:pStyle w:val="Corpsdetexte"/>
      </w:pPr>
      <w:r>
        <w:t>...</w:t>
      </w:r>
    </w:p>
    <w:p w14:paraId="399F97EB" w14:textId="77777777" w:rsidR="00A9438D" w:rsidRPr="00015E67" w:rsidRDefault="000D22B6">
      <w:pPr>
        <w:pStyle w:val="Titre2"/>
        <w:rPr>
          <w:lang w:val="fr-FR"/>
        </w:rPr>
      </w:pPr>
      <w:bookmarkStart w:id="46" w:name="_Toc70675480"/>
      <w:r w:rsidRPr="00015E67">
        <w:rPr>
          <w:lang w:val="fr-FR"/>
        </w:rPr>
        <w:t>Les règles de gestion générales</w:t>
      </w:r>
      <w:bookmarkEnd w:id="46"/>
    </w:p>
    <w:p w14:paraId="3A93ED43" w14:textId="77777777" w:rsidR="00A9438D" w:rsidRPr="00015E67" w:rsidRDefault="00A9438D">
      <w:pPr>
        <w:pStyle w:val="Corpsdetexte"/>
        <w:rPr>
          <w:lang w:val="fr-FR"/>
        </w:rPr>
      </w:pPr>
    </w:p>
    <w:p w14:paraId="5801E37A" w14:textId="77777777" w:rsidR="00A9438D" w:rsidRDefault="000D22B6">
      <w:pPr>
        <w:pStyle w:val="Titre2"/>
      </w:pPr>
      <w:bookmarkStart w:id="47" w:name="_Toc70675481"/>
      <w:r>
        <w:t>Le workflow XXX</w:t>
      </w:r>
      <w:bookmarkEnd w:id="47"/>
    </w:p>
    <w:p w14:paraId="5B80ABBD" w14:textId="77777777" w:rsidR="00A9438D" w:rsidRDefault="00A9438D">
      <w:pPr>
        <w:pStyle w:val="Corpsdetexte"/>
      </w:pPr>
    </w:p>
    <w:p w14:paraId="72496B7E" w14:textId="77777777" w:rsidR="00A9438D" w:rsidRDefault="000D22B6">
      <w:pPr>
        <w:pStyle w:val="Titre1"/>
      </w:pPr>
      <w:bookmarkStart w:id="48" w:name="_Toc70675482"/>
      <w:r>
        <w:lastRenderedPageBreak/>
        <w:t>Application XXX</w:t>
      </w:r>
      <w:bookmarkEnd w:id="48"/>
    </w:p>
    <w:p w14:paraId="05ADA7F4" w14:textId="77777777" w:rsidR="00A9438D" w:rsidRDefault="000D22B6">
      <w:pPr>
        <w:pStyle w:val="Corpsdetexte"/>
      </w:pPr>
      <w:r>
        <w:t>...</w:t>
      </w:r>
    </w:p>
    <w:p w14:paraId="7210F3C2" w14:textId="77777777" w:rsidR="00A9438D" w:rsidRDefault="000D22B6">
      <w:pPr>
        <w:pStyle w:val="Titre1"/>
      </w:pPr>
      <w:bookmarkStart w:id="49" w:name="_Toc70675483"/>
      <w:proofErr w:type="spellStart"/>
      <w:r>
        <w:lastRenderedPageBreak/>
        <w:t>Glossaire</w:t>
      </w:r>
      <w:bookmarkEnd w:id="49"/>
      <w:proofErr w:type="spellEnd"/>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A9438D" w14:paraId="1586C3C3" w14:textId="77777777">
        <w:tc>
          <w:tcPr>
            <w:tcW w:w="2099" w:type="dxa"/>
            <w:tcBorders>
              <w:top w:val="none" w:sz="1" w:space="0" w:color="000000"/>
              <w:left w:val="none" w:sz="1" w:space="0" w:color="000000"/>
              <w:bottom w:val="none" w:sz="1" w:space="0" w:color="000000"/>
            </w:tcBorders>
            <w:shd w:val="clear" w:color="auto" w:fill="auto"/>
          </w:tcPr>
          <w:p w14:paraId="0F645B8E" w14:textId="77777777" w:rsidR="00A9438D" w:rsidRDefault="00A9438D">
            <w:pPr>
              <w:pStyle w:val="Contenudetableau"/>
              <w:jc w:val="both"/>
              <w:rPr>
                <w:b/>
                <w:bCs/>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181916A7" w14:textId="77777777" w:rsidR="00A9438D" w:rsidRDefault="00A9438D">
            <w:pPr>
              <w:pStyle w:val="Contenudetableau"/>
              <w:jc w:val="both"/>
            </w:pPr>
          </w:p>
        </w:tc>
      </w:tr>
      <w:tr w:rsidR="00A9438D" w14:paraId="035F4BC1" w14:textId="77777777">
        <w:tc>
          <w:tcPr>
            <w:tcW w:w="2099" w:type="dxa"/>
            <w:tcBorders>
              <w:left w:val="none" w:sz="1" w:space="0" w:color="000000"/>
              <w:bottom w:val="none" w:sz="1" w:space="0" w:color="000000"/>
            </w:tcBorders>
            <w:shd w:val="clear" w:color="auto" w:fill="auto"/>
          </w:tcPr>
          <w:p w14:paraId="6E10C111" w14:textId="77777777" w:rsidR="00A9438D" w:rsidRDefault="00A9438D">
            <w:pPr>
              <w:pStyle w:val="Contenudetableau"/>
              <w:jc w:val="both"/>
              <w:rPr>
                <w:b/>
                <w:bCs/>
              </w:rPr>
            </w:pPr>
          </w:p>
        </w:tc>
        <w:tc>
          <w:tcPr>
            <w:tcW w:w="7767" w:type="dxa"/>
            <w:tcBorders>
              <w:left w:val="none" w:sz="1" w:space="0" w:color="000000"/>
              <w:bottom w:val="none" w:sz="1" w:space="0" w:color="000000"/>
              <w:right w:val="none" w:sz="1" w:space="0" w:color="000000"/>
            </w:tcBorders>
            <w:shd w:val="clear" w:color="auto" w:fill="auto"/>
          </w:tcPr>
          <w:p w14:paraId="13CB8FFB" w14:textId="77777777" w:rsidR="00A9438D" w:rsidRDefault="00A9438D">
            <w:pPr>
              <w:pStyle w:val="Contenudetableau"/>
              <w:jc w:val="both"/>
            </w:pPr>
          </w:p>
        </w:tc>
      </w:tr>
    </w:tbl>
    <w:p w14:paraId="79E9EE19" w14:textId="77777777" w:rsidR="000D22B6" w:rsidRDefault="000D22B6">
      <w:pPr>
        <w:pStyle w:val="Corpsdetexte"/>
      </w:pPr>
    </w:p>
    <w:sectPr w:rsidR="000D22B6"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BBCED5" w14:textId="77777777" w:rsidR="000E3AB4" w:rsidRDefault="000E3AB4">
      <w:r>
        <w:separator/>
      </w:r>
    </w:p>
  </w:endnote>
  <w:endnote w:type="continuationSeparator" w:id="0">
    <w:p w14:paraId="36EA64F2" w14:textId="77777777" w:rsidR="000E3AB4" w:rsidRDefault="000E3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701" w:type="dxa"/>
      <w:tblLayout w:type="fixed"/>
      <w:tblCellMar>
        <w:left w:w="57" w:type="dxa"/>
        <w:right w:w="57" w:type="dxa"/>
      </w:tblCellMar>
      <w:tblLook w:val="0000" w:firstRow="0" w:lastRow="0" w:firstColumn="0" w:lastColumn="0" w:noHBand="0" w:noVBand="0"/>
    </w:tblPr>
    <w:tblGrid>
      <w:gridCol w:w="2778"/>
      <w:gridCol w:w="8280"/>
    </w:tblGrid>
    <w:tr w:rsidR="00572553" w:rsidRPr="001E0B5D" w14:paraId="1916794F" w14:textId="77777777" w:rsidTr="00572553">
      <w:trPr>
        <w:trHeight w:val="112"/>
      </w:trPr>
      <w:tc>
        <w:tcPr>
          <w:tcW w:w="2778" w:type="dxa"/>
          <w:shd w:val="clear" w:color="auto" w:fill="E6E6E6"/>
        </w:tcPr>
        <w:p w14:paraId="7AAD843B" w14:textId="77777777" w:rsidR="00572553" w:rsidRDefault="00572553" w:rsidP="00572553">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6DB6CE55" w14:textId="77777777" w:rsidR="00572553" w:rsidRPr="0001777D" w:rsidRDefault="00572553"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572553" w:rsidRPr="003F6882" w14:paraId="2C902727" w14:textId="77777777" w:rsidTr="00572553">
      <w:trPr>
        <w:trHeight w:val="182"/>
      </w:trPr>
      <w:tc>
        <w:tcPr>
          <w:tcW w:w="2778" w:type="dxa"/>
          <w:shd w:val="clear" w:color="auto" w:fill="E6E6E6"/>
        </w:tcPr>
        <w:p w14:paraId="0E388ADE" w14:textId="77777777" w:rsidR="00572553" w:rsidRPr="001E0B5D" w:rsidRDefault="00572553"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2A341ED9" w14:textId="77777777" w:rsidR="00572553" w:rsidRPr="005A223A" w:rsidRDefault="00572553"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sdt>
    <w:sdtPr>
      <w:rPr>
        <w:rStyle w:val="Numrodepage"/>
      </w:rPr>
      <w:id w:val="-2006431547"/>
      <w:docPartObj>
        <w:docPartGallery w:val="Page Numbers (Bottom of Page)"/>
        <w:docPartUnique/>
      </w:docPartObj>
    </w:sdtPr>
    <w:sdtEndPr>
      <w:rPr>
        <w:rStyle w:val="Numrodepage"/>
      </w:rPr>
    </w:sdtEndPr>
    <w:sdtContent>
      <w:p w14:paraId="313ABF1D" w14:textId="77777777" w:rsidR="00572553" w:rsidRDefault="00572553" w:rsidP="00572553">
        <w:pPr>
          <w:pStyle w:val="Pieddepage"/>
          <w:framePr w:wrap="none" w:vAnchor="text" w:hAnchor="page" w:x="11441" w:y="316"/>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5C27B00" w14:textId="77777777" w:rsidR="00572553" w:rsidRPr="005A223A" w:rsidRDefault="005725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9B1503" w14:textId="77777777" w:rsidR="000E3AB4" w:rsidRDefault="000E3AB4">
      <w:r>
        <w:separator/>
      </w:r>
    </w:p>
  </w:footnote>
  <w:footnote w:type="continuationSeparator" w:id="0">
    <w:p w14:paraId="12522C79" w14:textId="77777777" w:rsidR="000E3AB4" w:rsidRDefault="000E3AB4">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4912B3"/>
    <w:multiLevelType w:val="hybridMultilevel"/>
    <w:tmpl w:val="1AF47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2116EC6"/>
    <w:multiLevelType w:val="hybridMultilevel"/>
    <w:tmpl w:val="CC7E95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4AC6AE0"/>
    <w:multiLevelType w:val="hybridMultilevel"/>
    <w:tmpl w:val="93140E08"/>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6400362"/>
    <w:multiLevelType w:val="hybridMultilevel"/>
    <w:tmpl w:val="E34C5B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06A17F86"/>
    <w:multiLevelType w:val="hybridMultilevel"/>
    <w:tmpl w:val="320206E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D603BA4"/>
    <w:multiLevelType w:val="multilevel"/>
    <w:tmpl w:val="AD565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71367F3"/>
    <w:multiLevelType w:val="multilevel"/>
    <w:tmpl w:val="502C1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179B3A05"/>
    <w:multiLevelType w:val="hybridMultilevel"/>
    <w:tmpl w:val="1812CCAE"/>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9" w15:restartNumberingAfterBreak="0">
    <w:nsid w:val="216265BE"/>
    <w:multiLevelType w:val="hybridMultilevel"/>
    <w:tmpl w:val="D96A5FB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26787181"/>
    <w:multiLevelType w:val="hybridMultilevel"/>
    <w:tmpl w:val="9D1EF60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2"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15:restartNumberingAfterBreak="0">
    <w:nsid w:val="2F545886"/>
    <w:multiLevelType w:val="multilevel"/>
    <w:tmpl w:val="9D46F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D0F16F4"/>
    <w:multiLevelType w:val="hybridMultilevel"/>
    <w:tmpl w:val="9AFC623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5" w15:restartNumberingAfterBreak="0">
    <w:nsid w:val="408C6FE4"/>
    <w:multiLevelType w:val="multilevel"/>
    <w:tmpl w:val="9A44AB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7890D53"/>
    <w:multiLevelType w:val="hybridMultilevel"/>
    <w:tmpl w:val="B81ED11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7" w15:restartNumberingAfterBreak="0">
    <w:nsid w:val="50E7008F"/>
    <w:multiLevelType w:val="hybridMultilevel"/>
    <w:tmpl w:val="403CBB8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8" w15:restartNumberingAfterBreak="0">
    <w:nsid w:val="54BA3D09"/>
    <w:multiLevelType w:val="multilevel"/>
    <w:tmpl w:val="B518EA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0" w15:restartNumberingAfterBreak="0">
    <w:nsid w:val="614C5D55"/>
    <w:multiLevelType w:val="hybridMultilevel"/>
    <w:tmpl w:val="AD5655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3C54FE8"/>
    <w:multiLevelType w:val="hybridMultilevel"/>
    <w:tmpl w:val="85CC6C76"/>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2"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3" w15:restartNumberingAfterBreak="0">
    <w:nsid w:val="7449532A"/>
    <w:multiLevelType w:val="hybridMultilevel"/>
    <w:tmpl w:val="1EF88A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623687A"/>
    <w:multiLevelType w:val="hybridMultilevel"/>
    <w:tmpl w:val="AE987E2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5" w15:restartNumberingAfterBreak="0">
    <w:nsid w:val="77693E45"/>
    <w:multiLevelType w:val="hybridMultilevel"/>
    <w:tmpl w:val="413AD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7E25BC7"/>
    <w:multiLevelType w:val="hybridMultilevel"/>
    <w:tmpl w:val="374485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7"/>
  </w:num>
  <w:num w:numId="11">
    <w:abstractNumId w:val="16"/>
  </w:num>
  <w:num w:numId="12">
    <w:abstractNumId w:val="10"/>
  </w:num>
  <w:num w:numId="13">
    <w:abstractNumId w:val="32"/>
  </w:num>
  <w:num w:numId="14">
    <w:abstractNumId w:val="21"/>
  </w:num>
  <w:num w:numId="15">
    <w:abstractNumId w:val="36"/>
  </w:num>
  <w:num w:numId="16">
    <w:abstractNumId w:val="14"/>
  </w:num>
  <w:num w:numId="17">
    <w:abstractNumId w:val="22"/>
  </w:num>
  <w:num w:numId="18">
    <w:abstractNumId w:val="35"/>
  </w:num>
  <w:num w:numId="19">
    <w:abstractNumId w:val="12"/>
  </w:num>
  <w:num w:numId="20">
    <w:abstractNumId w:val="29"/>
  </w:num>
  <w:num w:numId="21">
    <w:abstractNumId w:val="34"/>
  </w:num>
  <w:num w:numId="22">
    <w:abstractNumId w:val="0"/>
  </w:num>
  <w:num w:numId="23">
    <w:abstractNumId w:val="0"/>
  </w:num>
  <w:num w:numId="24">
    <w:abstractNumId w:val="0"/>
  </w:num>
  <w:num w:numId="25">
    <w:abstractNumId w:val="0"/>
  </w:num>
  <w:num w:numId="26">
    <w:abstractNumId w:val="0"/>
  </w:num>
  <w:num w:numId="27">
    <w:abstractNumId w:val="20"/>
  </w:num>
  <w:num w:numId="28">
    <w:abstractNumId w:val="30"/>
  </w:num>
  <w:num w:numId="29">
    <w:abstractNumId w:val="24"/>
  </w:num>
  <w:num w:numId="30">
    <w:abstractNumId w:val="13"/>
  </w:num>
  <w:num w:numId="31">
    <w:abstractNumId w:val="19"/>
  </w:num>
  <w:num w:numId="32">
    <w:abstractNumId w:val="33"/>
  </w:num>
  <w:num w:numId="33">
    <w:abstractNumId w:val="9"/>
  </w:num>
  <w:num w:numId="34">
    <w:abstractNumId w:val="11"/>
  </w:num>
  <w:num w:numId="35">
    <w:abstractNumId w:val="27"/>
  </w:num>
  <w:num w:numId="36">
    <w:abstractNumId w:val="26"/>
  </w:num>
  <w:num w:numId="37">
    <w:abstractNumId w:val="18"/>
  </w:num>
  <w:num w:numId="38">
    <w:abstractNumId w:val="31"/>
  </w:num>
  <w:num w:numId="39">
    <w:abstractNumId w:val="15"/>
  </w:num>
  <w:num w:numId="40">
    <w:abstractNumId w:val="25"/>
  </w:num>
  <w:num w:numId="41">
    <w:abstractNumId w:val="28"/>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2AFC"/>
    <w:rsid w:val="00003508"/>
    <w:rsid w:val="000157B1"/>
    <w:rsid w:val="00015E67"/>
    <w:rsid w:val="0001777D"/>
    <w:rsid w:val="000301B5"/>
    <w:rsid w:val="0003389B"/>
    <w:rsid w:val="00034A79"/>
    <w:rsid w:val="00041C2B"/>
    <w:rsid w:val="00047846"/>
    <w:rsid w:val="000525A8"/>
    <w:rsid w:val="00060E49"/>
    <w:rsid w:val="00075306"/>
    <w:rsid w:val="000925F4"/>
    <w:rsid w:val="000A3E2D"/>
    <w:rsid w:val="000A4209"/>
    <w:rsid w:val="000C669B"/>
    <w:rsid w:val="000D04F5"/>
    <w:rsid w:val="000D22B6"/>
    <w:rsid w:val="000E3AB4"/>
    <w:rsid w:val="000E671C"/>
    <w:rsid w:val="000F26A5"/>
    <w:rsid w:val="000F708E"/>
    <w:rsid w:val="0012162E"/>
    <w:rsid w:val="00142E01"/>
    <w:rsid w:val="00143851"/>
    <w:rsid w:val="00144731"/>
    <w:rsid w:val="00146CDA"/>
    <w:rsid w:val="001569B0"/>
    <w:rsid w:val="00157805"/>
    <w:rsid w:val="00157816"/>
    <w:rsid w:val="00174F2E"/>
    <w:rsid w:val="001840D3"/>
    <w:rsid w:val="001C3320"/>
    <w:rsid w:val="001E0B5D"/>
    <w:rsid w:val="001E212C"/>
    <w:rsid w:val="001E2664"/>
    <w:rsid w:val="001E4507"/>
    <w:rsid w:val="001F0FAB"/>
    <w:rsid w:val="00203A29"/>
    <w:rsid w:val="0020514F"/>
    <w:rsid w:val="00207594"/>
    <w:rsid w:val="002410E9"/>
    <w:rsid w:val="00247D59"/>
    <w:rsid w:val="00262C00"/>
    <w:rsid w:val="00265DE4"/>
    <w:rsid w:val="002A6A57"/>
    <w:rsid w:val="002A74EC"/>
    <w:rsid w:val="002D4F6E"/>
    <w:rsid w:val="002E04A2"/>
    <w:rsid w:val="002E1371"/>
    <w:rsid w:val="002E74D7"/>
    <w:rsid w:val="002F0C31"/>
    <w:rsid w:val="0030757C"/>
    <w:rsid w:val="00307762"/>
    <w:rsid w:val="003613CD"/>
    <w:rsid w:val="003678D4"/>
    <w:rsid w:val="003802E6"/>
    <w:rsid w:val="00382D19"/>
    <w:rsid w:val="00386252"/>
    <w:rsid w:val="003A4B06"/>
    <w:rsid w:val="003B2F8F"/>
    <w:rsid w:val="003D5077"/>
    <w:rsid w:val="003D74E3"/>
    <w:rsid w:val="003F30F2"/>
    <w:rsid w:val="003F6882"/>
    <w:rsid w:val="003F74EA"/>
    <w:rsid w:val="004023BC"/>
    <w:rsid w:val="00402665"/>
    <w:rsid w:val="00412EC5"/>
    <w:rsid w:val="004218CF"/>
    <w:rsid w:val="00430804"/>
    <w:rsid w:val="00437475"/>
    <w:rsid w:val="004560CE"/>
    <w:rsid w:val="004607AD"/>
    <w:rsid w:val="00467974"/>
    <w:rsid w:val="004819AA"/>
    <w:rsid w:val="004A556B"/>
    <w:rsid w:val="004A70ED"/>
    <w:rsid w:val="004A7301"/>
    <w:rsid w:val="004C0417"/>
    <w:rsid w:val="004C6049"/>
    <w:rsid w:val="004D2105"/>
    <w:rsid w:val="00517BA9"/>
    <w:rsid w:val="00526FA0"/>
    <w:rsid w:val="00531F73"/>
    <w:rsid w:val="005321A9"/>
    <w:rsid w:val="00541672"/>
    <w:rsid w:val="0054277D"/>
    <w:rsid w:val="0054499E"/>
    <w:rsid w:val="005509D5"/>
    <w:rsid w:val="00563829"/>
    <w:rsid w:val="00572553"/>
    <w:rsid w:val="005876C8"/>
    <w:rsid w:val="005958E2"/>
    <w:rsid w:val="005A223A"/>
    <w:rsid w:val="005A5DD4"/>
    <w:rsid w:val="005A6186"/>
    <w:rsid w:val="005B1997"/>
    <w:rsid w:val="005B3FCD"/>
    <w:rsid w:val="005C3337"/>
    <w:rsid w:val="005D126C"/>
    <w:rsid w:val="005D218A"/>
    <w:rsid w:val="005F7733"/>
    <w:rsid w:val="00600968"/>
    <w:rsid w:val="006025FB"/>
    <w:rsid w:val="006077D7"/>
    <w:rsid w:val="006157B8"/>
    <w:rsid w:val="00620D51"/>
    <w:rsid w:val="00620D87"/>
    <w:rsid w:val="006259E1"/>
    <w:rsid w:val="00627E64"/>
    <w:rsid w:val="00641C92"/>
    <w:rsid w:val="006632FE"/>
    <w:rsid w:val="00685E6A"/>
    <w:rsid w:val="00697EF8"/>
    <w:rsid w:val="006B1636"/>
    <w:rsid w:val="006B247B"/>
    <w:rsid w:val="006C19F6"/>
    <w:rsid w:val="006D52F8"/>
    <w:rsid w:val="006F43FE"/>
    <w:rsid w:val="007217CB"/>
    <w:rsid w:val="00722C02"/>
    <w:rsid w:val="00733329"/>
    <w:rsid w:val="007369F6"/>
    <w:rsid w:val="00742F29"/>
    <w:rsid w:val="0076189C"/>
    <w:rsid w:val="00765D37"/>
    <w:rsid w:val="00765EF4"/>
    <w:rsid w:val="00770FAF"/>
    <w:rsid w:val="00772971"/>
    <w:rsid w:val="007766C1"/>
    <w:rsid w:val="0079557E"/>
    <w:rsid w:val="0079643C"/>
    <w:rsid w:val="007970B1"/>
    <w:rsid w:val="007979AF"/>
    <w:rsid w:val="007A2601"/>
    <w:rsid w:val="007C23D7"/>
    <w:rsid w:val="007C429E"/>
    <w:rsid w:val="007C589F"/>
    <w:rsid w:val="007C6B84"/>
    <w:rsid w:val="007D3A9B"/>
    <w:rsid w:val="007D767B"/>
    <w:rsid w:val="007E383F"/>
    <w:rsid w:val="00805946"/>
    <w:rsid w:val="0080724B"/>
    <w:rsid w:val="00811585"/>
    <w:rsid w:val="00813F99"/>
    <w:rsid w:val="0082290C"/>
    <w:rsid w:val="0082649A"/>
    <w:rsid w:val="0083761D"/>
    <w:rsid w:val="00846A87"/>
    <w:rsid w:val="008741B2"/>
    <w:rsid w:val="00881D7D"/>
    <w:rsid w:val="0089019B"/>
    <w:rsid w:val="00894324"/>
    <w:rsid w:val="008A2EE2"/>
    <w:rsid w:val="008A3880"/>
    <w:rsid w:val="008A497A"/>
    <w:rsid w:val="008A6E6C"/>
    <w:rsid w:val="008C165D"/>
    <w:rsid w:val="008D2CEE"/>
    <w:rsid w:val="008D5732"/>
    <w:rsid w:val="008E3E77"/>
    <w:rsid w:val="008E6A1B"/>
    <w:rsid w:val="008E6ED1"/>
    <w:rsid w:val="008F4B6F"/>
    <w:rsid w:val="00924F6B"/>
    <w:rsid w:val="00942B3F"/>
    <w:rsid w:val="00944E87"/>
    <w:rsid w:val="00956E9A"/>
    <w:rsid w:val="00962ECF"/>
    <w:rsid w:val="00966CD1"/>
    <w:rsid w:val="009B3DAB"/>
    <w:rsid w:val="009B6447"/>
    <w:rsid w:val="009B7C4F"/>
    <w:rsid w:val="009B7E22"/>
    <w:rsid w:val="009F6215"/>
    <w:rsid w:val="00A02DF9"/>
    <w:rsid w:val="00A07CC6"/>
    <w:rsid w:val="00A144EB"/>
    <w:rsid w:val="00A32987"/>
    <w:rsid w:val="00A372E4"/>
    <w:rsid w:val="00A43593"/>
    <w:rsid w:val="00A471C1"/>
    <w:rsid w:val="00A51689"/>
    <w:rsid w:val="00A54213"/>
    <w:rsid w:val="00A6612F"/>
    <w:rsid w:val="00A71F4B"/>
    <w:rsid w:val="00A7703A"/>
    <w:rsid w:val="00A80076"/>
    <w:rsid w:val="00A823AB"/>
    <w:rsid w:val="00A840EB"/>
    <w:rsid w:val="00A90CAE"/>
    <w:rsid w:val="00A9208E"/>
    <w:rsid w:val="00A9438D"/>
    <w:rsid w:val="00A955C6"/>
    <w:rsid w:val="00A95F98"/>
    <w:rsid w:val="00AB0AC0"/>
    <w:rsid w:val="00AB0C00"/>
    <w:rsid w:val="00AB2033"/>
    <w:rsid w:val="00AC60E0"/>
    <w:rsid w:val="00AD65FB"/>
    <w:rsid w:val="00AE4A55"/>
    <w:rsid w:val="00AE630D"/>
    <w:rsid w:val="00B02930"/>
    <w:rsid w:val="00B03392"/>
    <w:rsid w:val="00B06F87"/>
    <w:rsid w:val="00B14F4C"/>
    <w:rsid w:val="00B217D3"/>
    <w:rsid w:val="00B237AF"/>
    <w:rsid w:val="00B32383"/>
    <w:rsid w:val="00B62489"/>
    <w:rsid w:val="00B71B15"/>
    <w:rsid w:val="00B8119B"/>
    <w:rsid w:val="00B8699C"/>
    <w:rsid w:val="00B9737A"/>
    <w:rsid w:val="00BB0F52"/>
    <w:rsid w:val="00BB33D5"/>
    <w:rsid w:val="00BB4849"/>
    <w:rsid w:val="00BB6BF1"/>
    <w:rsid w:val="00BD44B0"/>
    <w:rsid w:val="00BD6E11"/>
    <w:rsid w:val="00BE015B"/>
    <w:rsid w:val="00BE4E93"/>
    <w:rsid w:val="00BF1CE6"/>
    <w:rsid w:val="00BF7F99"/>
    <w:rsid w:val="00C027C8"/>
    <w:rsid w:val="00C0328A"/>
    <w:rsid w:val="00C0509B"/>
    <w:rsid w:val="00C17614"/>
    <w:rsid w:val="00C2497C"/>
    <w:rsid w:val="00C73624"/>
    <w:rsid w:val="00C764B4"/>
    <w:rsid w:val="00CA380F"/>
    <w:rsid w:val="00CB4A6B"/>
    <w:rsid w:val="00CB7945"/>
    <w:rsid w:val="00CC2DF6"/>
    <w:rsid w:val="00CC40F6"/>
    <w:rsid w:val="00CC53EC"/>
    <w:rsid w:val="00CF475B"/>
    <w:rsid w:val="00D03464"/>
    <w:rsid w:val="00D1035B"/>
    <w:rsid w:val="00D11437"/>
    <w:rsid w:val="00D214CC"/>
    <w:rsid w:val="00D31C8D"/>
    <w:rsid w:val="00D34BDB"/>
    <w:rsid w:val="00D36789"/>
    <w:rsid w:val="00D505A3"/>
    <w:rsid w:val="00D518E6"/>
    <w:rsid w:val="00D572F4"/>
    <w:rsid w:val="00D71B0D"/>
    <w:rsid w:val="00D748BA"/>
    <w:rsid w:val="00D7683B"/>
    <w:rsid w:val="00D95C92"/>
    <w:rsid w:val="00D96A7C"/>
    <w:rsid w:val="00D96C2A"/>
    <w:rsid w:val="00DA540A"/>
    <w:rsid w:val="00DA6810"/>
    <w:rsid w:val="00DB58F3"/>
    <w:rsid w:val="00DB6D1F"/>
    <w:rsid w:val="00DC3733"/>
    <w:rsid w:val="00DD3A92"/>
    <w:rsid w:val="00DE0192"/>
    <w:rsid w:val="00DE4571"/>
    <w:rsid w:val="00E10208"/>
    <w:rsid w:val="00E20E31"/>
    <w:rsid w:val="00E254D9"/>
    <w:rsid w:val="00E375C8"/>
    <w:rsid w:val="00E57ED7"/>
    <w:rsid w:val="00E8461D"/>
    <w:rsid w:val="00EA30A7"/>
    <w:rsid w:val="00ED7FB3"/>
    <w:rsid w:val="00EF701F"/>
    <w:rsid w:val="00F06879"/>
    <w:rsid w:val="00F17437"/>
    <w:rsid w:val="00F46548"/>
    <w:rsid w:val="00F47E32"/>
    <w:rsid w:val="00F534BA"/>
    <w:rsid w:val="00F60584"/>
    <w:rsid w:val="00F7370E"/>
    <w:rsid w:val="00F7688C"/>
    <w:rsid w:val="00F80E86"/>
    <w:rsid w:val="00F838FC"/>
    <w:rsid w:val="00FA02D0"/>
    <w:rsid w:val="00FA11AC"/>
    <w:rsid w:val="00FA36E3"/>
    <w:rsid w:val="00FA566D"/>
    <w:rsid w:val="00FA5F85"/>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CB"/>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widowControl/>
      <w:suppressLineNumbers w:val="0"/>
      <w:suppressAutoHyphens w:val="0"/>
      <w:spacing w:before="120" w:after="120"/>
    </w:pPr>
    <w:rPr>
      <w:rFonts w:asciiTheme="minorHAnsi" w:eastAsia="Times New Roman" w:hAnsiTheme="minorHAnsi" w:cstheme="minorHAnsi"/>
      <w:b/>
      <w:bCs/>
      <w:caps/>
      <w:kern w:val="0"/>
      <w:sz w:val="20"/>
      <w:szCs w:val="20"/>
      <w:lang w:val="fr-FR" w:eastAsia="fr-FR" w:bidi="ar-SA"/>
    </w:rPr>
  </w:style>
  <w:style w:type="paragraph" w:styleId="TM2">
    <w:name w:val="toc 2"/>
    <w:basedOn w:val="Index"/>
    <w:uiPriority w:val="39"/>
    <w:pPr>
      <w:widowControl/>
      <w:suppressLineNumbers w:val="0"/>
      <w:suppressAutoHyphens w:val="0"/>
      <w:ind w:left="240"/>
    </w:pPr>
    <w:rPr>
      <w:rFonts w:asciiTheme="minorHAnsi" w:eastAsia="Times New Roman" w:hAnsiTheme="minorHAnsi" w:cstheme="minorHAnsi"/>
      <w:smallCaps/>
      <w:kern w:val="0"/>
      <w:sz w:val="20"/>
      <w:szCs w:val="20"/>
      <w:lang w:val="fr-FR" w:eastAsia="fr-FR" w:bidi="ar-SA"/>
    </w:rPr>
  </w:style>
  <w:style w:type="paragraph" w:styleId="TM3">
    <w:name w:val="toc 3"/>
    <w:basedOn w:val="Index"/>
    <w:uiPriority w:val="39"/>
    <w:pPr>
      <w:widowControl/>
      <w:suppressLineNumbers w:val="0"/>
      <w:suppressAutoHyphens w:val="0"/>
      <w:ind w:left="480"/>
    </w:pPr>
    <w:rPr>
      <w:rFonts w:asciiTheme="minorHAnsi" w:eastAsia="Times New Roman" w:hAnsiTheme="minorHAnsi" w:cstheme="minorHAnsi"/>
      <w:i/>
      <w:iCs/>
      <w:kern w:val="0"/>
      <w:sz w:val="20"/>
      <w:szCs w:val="20"/>
      <w:lang w:val="fr-FR" w:eastAsia="fr-FR" w:bidi="ar-SA"/>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widowControl/>
      <w:suppressLineNumbers w:val="0"/>
      <w:suppressAutoHyphens w:val="0"/>
      <w:ind w:left="720"/>
    </w:pPr>
    <w:rPr>
      <w:rFonts w:asciiTheme="minorHAnsi" w:eastAsia="Times New Roman" w:hAnsiTheme="minorHAnsi" w:cstheme="minorHAnsi"/>
      <w:kern w:val="0"/>
      <w:sz w:val="18"/>
      <w:szCs w:val="18"/>
      <w:lang w:val="fr-FR" w:eastAsia="fr-FR" w:bidi="ar-SA"/>
    </w:rPr>
  </w:style>
  <w:style w:type="paragraph" w:styleId="TM5">
    <w:name w:val="toc 5"/>
    <w:basedOn w:val="Index"/>
    <w:uiPriority w:val="39"/>
    <w:pPr>
      <w:widowControl/>
      <w:suppressLineNumbers w:val="0"/>
      <w:suppressAutoHyphens w:val="0"/>
      <w:ind w:left="960"/>
    </w:pPr>
    <w:rPr>
      <w:rFonts w:asciiTheme="minorHAnsi" w:eastAsia="Times New Roman" w:hAnsiTheme="minorHAnsi" w:cstheme="minorHAnsi"/>
      <w:kern w:val="0"/>
      <w:sz w:val="18"/>
      <w:szCs w:val="18"/>
      <w:lang w:val="fr-FR" w:eastAsia="fr-FR" w:bidi="ar-SA"/>
    </w:r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ind w:left="1920"/>
    </w:pPr>
    <w:rPr>
      <w:rFonts w:asciiTheme="minorHAnsi" w:hAnsiTheme="minorHAnsi" w:cstheme="minorHAnsi"/>
      <w:sz w:val="18"/>
      <w:szCs w:val="18"/>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 w:type="character" w:styleId="Numrodepage">
    <w:name w:val="page number"/>
    <w:basedOn w:val="Policepardfaut"/>
    <w:uiPriority w:val="99"/>
    <w:semiHidden/>
    <w:unhideWhenUsed/>
    <w:rsid w:val="00572553"/>
  </w:style>
  <w:style w:type="paragraph" w:styleId="En-ttedetabledesmatires">
    <w:name w:val="TOC Heading"/>
    <w:basedOn w:val="Titre1"/>
    <w:next w:val="Normal"/>
    <w:uiPriority w:val="39"/>
    <w:unhideWhenUsed/>
    <w:qFormat/>
    <w:rsid w:val="00E375C8"/>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after="0" w:line="276" w:lineRule="auto"/>
      <w:outlineLvl w:val="9"/>
    </w:pPr>
    <w:rPr>
      <w:rFonts w:asciiTheme="majorHAnsi" w:eastAsiaTheme="majorEastAsia" w:hAnsiTheme="majorHAnsi" w:cstheme="majorBidi"/>
      <w:bCs/>
      <w:smallCaps w:val="0"/>
      <w:color w:val="2F5496" w:themeColor="accent1" w:themeShade="BF"/>
      <w:kern w:val="0"/>
      <w:sz w:val="28"/>
      <w:szCs w:val="28"/>
      <w:lang w:val="fr-FR" w:eastAsia="fr-FR" w:bidi="ar-SA"/>
    </w:rPr>
  </w:style>
  <w:style w:type="paragraph" w:styleId="TM6">
    <w:name w:val="toc 6"/>
    <w:basedOn w:val="Normal"/>
    <w:next w:val="Normal"/>
    <w:autoRedefine/>
    <w:uiPriority w:val="39"/>
    <w:semiHidden/>
    <w:unhideWhenUsed/>
    <w:rsid w:val="00E375C8"/>
    <w:pPr>
      <w:ind w:left="1200"/>
    </w:pPr>
    <w:rPr>
      <w:rFonts w:asciiTheme="minorHAnsi" w:hAnsiTheme="minorHAnsi" w:cstheme="minorHAnsi"/>
      <w:sz w:val="18"/>
      <w:szCs w:val="18"/>
    </w:rPr>
  </w:style>
  <w:style w:type="paragraph" w:styleId="TM7">
    <w:name w:val="toc 7"/>
    <w:basedOn w:val="Normal"/>
    <w:next w:val="Normal"/>
    <w:autoRedefine/>
    <w:uiPriority w:val="39"/>
    <w:semiHidden/>
    <w:unhideWhenUsed/>
    <w:rsid w:val="00E375C8"/>
    <w:pPr>
      <w:ind w:left="1440"/>
    </w:pPr>
    <w:rPr>
      <w:rFonts w:asciiTheme="minorHAnsi" w:hAnsiTheme="minorHAnsi" w:cstheme="minorHAnsi"/>
      <w:sz w:val="18"/>
      <w:szCs w:val="18"/>
    </w:rPr>
  </w:style>
  <w:style w:type="paragraph" w:styleId="TM8">
    <w:name w:val="toc 8"/>
    <w:basedOn w:val="Normal"/>
    <w:next w:val="Normal"/>
    <w:autoRedefine/>
    <w:uiPriority w:val="39"/>
    <w:semiHidden/>
    <w:unhideWhenUsed/>
    <w:rsid w:val="00E375C8"/>
    <w:pPr>
      <w:ind w:left="1680"/>
    </w:pPr>
    <w:rPr>
      <w:rFonts w:asciiTheme="minorHAnsi" w:hAnsiTheme="minorHAnsi" w:cstheme="minorHAnsi"/>
      <w:sz w:val="18"/>
      <w:szCs w:val="18"/>
    </w:rPr>
  </w:style>
  <w:style w:type="table" w:styleId="Grilledutableau">
    <w:name w:val="Table Grid"/>
    <w:basedOn w:val="TableauNormal"/>
    <w:uiPriority w:val="39"/>
    <w:rsid w:val="00F60584"/>
    <w:rPr>
      <w:rFonts w:asciiTheme="minorHAnsi" w:eastAsiaTheme="minorHAnsi" w:hAnsiTheme="minorHAnsi"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84181752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eader" Target="head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33</Pages>
  <Words>4326</Words>
  <Characters>23798</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239</cp:revision>
  <cp:lastPrinted>2021-04-30T09:44:00Z</cp:lastPrinted>
  <dcterms:created xsi:type="dcterms:W3CDTF">2021-04-22T21:31:00Z</dcterms:created>
  <dcterms:modified xsi:type="dcterms:W3CDTF">2021-04-30T09:57:00Z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