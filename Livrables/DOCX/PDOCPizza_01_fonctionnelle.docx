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2CE71CA8" w14:textId="1FB6A699" w:rsidR="00F7688C" w:rsidRDefault="000D22B6">
      <w:pPr>
        <w:pStyle w:val="TM1"/>
        <w:rPr>
          <w:rFonts w:eastAsiaTheme="minorEastAsia" w:cstheme="minorBidi"/>
          <w:b w:val="0"/>
          <w:noProof/>
        </w:rPr>
      </w:pPr>
      <w:r>
        <w:fldChar w:fldCharType="begin"/>
      </w:r>
      <w:r w:rsidRPr="005A223A">
        <w:instrText xml:space="preserve"> TOC \f \o "1-9" \t "Titre 10,10" </w:instrText>
      </w:r>
      <w:r>
        <w:fldChar w:fldCharType="separate"/>
      </w:r>
      <w:r w:rsidR="00F7688C" w:rsidRPr="00F7688C">
        <w:rPr>
          <w:noProof/>
          <w:lang w:bidi="hi-IN"/>
        </w:rPr>
        <w:t>1 - Versions</w:t>
      </w:r>
      <w:r w:rsidR="00F7688C" w:rsidRPr="00F7688C">
        <w:rPr>
          <w:noProof/>
        </w:rPr>
        <w:tab/>
      </w:r>
      <w:r w:rsidR="00F7688C">
        <w:rPr>
          <w:noProof/>
        </w:rPr>
        <w:fldChar w:fldCharType="begin"/>
      </w:r>
      <w:r w:rsidR="00F7688C" w:rsidRPr="00F7688C">
        <w:rPr>
          <w:noProof/>
        </w:rPr>
        <w:instrText xml:space="preserve"> PAGEREF _Toc70599140 \h </w:instrText>
      </w:r>
      <w:r w:rsidR="00F7688C">
        <w:rPr>
          <w:noProof/>
        </w:rPr>
      </w:r>
      <w:r w:rsidR="00F7688C">
        <w:rPr>
          <w:noProof/>
        </w:rPr>
        <w:fldChar w:fldCharType="separate"/>
      </w:r>
      <w:r w:rsidR="00F7688C" w:rsidRPr="00F7688C">
        <w:rPr>
          <w:noProof/>
        </w:rPr>
        <w:t>3</w:t>
      </w:r>
      <w:r w:rsidR="00F7688C">
        <w:rPr>
          <w:noProof/>
        </w:rPr>
        <w:fldChar w:fldCharType="end"/>
      </w:r>
    </w:p>
    <w:p w14:paraId="3943356B" w14:textId="1DA9AFB8" w:rsidR="00F7688C" w:rsidRDefault="00F7688C">
      <w:pPr>
        <w:pStyle w:val="TM1"/>
        <w:rPr>
          <w:rFonts w:eastAsiaTheme="minorEastAsia" w:cstheme="minorBidi"/>
          <w:b w:val="0"/>
          <w:noProof/>
        </w:rPr>
      </w:pPr>
      <w:r w:rsidRPr="00F7688C">
        <w:rPr>
          <w:noProof/>
          <w:lang w:bidi="hi-IN"/>
        </w:rPr>
        <w:t>2 - Introduction</w:t>
      </w:r>
      <w:r w:rsidRPr="00F7688C">
        <w:rPr>
          <w:noProof/>
        </w:rPr>
        <w:tab/>
      </w:r>
      <w:r>
        <w:rPr>
          <w:noProof/>
        </w:rPr>
        <w:fldChar w:fldCharType="begin"/>
      </w:r>
      <w:r w:rsidRPr="00F7688C">
        <w:rPr>
          <w:noProof/>
        </w:rPr>
        <w:instrText xml:space="preserve"> PAGEREF _Toc70599141 \h </w:instrText>
      </w:r>
      <w:r>
        <w:rPr>
          <w:noProof/>
        </w:rPr>
      </w:r>
      <w:r>
        <w:rPr>
          <w:noProof/>
        </w:rPr>
        <w:fldChar w:fldCharType="separate"/>
      </w:r>
      <w:r w:rsidRPr="00F7688C">
        <w:rPr>
          <w:noProof/>
        </w:rPr>
        <w:t>4</w:t>
      </w:r>
      <w:r>
        <w:rPr>
          <w:noProof/>
        </w:rPr>
        <w:fldChar w:fldCharType="end"/>
      </w:r>
    </w:p>
    <w:p w14:paraId="62652249" w14:textId="74796C88" w:rsidR="00F7688C" w:rsidRDefault="00F7688C">
      <w:pPr>
        <w:pStyle w:val="TM2"/>
        <w:rPr>
          <w:rFonts w:eastAsiaTheme="minorEastAsia" w:cstheme="minorBidi"/>
          <w:noProof/>
          <w:sz w:val="24"/>
        </w:rPr>
      </w:pPr>
      <w:r w:rsidRPr="00F7688C">
        <w:rPr>
          <w:noProof/>
          <w:lang w:bidi="hi-IN"/>
        </w:rPr>
        <w:t>2.1 - Objet du document</w:t>
      </w:r>
      <w:r w:rsidRPr="00F7688C">
        <w:rPr>
          <w:noProof/>
        </w:rPr>
        <w:tab/>
      </w:r>
      <w:r>
        <w:rPr>
          <w:noProof/>
        </w:rPr>
        <w:fldChar w:fldCharType="begin"/>
      </w:r>
      <w:r w:rsidRPr="00F7688C">
        <w:rPr>
          <w:noProof/>
        </w:rPr>
        <w:instrText xml:space="preserve"> PAGEREF _Toc70599142 \h </w:instrText>
      </w:r>
      <w:r>
        <w:rPr>
          <w:noProof/>
        </w:rPr>
      </w:r>
      <w:r>
        <w:rPr>
          <w:noProof/>
        </w:rPr>
        <w:fldChar w:fldCharType="separate"/>
      </w:r>
      <w:r w:rsidRPr="00F7688C">
        <w:rPr>
          <w:noProof/>
        </w:rPr>
        <w:t>4</w:t>
      </w:r>
      <w:r>
        <w:rPr>
          <w:noProof/>
        </w:rPr>
        <w:fldChar w:fldCharType="end"/>
      </w:r>
    </w:p>
    <w:p w14:paraId="5CE1313F" w14:textId="739A6895" w:rsidR="00F7688C" w:rsidRDefault="00F7688C">
      <w:pPr>
        <w:pStyle w:val="TM2"/>
        <w:rPr>
          <w:rFonts w:eastAsiaTheme="minorEastAsia" w:cstheme="minorBidi"/>
          <w:noProof/>
          <w:sz w:val="24"/>
        </w:rPr>
      </w:pPr>
      <w:r w:rsidRPr="00F7688C">
        <w:rPr>
          <w:noProof/>
          <w:lang w:bidi="hi-IN"/>
        </w:rPr>
        <w:t>2.2 - Références</w:t>
      </w:r>
      <w:r w:rsidRPr="00F7688C">
        <w:rPr>
          <w:noProof/>
        </w:rPr>
        <w:tab/>
      </w:r>
      <w:r>
        <w:rPr>
          <w:noProof/>
        </w:rPr>
        <w:fldChar w:fldCharType="begin"/>
      </w:r>
      <w:r w:rsidRPr="00F7688C">
        <w:rPr>
          <w:noProof/>
        </w:rPr>
        <w:instrText xml:space="preserve"> PAGEREF _Toc70599143 \h </w:instrText>
      </w:r>
      <w:r>
        <w:rPr>
          <w:noProof/>
        </w:rPr>
      </w:r>
      <w:r>
        <w:rPr>
          <w:noProof/>
        </w:rPr>
        <w:fldChar w:fldCharType="separate"/>
      </w:r>
      <w:r w:rsidRPr="00F7688C">
        <w:rPr>
          <w:noProof/>
        </w:rPr>
        <w:t>4</w:t>
      </w:r>
      <w:r>
        <w:rPr>
          <w:noProof/>
        </w:rPr>
        <w:fldChar w:fldCharType="end"/>
      </w:r>
    </w:p>
    <w:p w14:paraId="462B18DA" w14:textId="3E1778D1" w:rsidR="00F7688C" w:rsidRDefault="00F7688C">
      <w:pPr>
        <w:pStyle w:val="TM2"/>
        <w:rPr>
          <w:rFonts w:eastAsiaTheme="minorEastAsia" w:cstheme="minorBidi"/>
          <w:noProof/>
          <w:sz w:val="24"/>
        </w:rPr>
      </w:pPr>
      <w:r w:rsidRPr="00005787">
        <w:rPr>
          <w:noProof/>
          <w:lang w:bidi="hi-IN"/>
        </w:rPr>
        <w:t>2.3 -</w:t>
      </w:r>
      <w:r w:rsidRPr="00F7688C">
        <w:rPr>
          <w:rFonts w:eastAsia="DejaVu Sans" w:cs="DejaVu Sans"/>
          <w:noProof/>
          <w:lang w:bidi="hi-IN"/>
        </w:rPr>
        <w:t xml:space="preserve"> Besoins du client</w:t>
      </w:r>
      <w:r w:rsidRPr="00F7688C">
        <w:rPr>
          <w:noProof/>
        </w:rPr>
        <w:tab/>
      </w:r>
      <w:r>
        <w:rPr>
          <w:noProof/>
        </w:rPr>
        <w:fldChar w:fldCharType="begin"/>
      </w:r>
      <w:r w:rsidRPr="00F7688C">
        <w:rPr>
          <w:noProof/>
        </w:rPr>
        <w:instrText xml:space="preserve"> PAGEREF _Toc70599144 \h </w:instrText>
      </w:r>
      <w:r>
        <w:rPr>
          <w:noProof/>
        </w:rPr>
      </w:r>
      <w:r>
        <w:rPr>
          <w:noProof/>
        </w:rPr>
        <w:fldChar w:fldCharType="separate"/>
      </w:r>
      <w:r w:rsidRPr="00F7688C">
        <w:rPr>
          <w:noProof/>
        </w:rPr>
        <w:t>4</w:t>
      </w:r>
      <w:r>
        <w:rPr>
          <w:noProof/>
        </w:rPr>
        <w:fldChar w:fldCharType="end"/>
      </w:r>
    </w:p>
    <w:p w14:paraId="7E652A4C" w14:textId="198575BD" w:rsidR="00F7688C" w:rsidRDefault="00F7688C">
      <w:pPr>
        <w:pStyle w:val="TM3"/>
        <w:rPr>
          <w:rFonts w:eastAsiaTheme="minorEastAsia" w:cstheme="minorBidi"/>
          <w:i/>
          <w:noProof/>
          <w:sz w:val="24"/>
        </w:rPr>
      </w:pPr>
      <w:r w:rsidRPr="00F7688C">
        <w:rPr>
          <w:rFonts w:eastAsia="DejaVu Sans" w:cs="DejaVu Sans"/>
          <w:noProof/>
          <w:lang w:bidi="hi-IN"/>
        </w:rPr>
        <w:t>2.3.1 - Contexte</w:t>
      </w:r>
      <w:r w:rsidRPr="00F7688C">
        <w:rPr>
          <w:noProof/>
        </w:rPr>
        <w:tab/>
      </w:r>
      <w:r>
        <w:rPr>
          <w:noProof/>
        </w:rPr>
        <w:fldChar w:fldCharType="begin"/>
      </w:r>
      <w:r w:rsidRPr="00F7688C">
        <w:rPr>
          <w:noProof/>
        </w:rPr>
        <w:instrText xml:space="preserve"> PAGEREF _Toc70599145 \h </w:instrText>
      </w:r>
      <w:r>
        <w:rPr>
          <w:noProof/>
        </w:rPr>
      </w:r>
      <w:r>
        <w:rPr>
          <w:noProof/>
        </w:rPr>
        <w:fldChar w:fldCharType="separate"/>
      </w:r>
      <w:r w:rsidRPr="00F7688C">
        <w:rPr>
          <w:noProof/>
        </w:rPr>
        <w:t>4</w:t>
      </w:r>
      <w:r>
        <w:rPr>
          <w:noProof/>
        </w:rPr>
        <w:fldChar w:fldCharType="end"/>
      </w:r>
    </w:p>
    <w:p w14:paraId="0A14B447" w14:textId="0E57E12B" w:rsidR="00F7688C" w:rsidRDefault="00F7688C">
      <w:pPr>
        <w:pStyle w:val="TM3"/>
        <w:rPr>
          <w:rFonts w:eastAsiaTheme="minorEastAsia" w:cstheme="minorBidi"/>
          <w:i/>
          <w:noProof/>
          <w:sz w:val="24"/>
        </w:rPr>
      </w:pPr>
      <w:r w:rsidRPr="00F7688C">
        <w:rPr>
          <w:rFonts w:eastAsia="DejaVu Sans" w:cs="DejaVu Sans"/>
          <w:noProof/>
          <w:lang w:bidi="hi-IN"/>
        </w:rPr>
        <w:t>2.3.2 - Enjeux et Objectifs</w:t>
      </w:r>
      <w:r w:rsidRPr="00F7688C">
        <w:rPr>
          <w:noProof/>
        </w:rPr>
        <w:tab/>
      </w:r>
      <w:r>
        <w:rPr>
          <w:noProof/>
        </w:rPr>
        <w:fldChar w:fldCharType="begin"/>
      </w:r>
      <w:r w:rsidRPr="00F7688C">
        <w:rPr>
          <w:noProof/>
        </w:rPr>
        <w:instrText xml:space="preserve"> PAGEREF _Toc70599146 \h </w:instrText>
      </w:r>
      <w:r>
        <w:rPr>
          <w:noProof/>
        </w:rPr>
      </w:r>
      <w:r>
        <w:rPr>
          <w:noProof/>
        </w:rPr>
        <w:fldChar w:fldCharType="separate"/>
      </w:r>
      <w:r w:rsidRPr="00F7688C">
        <w:rPr>
          <w:noProof/>
        </w:rPr>
        <w:t>5</w:t>
      </w:r>
      <w:r>
        <w:rPr>
          <w:noProof/>
        </w:rPr>
        <w:fldChar w:fldCharType="end"/>
      </w:r>
    </w:p>
    <w:p w14:paraId="5754B546" w14:textId="1D840074" w:rsidR="00F7688C" w:rsidRDefault="00F7688C">
      <w:pPr>
        <w:pStyle w:val="TM1"/>
        <w:rPr>
          <w:rFonts w:eastAsiaTheme="minorEastAsia" w:cstheme="minorBidi"/>
          <w:b w:val="0"/>
          <w:noProof/>
        </w:rPr>
      </w:pPr>
      <w:r w:rsidRPr="00005787">
        <w:rPr>
          <w:noProof/>
          <w:lang w:bidi="hi-IN"/>
        </w:rPr>
        <w:t>3 -</w:t>
      </w:r>
      <w:r w:rsidRPr="00005787">
        <w:rPr>
          <w:rFonts w:eastAsia="DejaVu Sans" w:cs="DejaVu Sans"/>
          <w:noProof/>
          <w:lang w:bidi="hi-IN"/>
        </w:rPr>
        <w:t xml:space="preserve"> Description </w:t>
      </w:r>
      <w:r w:rsidRPr="00005787">
        <w:rPr>
          <w:noProof/>
          <w:lang w:bidi="hi-IN"/>
        </w:rPr>
        <w:t>générale</w:t>
      </w:r>
      <w:r w:rsidRPr="00005787">
        <w:rPr>
          <w:rFonts w:eastAsia="DejaVu Sans" w:cs="DejaVu Sans"/>
          <w:noProof/>
          <w:lang w:bidi="hi-IN"/>
        </w:rPr>
        <w:t xml:space="preserve"> de la solution</w:t>
      </w:r>
      <w:r w:rsidRPr="00F7688C">
        <w:rPr>
          <w:noProof/>
        </w:rPr>
        <w:tab/>
      </w:r>
      <w:r>
        <w:rPr>
          <w:noProof/>
        </w:rPr>
        <w:fldChar w:fldCharType="begin"/>
      </w:r>
      <w:r w:rsidRPr="00F7688C">
        <w:rPr>
          <w:noProof/>
        </w:rPr>
        <w:instrText xml:space="preserve"> PAGEREF _Toc70599147 \h </w:instrText>
      </w:r>
      <w:r>
        <w:rPr>
          <w:noProof/>
        </w:rPr>
      </w:r>
      <w:r>
        <w:rPr>
          <w:noProof/>
        </w:rPr>
        <w:fldChar w:fldCharType="separate"/>
      </w:r>
      <w:r w:rsidRPr="00F7688C">
        <w:rPr>
          <w:noProof/>
        </w:rPr>
        <w:t>6</w:t>
      </w:r>
      <w:r>
        <w:rPr>
          <w:noProof/>
        </w:rPr>
        <w:fldChar w:fldCharType="end"/>
      </w:r>
    </w:p>
    <w:p w14:paraId="67BB2215" w14:textId="1128DBA8" w:rsidR="00F7688C" w:rsidRDefault="00F7688C">
      <w:pPr>
        <w:pStyle w:val="TM2"/>
        <w:rPr>
          <w:rFonts w:eastAsiaTheme="minorEastAsia" w:cstheme="minorBidi"/>
          <w:noProof/>
          <w:sz w:val="24"/>
        </w:rPr>
      </w:pPr>
      <w:r w:rsidRPr="00F7688C">
        <w:rPr>
          <w:noProof/>
          <w:lang w:bidi="hi-IN"/>
        </w:rPr>
        <w:t>3.1 - Les principes de fonctionnement</w:t>
      </w:r>
      <w:r w:rsidRPr="00F7688C">
        <w:rPr>
          <w:noProof/>
        </w:rPr>
        <w:tab/>
      </w:r>
      <w:r>
        <w:rPr>
          <w:noProof/>
        </w:rPr>
        <w:fldChar w:fldCharType="begin"/>
      </w:r>
      <w:r w:rsidRPr="00F7688C">
        <w:rPr>
          <w:noProof/>
        </w:rPr>
        <w:instrText xml:space="preserve"> PAGEREF _Toc70599148 \h </w:instrText>
      </w:r>
      <w:r>
        <w:rPr>
          <w:noProof/>
        </w:rPr>
      </w:r>
      <w:r>
        <w:rPr>
          <w:noProof/>
        </w:rPr>
        <w:fldChar w:fldCharType="separate"/>
      </w:r>
      <w:r w:rsidRPr="00F7688C">
        <w:rPr>
          <w:noProof/>
        </w:rPr>
        <w:t>6</w:t>
      </w:r>
      <w:r>
        <w:rPr>
          <w:noProof/>
        </w:rPr>
        <w:fldChar w:fldCharType="end"/>
      </w:r>
    </w:p>
    <w:p w14:paraId="11176FCD" w14:textId="2CEF4CEF" w:rsidR="00F7688C" w:rsidRDefault="00F7688C">
      <w:pPr>
        <w:pStyle w:val="TM2"/>
        <w:rPr>
          <w:rFonts w:eastAsiaTheme="minorEastAsia" w:cstheme="minorBidi"/>
          <w:noProof/>
          <w:sz w:val="24"/>
        </w:rPr>
      </w:pPr>
      <w:r w:rsidRPr="00F7688C">
        <w:rPr>
          <w:noProof/>
          <w:lang w:bidi="hi-IN"/>
        </w:rPr>
        <w:t>3.2 - Les acteurs</w:t>
      </w:r>
      <w:r w:rsidRPr="00F7688C">
        <w:rPr>
          <w:noProof/>
        </w:rPr>
        <w:tab/>
      </w:r>
      <w:r>
        <w:rPr>
          <w:noProof/>
        </w:rPr>
        <w:fldChar w:fldCharType="begin"/>
      </w:r>
      <w:r w:rsidRPr="00F7688C">
        <w:rPr>
          <w:noProof/>
        </w:rPr>
        <w:instrText xml:space="preserve"> PAGEREF _Toc70599149 \h </w:instrText>
      </w:r>
      <w:r>
        <w:rPr>
          <w:noProof/>
        </w:rPr>
      </w:r>
      <w:r>
        <w:rPr>
          <w:noProof/>
        </w:rPr>
        <w:fldChar w:fldCharType="separate"/>
      </w:r>
      <w:r w:rsidRPr="00F7688C">
        <w:rPr>
          <w:noProof/>
        </w:rPr>
        <w:t>9</w:t>
      </w:r>
      <w:r>
        <w:rPr>
          <w:noProof/>
        </w:rPr>
        <w:fldChar w:fldCharType="end"/>
      </w:r>
    </w:p>
    <w:p w14:paraId="4B28BBBA" w14:textId="381EC260" w:rsidR="00F7688C" w:rsidRDefault="00F7688C">
      <w:pPr>
        <w:pStyle w:val="TM2"/>
        <w:rPr>
          <w:rFonts w:eastAsiaTheme="minorEastAsia" w:cstheme="minorBidi"/>
          <w:noProof/>
          <w:sz w:val="24"/>
        </w:rPr>
      </w:pPr>
      <w:r w:rsidRPr="00F7688C">
        <w:rPr>
          <w:noProof/>
          <w:lang w:bidi="hi-IN"/>
        </w:rPr>
        <w:t>3.3 -</w:t>
      </w:r>
      <w:r w:rsidRPr="00F7688C">
        <w:rPr>
          <w:rFonts w:eastAsia="DejaVu Sans" w:cs="DejaVu Sans"/>
          <w:noProof/>
          <w:lang w:bidi="hi-IN"/>
        </w:rPr>
        <w:t xml:space="preserve"> Les cas d’utilisation généraux</w:t>
      </w:r>
      <w:r w:rsidRPr="00F7688C">
        <w:rPr>
          <w:noProof/>
        </w:rPr>
        <w:tab/>
      </w:r>
      <w:r>
        <w:rPr>
          <w:noProof/>
        </w:rPr>
        <w:fldChar w:fldCharType="begin"/>
      </w:r>
      <w:r w:rsidRPr="00F7688C">
        <w:rPr>
          <w:noProof/>
        </w:rPr>
        <w:instrText xml:space="preserve"> PAGEREF _Toc70599150 \h </w:instrText>
      </w:r>
      <w:r>
        <w:rPr>
          <w:noProof/>
        </w:rPr>
      </w:r>
      <w:r>
        <w:rPr>
          <w:noProof/>
        </w:rPr>
        <w:fldChar w:fldCharType="separate"/>
      </w:r>
      <w:r w:rsidRPr="00F7688C">
        <w:rPr>
          <w:noProof/>
        </w:rPr>
        <w:t>11</w:t>
      </w:r>
      <w:r>
        <w:rPr>
          <w:noProof/>
        </w:rPr>
        <w:fldChar w:fldCharType="end"/>
      </w:r>
    </w:p>
    <w:p w14:paraId="74B6A782" w14:textId="673F0787" w:rsidR="00F7688C" w:rsidRDefault="00F7688C">
      <w:pPr>
        <w:pStyle w:val="TM1"/>
        <w:rPr>
          <w:rFonts w:eastAsiaTheme="minorEastAsia" w:cstheme="minorBidi"/>
          <w:b w:val="0"/>
          <w:noProof/>
        </w:rPr>
      </w:pPr>
      <w:r w:rsidRPr="00F7688C">
        <w:rPr>
          <w:rFonts w:eastAsia="DejaVu Sans" w:cs="DejaVu Sans"/>
          <w:noProof/>
          <w:lang w:bidi="hi-IN"/>
        </w:rPr>
        <w:t>4 - Le domaine fonctionnel</w:t>
      </w:r>
      <w:r w:rsidRPr="00F7688C">
        <w:rPr>
          <w:noProof/>
        </w:rPr>
        <w:tab/>
      </w:r>
      <w:r>
        <w:rPr>
          <w:noProof/>
        </w:rPr>
        <w:fldChar w:fldCharType="begin"/>
      </w:r>
      <w:r w:rsidRPr="00F7688C">
        <w:rPr>
          <w:noProof/>
        </w:rPr>
        <w:instrText xml:space="preserve"> PAGEREF _Toc70599151 \h </w:instrText>
      </w:r>
      <w:r>
        <w:rPr>
          <w:noProof/>
        </w:rPr>
      </w:r>
      <w:r>
        <w:rPr>
          <w:noProof/>
        </w:rPr>
        <w:fldChar w:fldCharType="separate"/>
      </w:r>
      <w:r w:rsidRPr="00F7688C">
        <w:rPr>
          <w:noProof/>
        </w:rPr>
        <w:t>12</w:t>
      </w:r>
      <w:r>
        <w:rPr>
          <w:noProof/>
        </w:rPr>
        <w:fldChar w:fldCharType="end"/>
      </w:r>
    </w:p>
    <w:p w14:paraId="1E45175F" w14:textId="68C0845A" w:rsidR="00F7688C" w:rsidRDefault="00F7688C">
      <w:pPr>
        <w:pStyle w:val="TM2"/>
        <w:rPr>
          <w:rFonts w:eastAsiaTheme="minorEastAsia" w:cstheme="minorBidi"/>
          <w:noProof/>
          <w:sz w:val="24"/>
        </w:rPr>
      </w:pPr>
      <w:r w:rsidRPr="00F7688C">
        <w:rPr>
          <w:noProof/>
          <w:lang w:bidi="hi-IN"/>
        </w:rPr>
        <w:t>4.1 - Référentiel</w:t>
      </w:r>
      <w:r w:rsidRPr="00F7688C">
        <w:rPr>
          <w:noProof/>
        </w:rPr>
        <w:tab/>
      </w:r>
      <w:r>
        <w:rPr>
          <w:noProof/>
        </w:rPr>
        <w:fldChar w:fldCharType="begin"/>
      </w:r>
      <w:r w:rsidRPr="00F7688C">
        <w:rPr>
          <w:noProof/>
        </w:rPr>
        <w:instrText xml:space="preserve"> PAGEREF _Toc70599152 \h </w:instrText>
      </w:r>
      <w:r>
        <w:rPr>
          <w:noProof/>
        </w:rPr>
      </w:r>
      <w:r>
        <w:rPr>
          <w:noProof/>
        </w:rPr>
        <w:fldChar w:fldCharType="separate"/>
      </w:r>
      <w:r w:rsidRPr="00F7688C">
        <w:rPr>
          <w:noProof/>
        </w:rPr>
        <w:t>12</w:t>
      </w:r>
      <w:r>
        <w:rPr>
          <w:noProof/>
        </w:rPr>
        <w:fldChar w:fldCharType="end"/>
      </w:r>
    </w:p>
    <w:p w14:paraId="5B9E55C7" w14:textId="716F626E" w:rsidR="00F7688C" w:rsidRDefault="00F7688C">
      <w:pPr>
        <w:pStyle w:val="TM3"/>
        <w:rPr>
          <w:rFonts w:eastAsiaTheme="minorEastAsia" w:cstheme="minorBidi"/>
          <w:i/>
          <w:noProof/>
          <w:sz w:val="24"/>
        </w:rPr>
      </w:pPr>
      <w:r w:rsidRPr="00F7688C">
        <w:rPr>
          <w:rFonts w:eastAsia="DejaVu Sans" w:cs="DejaVu Sans"/>
          <w:noProof/>
          <w:lang w:bidi="hi-IN"/>
        </w:rPr>
        <w:t>4.1.1 - Règles de gestion</w:t>
      </w:r>
      <w:r w:rsidRPr="00F7688C">
        <w:rPr>
          <w:noProof/>
        </w:rPr>
        <w:tab/>
      </w:r>
      <w:r>
        <w:rPr>
          <w:noProof/>
        </w:rPr>
        <w:fldChar w:fldCharType="begin"/>
      </w:r>
      <w:r w:rsidRPr="00F7688C">
        <w:rPr>
          <w:noProof/>
        </w:rPr>
        <w:instrText xml:space="preserve"> PAGEREF _Toc70599153 \h </w:instrText>
      </w:r>
      <w:r>
        <w:rPr>
          <w:noProof/>
        </w:rPr>
      </w:r>
      <w:r>
        <w:rPr>
          <w:noProof/>
        </w:rPr>
        <w:fldChar w:fldCharType="separate"/>
      </w:r>
      <w:r w:rsidRPr="00F7688C">
        <w:rPr>
          <w:noProof/>
        </w:rPr>
        <w:t>13</w:t>
      </w:r>
      <w:r>
        <w:rPr>
          <w:noProof/>
        </w:rPr>
        <w:fldChar w:fldCharType="end"/>
      </w:r>
    </w:p>
    <w:p w14:paraId="644D8AF5" w14:textId="7B22FF98" w:rsidR="00F7688C" w:rsidRDefault="00F7688C">
      <w:pPr>
        <w:pStyle w:val="TM2"/>
        <w:rPr>
          <w:rFonts w:eastAsiaTheme="minorEastAsia" w:cstheme="minorBidi"/>
          <w:noProof/>
          <w:sz w:val="24"/>
        </w:rPr>
      </w:pPr>
      <w:r w:rsidRPr="00005787">
        <w:rPr>
          <w:noProof/>
          <w:lang w:bidi="hi-IN"/>
        </w:rPr>
        <w:t>4.2 -</w:t>
      </w:r>
      <w:r w:rsidRPr="00005787">
        <w:rPr>
          <w:rFonts w:eastAsia="DejaVu Sans" w:cs="DejaVu Sans"/>
          <w:noProof/>
          <w:lang w:bidi="hi-IN"/>
        </w:rPr>
        <w:t xml:space="preserve"> Les classes et les énumérations</w:t>
      </w:r>
      <w:r w:rsidRPr="00F7688C">
        <w:rPr>
          <w:noProof/>
        </w:rPr>
        <w:tab/>
      </w:r>
      <w:r>
        <w:rPr>
          <w:noProof/>
        </w:rPr>
        <w:fldChar w:fldCharType="begin"/>
      </w:r>
      <w:r w:rsidRPr="00F7688C">
        <w:rPr>
          <w:noProof/>
        </w:rPr>
        <w:instrText xml:space="preserve"> PAGEREF _Toc70599154 \h </w:instrText>
      </w:r>
      <w:r>
        <w:rPr>
          <w:noProof/>
        </w:rPr>
      </w:r>
      <w:r>
        <w:rPr>
          <w:noProof/>
        </w:rPr>
        <w:fldChar w:fldCharType="separate"/>
      </w:r>
      <w:r w:rsidRPr="00F7688C">
        <w:rPr>
          <w:noProof/>
        </w:rPr>
        <w:t>15</w:t>
      </w:r>
      <w:r>
        <w:rPr>
          <w:noProof/>
        </w:rPr>
        <w:fldChar w:fldCharType="end"/>
      </w:r>
    </w:p>
    <w:p w14:paraId="0DD8C6C7" w14:textId="07E5ABE4" w:rsidR="00F7688C" w:rsidRDefault="00F7688C">
      <w:pPr>
        <w:pStyle w:val="TM1"/>
        <w:rPr>
          <w:rFonts w:eastAsiaTheme="minorEastAsia" w:cstheme="minorBidi"/>
          <w:b w:val="0"/>
          <w:noProof/>
        </w:rPr>
      </w:pPr>
      <w:r w:rsidRPr="00F7688C">
        <w:rPr>
          <w:noProof/>
          <w:lang w:bidi="hi-IN"/>
        </w:rPr>
        <w:t>5 - Les workflows</w:t>
      </w:r>
      <w:r w:rsidRPr="00F7688C">
        <w:rPr>
          <w:noProof/>
        </w:rPr>
        <w:tab/>
      </w:r>
      <w:r>
        <w:rPr>
          <w:noProof/>
        </w:rPr>
        <w:fldChar w:fldCharType="begin"/>
      </w:r>
      <w:r w:rsidRPr="00F7688C">
        <w:rPr>
          <w:noProof/>
        </w:rPr>
        <w:instrText xml:space="preserve"> PAGEREF _Toc70599155 \h </w:instrText>
      </w:r>
      <w:r>
        <w:rPr>
          <w:noProof/>
        </w:rPr>
      </w:r>
      <w:r>
        <w:rPr>
          <w:noProof/>
        </w:rPr>
        <w:fldChar w:fldCharType="separate"/>
      </w:r>
      <w:r w:rsidRPr="00F7688C">
        <w:rPr>
          <w:noProof/>
        </w:rPr>
        <w:t>17</w:t>
      </w:r>
      <w:r>
        <w:rPr>
          <w:noProof/>
        </w:rPr>
        <w:fldChar w:fldCharType="end"/>
      </w:r>
    </w:p>
    <w:p w14:paraId="504E77BD" w14:textId="7E88EDCE" w:rsidR="00F7688C" w:rsidRDefault="00F7688C">
      <w:pPr>
        <w:pStyle w:val="TM2"/>
        <w:rPr>
          <w:rFonts w:eastAsiaTheme="minorEastAsia" w:cstheme="minorBidi"/>
          <w:noProof/>
          <w:sz w:val="24"/>
        </w:rPr>
      </w:pPr>
      <w:r w:rsidRPr="00005787">
        <w:rPr>
          <w:noProof/>
          <w:lang w:bidi="hi-IN"/>
        </w:rPr>
        <w:t>5.1 - Le diagramme d’activité de la vie d’une commande</w:t>
      </w:r>
      <w:r w:rsidRPr="00F7688C">
        <w:rPr>
          <w:noProof/>
        </w:rPr>
        <w:tab/>
      </w:r>
      <w:r>
        <w:rPr>
          <w:noProof/>
        </w:rPr>
        <w:fldChar w:fldCharType="begin"/>
      </w:r>
      <w:r w:rsidRPr="00F7688C">
        <w:rPr>
          <w:noProof/>
        </w:rPr>
        <w:instrText xml:space="preserve"> PAGEREF _Toc70599156 \h </w:instrText>
      </w:r>
      <w:r>
        <w:rPr>
          <w:noProof/>
        </w:rPr>
      </w:r>
      <w:r>
        <w:rPr>
          <w:noProof/>
        </w:rPr>
        <w:fldChar w:fldCharType="separate"/>
      </w:r>
      <w:r w:rsidRPr="00F7688C">
        <w:rPr>
          <w:noProof/>
        </w:rPr>
        <w:t>17</w:t>
      </w:r>
      <w:r>
        <w:rPr>
          <w:noProof/>
        </w:rPr>
        <w:fldChar w:fldCharType="end"/>
      </w:r>
    </w:p>
    <w:p w14:paraId="6D547762" w14:textId="294F551E" w:rsidR="00F7688C" w:rsidRDefault="00F7688C">
      <w:pPr>
        <w:pStyle w:val="TM2"/>
        <w:rPr>
          <w:rFonts w:eastAsiaTheme="minorEastAsia" w:cstheme="minorBidi"/>
          <w:noProof/>
          <w:sz w:val="24"/>
        </w:rPr>
      </w:pPr>
      <w:r w:rsidRPr="00005787">
        <w:rPr>
          <w:noProof/>
          <w:lang w:bidi="hi-IN"/>
        </w:rPr>
        <w:t>5.2 - Le diagramme de séquence de la vie d’une commande</w:t>
      </w:r>
      <w:r w:rsidRPr="00F7688C">
        <w:rPr>
          <w:noProof/>
        </w:rPr>
        <w:tab/>
      </w:r>
      <w:r>
        <w:rPr>
          <w:noProof/>
        </w:rPr>
        <w:fldChar w:fldCharType="begin"/>
      </w:r>
      <w:r w:rsidRPr="00F7688C">
        <w:rPr>
          <w:noProof/>
        </w:rPr>
        <w:instrText xml:space="preserve"> PAGEREF _Toc70599157 \h </w:instrText>
      </w:r>
      <w:r>
        <w:rPr>
          <w:noProof/>
        </w:rPr>
      </w:r>
      <w:r>
        <w:rPr>
          <w:noProof/>
        </w:rPr>
        <w:fldChar w:fldCharType="separate"/>
      </w:r>
      <w:r w:rsidRPr="00F7688C">
        <w:rPr>
          <w:noProof/>
        </w:rPr>
        <w:t>18</w:t>
      </w:r>
      <w:r>
        <w:rPr>
          <w:noProof/>
        </w:rPr>
        <w:fldChar w:fldCharType="end"/>
      </w:r>
    </w:p>
    <w:p w14:paraId="5C74CFC1" w14:textId="71AE8E2C" w:rsidR="00F7688C" w:rsidRDefault="00F7688C">
      <w:pPr>
        <w:pStyle w:val="TM1"/>
        <w:rPr>
          <w:rFonts w:eastAsiaTheme="minorEastAsia" w:cstheme="minorBidi"/>
          <w:b w:val="0"/>
          <w:noProof/>
        </w:rPr>
      </w:pPr>
      <w:r w:rsidRPr="00F7688C">
        <w:rPr>
          <w:noProof/>
          <w:lang w:bidi="hi-IN"/>
        </w:rPr>
        <w:t>6 - Application Web</w:t>
      </w:r>
      <w:r w:rsidRPr="00F7688C">
        <w:rPr>
          <w:noProof/>
        </w:rPr>
        <w:tab/>
      </w:r>
      <w:r>
        <w:rPr>
          <w:noProof/>
        </w:rPr>
        <w:fldChar w:fldCharType="begin"/>
      </w:r>
      <w:r w:rsidRPr="00F7688C">
        <w:rPr>
          <w:noProof/>
        </w:rPr>
        <w:instrText xml:space="preserve"> PAGEREF _Toc70599158 \h </w:instrText>
      </w:r>
      <w:r>
        <w:rPr>
          <w:noProof/>
        </w:rPr>
      </w:r>
      <w:r>
        <w:rPr>
          <w:noProof/>
        </w:rPr>
        <w:fldChar w:fldCharType="separate"/>
      </w:r>
      <w:r w:rsidRPr="00F7688C">
        <w:rPr>
          <w:noProof/>
        </w:rPr>
        <w:t>19</w:t>
      </w:r>
      <w:r>
        <w:rPr>
          <w:noProof/>
        </w:rPr>
        <w:fldChar w:fldCharType="end"/>
      </w:r>
    </w:p>
    <w:p w14:paraId="08530159" w14:textId="60231BCD" w:rsidR="00F7688C" w:rsidRDefault="00F7688C">
      <w:pPr>
        <w:pStyle w:val="TM2"/>
        <w:rPr>
          <w:rFonts w:eastAsiaTheme="minorEastAsia" w:cstheme="minorBidi"/>
          <w:noProof/>
          <w:sz w:val="24"/>
        </w:rPr>
      </w:pPr>
      <w:r w:rsidRPr="00F7688C">
        <w:rPr>
          <w:noProof/>
          <w:lang w:bidi="hi-IN"/>
        </w:rPr>
        <w:t>6.1 - Les acteurs</w:t>
      </w:r>
      <w:r w:rsidRPr="00F7688C">
        <w:rPr>
          <w:noProof/>
        </w:rPr>
        <w:tab/>
      </w:r>
      <w:r>
        <w:rPr>
          <w:noProof/>
        </w:rPr>
        <w:fldChar w:fldCharType="begin"/>
      </w:r>
      <w:r w:rsidRPr="00F7688C">
        <w:rPr>
          <w:noProof/>
        </w:rPr>
        <w:instrText xml:space="preserve"> PAGEREF _Toc70599159 \h </w:instrText>
      </w:r>
      <w:r>
        <w:rPr>
          <w:noProof/>
        </w:rPr>
      </w:r>
      <w:r>
        <w:rPr>
          <w:noProof/>
        </w:rPr>
        <w:fldChar w:fldCharType="separate"/>
      </w:r>
      <w:r w:rsidRPr="00F7688C">
        <w:rPr>
          <w:noProof/>
        </w:rPr>
        <w:t>19</w:t>
      </w:r>
      <w:r>
        <w:rPr>
          <w:noProof/>
        </w:rPr>
        <w:fldChar w:fldCharType="end"/>
      </w:r>
    </w:p>
    <w:p w14:paraId="73676BD3" w14:textId="1FF17453" w:rsidR="00F7688C" w:rsidRDefault="00F7688C">
      <w:pPr>
        <w:pStyle w:val="TM2"/>
        <w:rPr>
          <w:rFonts w:eastAsiaTheme="minorEastAsia" w:cstheme="minorBidi"/>
          <w:noProof/>
          <w:sz w:val="24"/>
        </w:rPr>
      </w:pPr>
      <w:r w:rsidRPr="00F7688C">
        <w:rPr>
          <w:noProof/>
          <w:lang w:bidi="hi-IN"/>
        </w:rPr>
        <w:t>6.2 - Les cas d’utilisation</w:t>
      </w:r>
      <w:r w:rsidRPr="00F7688C">
        <w:rPr>
          <w:noProof/>
        </w:rPr>
        <w:tab/>
      </w:r>
      <w:r>
        <w:rPr>
          <w:noProof/>
        </w:rPr>
        <w:fldChar w:fldCharType="begin"/>
      </w:r>
      <w:r w:rsidRPr="00F7688C">
        <w:rPr>
          <w:noProof/>
        </w:rPr>
        <w:instrText xml:space="preserve"> PAGEREF _Toc70599160 \h </w:instrText>
      </w:r>
      <w:r>
        <w:rPr>
          <w:noProof/>
        </w:rPr>
      </w:r>
      <w:r>
        <w:rPr>
          <w:noProof/>
        </w:rPr>
        <w:fldChar w:fldCharType="separate"/>
      </w:r>
      <w:r w:rsidRPr="00F7688C">
        <w:rPr>
          <w:noProof/>
        </w:rPr>
        <w:t>19</w:t>
      </w:r>
      <w:r>
        <w:rPr>
          <w:noProof/>
        </w:rPr>
        <w:fldChar w:fldCharType="end"/>
      </w:r>
    </w:p>
    <w:p w14:paraId="61A07C34" w14:textId="6ED96485" w:rsidR="00F7688C" w:rsidRDefault="00F7688C">
      <w:pPr>
        <w:pStyle w:val="TM3"/>
        <w:rPr>
          <w:rFonts w:eastAsiaTheme="minorEastAsia" w:cstheme="minorBidi"/>
          <w:i/>
          <w:noProof/>
          <w:sz w:val="24"/>
        </w:rPr>
      </w:pPr>
      <w:r w:rsidRPr="00F7688C">
        <w:rPr>
          <w:noProof/>
          <w:lang w:bidi="hi-IN"/>
        </w:rPr>
        <w:t>6.2.1 - Package A</w:t>
      </w:r>
      <w:r w:rsidRPr="00F7688C">
        <w:rPr>
          <w:noProof/>
        </w:rPr>
        <w:tab/>
      </w:r>
      <w:r>
        <w:rPr>
          <w:noProof/>
        </w:rPr>
        <w:fldChar w:fldCharType="begin"/>
      </w:r>
      <w:r w:rsidRPr="00F7688C">
        <w:rPr>
          <w:noProof/>
        </w:rPr>
        <w:instrText xml:space="preserve"> PAGEREF _Toc70599161 \h </w:instrText>
      </w:r>
      <w:r>
        <w:rPr>
          <w:noProof/>
        </w:rPr>
      </w:r>
      <w:r>
        <w:rPr>
          <w:noProof/>
        </w:rPr>
        <w:fldChar w:fldCharType="separate"/>
      </w:r>
      <w:r w:rsidRPr="00F7688C">
        <w:rPr>
          <w:noProof/>
        </w:rPr>
        <w:t>19</w:t>
      </w:r>
      <w:r>
        <w:rPr>
          <w:noProof/>
        </w:rPr>
        <w:fldChar w:fldCharType="end"/>
      </w:r>
    </w:p>
    <w:p w14:paraId="64C9CF26" w14:textId="2CC09ED8" w:rsidR="00F7688C" w:rsidRDefault="00F7688C">
      <w:pPr>
        <w:pStyle w:val="TM4"/>
        <w:rPr>
          <w:rFonts w:eastAsiaTheme="minorEastAsia" w:cstheme="minorBidi"/>
          <w:noProof/>
          <w:sz w:val="24"/>
        </w:rPr>
      </w:pPr>
      <w:r w:rsidRPr="00F7688C">
        <w:rPr>
          <w:noProof/>
          <w:lang w:bidi="hi-IN"/>
        </w:rPr>
        <w:t>6.2.1.1 - UC1 – Cas d’utilisation X</w:t>
      </w:r>
      <w:r w:rsidRPr="00F7688C">
        <w:rPr>
          <w:noProof/>
        </w:rPr>
        <w:tab/>
      </w:r>
      <w:r>
        <w:rPr>
          <w:noProof/>
        </w:rPr>
        <w:fldChar w:fldCharType="begin"/>
      </w:r>
      <w:r w:rsidRPr="00F7688C">
        <w:rPr>
          <w:noProof/>
        </w:rPr>
        <w:instrText xml:space="preserve"> PAGEREF _Toc70599162 \h </w:instrText>
      </w:r>
      <w:r>
        <w:rPr>
          <w:noProof/>
        </w:rPr>
      </w:r>
      <w:r>
        <w:rPr>
          <w:noProof/>
        </w:rPr>
        <w:fldChar w:fldCharType="separate"/>
      </w:r>
      <w:r w:rsidRPr="00F7688C">
        <w:rPr>
          <w:noProof/>
        </w:rPr>
        <w:t>19</w:t>
      </w:r>
      <w:r>
        <w:rPr>
          <w:noProof/>
        </w:rPr>
        <w:fldChar w:fldCharType="end"/>
      </w:r>
    </w:p>
    <w:p w14:paraId="2D1CD31A" w14:textId="73BA4CB9" w:rsidR="00F7688C" w:rsidRDefault="00F7688C">
      <w:pPr>
        <w:pStyle w:val="TM5"/>
        <w:tabs>
          <w:tab w:val="left" w:pos="2235"/>
        </w:tabs>
        <w:rPr>
          <w:rFonts w:eastAsiaTheme="minorEastAsia" w:cstheme="minorBidi"/>
          <w:noProof/>
          <w:sz w:val="24"/>
        </w:rPr>
      </w:pPr>
      <w:r w:rsidRPr="00F7688C">
        <w:rPr>
          <w:noProof/>
          <w:lang w:bidi="hi-IN"/>
        </w:rPr>
        <w:t>6.2.1.1.1</w:t>
      </w:r>
      <w:r>
        <w:rPr>
          <w:rFonts w:eastAsiaTheme="minorEastAsia" w:cstheme="minorBidi"/>
          <w:noProof/>
          <w:sz w:val="24"/>
        </w:rPr>
        <w:tab/>
      </w:r>
      <w:r w:rsidRPr="00F7688C">
        <w:rPr>
          <w:noProof/>
          <w:lang w:bidi="hi-IN"/>
        </w:rPr>
        <w:t>Scénario alternatif : Xxxxx</w:t>
      </w:r>
      <w:r w:rsidRPr="00F7688C">
        <w:rPr>
          <w:noProof/>
        </w:rPr>
        <w:tab/>
      </w:r>
      <w:r>
        <w:rPr>
          <w:noProof/>
        </w:rPr>
        <w:fldChar w:fldCharType="begin"/>
      </w:r>
      <w:r w:rsidRPr="00F7688C">
        <w:rPr>
          <w:noProof/>
        </w:rPr>
        <w:instrText xml:space="preserve"> PAGEREF _Toc70599163 \h </w:instrText>
      </w:r>
      <w:r>
        <w:rPr>
          <w:noProof/>
        </w:rPr>
      </w:r>
      <w:r>
        <w:rPr>
          <w:noProof/>
        </w:rPr>
        <w:fldChar w:fldCharType="separate"/>
      </w:r>
      <w:r w:rsidRPr="00F7688C">
        <w:rPr>
          <w:noProof/>
        </w:rPr>
        <w:t>19</w:t>
      </w:r>
      <w:r>
        <w:rPr>
          <w:noProof/>
        </w:rPr>
        <w:fldChar w:fldCharType="end"/>
      </w:r>
    </w:p>
    <w:p w14:paraId="45DB4E4F" w14:textId="5779AF17" w:rsidR="00F7688C" w:rsidRDefault="00F7688C">
      <w:pPr>
        <w:pStyle w:val="TM4"/>
        <w:rPr>
          <w:rFonts w:eastAsiaTheme="minorEastAsia" w:cstheme="minorBidi"/>
          <w:noProof/>
          <w:sz w:val="24"/>
        </w:rPr>
      </w:pPr>
      <w:r w:rsidRPr="00F7688C">
        <w:rPr>
          <w:noProof/>
          <w:lang w:bidi="hi-IN"/>
        </w:rPr>
        <w:t>6.2.1.2 - Cas d’utilisation Y</w:t>
      </w:r>
      <w:r w:rsidRPr="00F7688C">
        <w:rPr>
          <w:noProof/>
        </w:rPr>
        <w:tab/>
      </w:r>
      <w:r>
        <w:rPr>
          <w:noProof/>
        </w:rPr>
        <w:fldChar w:fldCharType="begin"/>
      </w:r>
      <w:r w:rsidRPr="00F7688C">
        <w:rPr>
          <w:noProof/>
        </w:rPr>
        <w:instrText xml:space="preserve"> PAGEREF _Toc70599164 \h </w:instrText>
      </w:r>
      <w:r>
        <w:rPr>
          <w:noProof/>
        </w:rPr>
      </w:r>
      <w:r>
        <w:rPr>
          <w:noProof/>
        </w:rPr>
        <w:fldChar w:fldCharType="separate"/>
      </w:r>
      <w:r w:rsidRPr="00F7688C">
        <w:rPr>
          <w:noProof/>
        </w:rPr>
        <w:t>19</w:t>
      </w:r>
      <w:r>
        <w:rPr>
          <w:noProof/>
        </w:rPr>
        <w:fldChar w:fldCharType="end"/>
      </w:r>
    </w:p>
    <w:p w14:paraId="0957F994" w14:textId="6FBF3E5C" w:rsidR="00F7688C" w:rsidRDefault="00F7688C">
      <w:pPr>
        <w:pStyle w:val="TM3"/>
        <w:rPr>
          <w:rFonts w:eastAsiaTheme="minorEastAsia" w:cstheme="minorBidi"/>
          <w:i/>
          <w:noProof/>
          <w:sz w:val="24"/>
        </w:rPr>
      </w:pPr>
      <w:r w:rsidRPr="00F7688C">
        <w:rPr>
          <w:noProof/>
          <w:lang w:bidi="hi-IN"/>
        </w:rPr>
        <w:t>6.2.2 - Package B</w:t>
      </w:r>
      <w:r w:rsidRPr="00F7688C">
        <w:rPr>
          <w:noProof/>
        </w:rPr>
        <w:tab/>
      </w:r>
      <w:r>
        <w:rPr>
          <w:noProof/>
        </w:rPr>
        <w:fldChar w:fldCharType="begin"/>
      </w:r>
      <w:r w:rsidRPr="00F7688C">
        <w:rPr>
          <w:noProof/>
        </w:rPr>
        <w:instrText xml:space="preserve"> PAGEREF _Toc70599165 \h </w:instrText>
      </w:r>
      <w:r>
        <w:rPr>
          <w:noProof/>
        </w:rPr>
      </w:r>
      <w:r>
        <w:rPr>
          <w:noProof/>
        </w:rPr>
        <w:fldChar w:fldCharType="separate"/>
      </w:r>
      <w:r w:rsidRPr="00F7688C">
        <w:rPr>
          <w:noProof/>
        </w:rPr>
        <w:t>19</w:t>
      </w:r>
      <w:r>
        <w:rPr>
          <w:noProof/>
        </w:rPr>
        <w:fldChar w:fldCharType="end"/>
      </w:r>
    </w:p>
    <w:p w14:paraId="0F0E642E" w14:textId="10C5B44E" w:rsidR="00F7688C" w:rsidRDefault="00F7688C">
      <w:pPr>
        <w:pStyle w:val="TM2"/>
        <w:rPr>
          <w:rFonts w:eastAsiaTheme="minorEastAsia" w:cstheme="minorBidi"/>
          <w:noProof/>
          <w:sz w:val="24"/>
        </w:rPr>
      </w:pPr>
      <w:r w:rsidRPr="00F7688C">
        <w:rPr>
          <w:noProof/>
          <w:lang w:bidi="hi-IN"/>
        </w:rPr>
        <w:t>6.3 - Les règles de gestion générales</w:t>
      </w:r>
      <w:r w:rsidRPr="00F7688C">
        <w:rPr>
          <w:noProof/>
        </w:rPr>
        <w:tab/>
      </w:r>
      <w:r>
        <w:rPr>
          <w:noProof/>
        </w:rPr>
        <w:fldChar w:fldCharType="begin"/>
      </w:r>
      <w:r w:rsidRPr="00F7688C">
        <w:rPr>
          <w:noProof/>
        </w:rPr>
        <w:instrText xml:space="preserve"> PAGEREF _Toc70599166 \h </w:instrText>
      </w:r>
      <w:r>
        <w:rPr>
          <w:noProof/>
        </w:rPr>
      </w:r>
      <w:r>
        <w:rPr>
          <w:noProof/>
        </w:rPr>
        <w:fldChar w:fldCharType="separate"/>
      </w:r>
      <w:r w:rsidRPr="00F7688C">
        <w:rPr>
          <w:noProof/>
        </w:rPr>
        <w:t>20</w:t>
      </w:r>
      <w:r>
        <w:rPr>
          <w:noProof/>
        </w:rPr>
        <w:fldChar w:fldCharType="end"/>
      </w:r>
    </w:p>
    <w:p w14:paraId="36260224" w14:textId="0CB5E0DC" w:rsidR="00F7688C" w:rsidRPr="00F7688C" w:rsidRDefault="00F7688C">
      <w:pPr>
        <w:pStyle w:val="TM2"/>
        <w:rPr>
          <w:rFonts w:eastAsiaTheme="minorEastAsia" w:cstheme="minorBidi"/>
          <w:noProof/>
          <w:sz w:val="24"/>
          <w:lang w:val="en-US"/>
        </w:rPr>
      </w:pPr>
      <w:r>
        <w:rPr>
          <w:noProof/>
          <w:lang w:bidi="hi-IN"/>
        </w:rPr>
        <w:t>6.4 - Le workflow XXX</w:t>
      </w:r>
      <w:r>
        <w:rPr>
          <w:noProof/>
        </w:rPr>
        <w:tab/>
      </w:r>
      <w:r>
        <w:rPr>
          <w:noProof/>
        </w:rPr>
        <w:fldChar w:fldCharType="begin"/>
      </w:r>
      <w:r>
        <w:rPr>
          <w:noProof/>
        </w:rPr>
        <w:instrText xml:space="preserve"> PAGEREF _Toc70599167 \h </w:instrText>
      </w:r>
      <w:r>
        <w:rPr>
          <w:noProof/>
        </w:rPr>
      </w:r>
      <w:r>
        <w:rPr>
          <w:noProof/>
        </w:rPr>
        <w:fldChar w:fldCharType="separate"/>
      </w:r>
      <w:r>
        <w:rPr>
          <w:noProof/>
        </w:rPr>
        <w:t>20</w:t>
      </w:r>
      <w:r>
        <w:rPr>
          <w:noProof/>
        </w:rPr>
        <w:fldChar w:fldCharType="end"/>
      </w:r>
    </w:p>
    <w:p w14:paraId="6B2CF937" w14:textId="1E0BDD7A" w:rsidR="00F7688C" w:rsidRPr="00F7688C" w:rsidRDefault="00F7688C">
      <w:pPr>
        <w:pStyle w:val="TM1"/>
        <w:rPr>
          <w:rFonts w:eastAsiaTheme="minorEastAsia" w:cstheme="minorBidi"/>
          <w:b w:val="0"/>
          <w:noProof/>
          <w:lang w:val="en-US"/>
        </w:rPr>
      </w:pPr>
      <w:r>
        <w:rPr>
          <w:noProof/>
          <w:lang w:bidi="hi-IN"/>
        </w:rPr>
        <w:t>7 - Application XXX</w:t>
      </w:r>
      <w:r>
        <w:rPr>
          <w:noProof/>
        </w:rPr>
        <w:tab/>
      </w:r>
      <w:r>
        <w:rPr>
          <w:noProof/>
        </w:rPr>
        <w:fldChar w:fldCharType="begin"/>
      </w:r>
      <w:r>
        <w:rPr>
          <w:noProof/>
        </w:rPr>
        <w:instrText xml:space="preserve"> PAGEREF _Toc70599168 \h </w:instrText>
      </w:r>
      <w:r>
        <w:rPr>
          <w:noProof/>
        </w:rPr>
      </w:r>
      <w:r>
        <w:rPr>
          <w:noProof/>
        </w:rPr>
        <w:fldChar w:fldCharType="separate"/>
      </w:r>
      <w:r>
        <w:rPr>
          <w:noProof/>
        </w:rPr>
        <w:t>21</w:t>
      </w:r>
      <w:r>
        <w:rPr>
          <w:noProof/>
        </w:rPr>
        <w:fldChar w:fldCharType="end"/>
      </w:r>
    </w:p>
    <w:p w14:paraId="3761A087" w14:textId="4215580A" w:rsidR="00F7688C" w:rsidRDefault="00F7688C">
      <w:pPr>
        <w:pStyle w:val="TM1"/>
        <w:rPr>
          <w:rFonts w:eastAsiaTheme="minorEastAsia" w:cstheme="minorBidi"/>
          <w:b w:val="0"/>
          <w:noProof/>
        </w:rPr>
      </w:pPr>
      <w:r>
        <w:rPr>
          <w:noProof/>
          <w:lang w:bidi="hi-IN"/>
        </w:rPr>
        <w:t>8 - Glossaire</w:t>
      </w:r>
      <w:r>
        <w:rPr>
          <w:noProof/>
        </w:rPr>
        <w:tab/>
      </w:r>
      <w:r>
        <w:rPr>
          <w:noProof/>
        </w:rPr>
        <w:fldChar w:fldCharType="begin"/>
      </w:r>
      <w:r>
        <w:rPr>
          <w:noProof/>
        </w:rPr>
        <w:instrText xml:space="preserve"> PAGEREF _Toc70599169 \h </w:instrText>
      </w:r>
      <w:r>
        <w:rPr>
          <w:noProof/>
        </w:rPr>
      </w:r>
      <w:r>
        <w:rPr>
          <w:noProof/>
        </w:rPr>
        <w:fldChar w:fldCharType="separate"/>
      </w:r>
      <w:r>
        <w:rPr>
          <w:noProof/>
        </w:rPr>
        <w:t>22</w:t>
      </w:r>
      <w:r>
        <w:rPr>
          <w:noProof/>
        </w:rPr>
        <w:fldChar w:fldCharType="end"/>
      </w:r>
    </w:p>
    <w:p w14:paraId="121714AF" w14:textId="37582419"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599140"/>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599141"/>
      <w:r>
        <w:lastRenderedPageBreak/>
        <w:t>Introduction</w:t>
      </w:r>
      <w:bookmarkEnd w:id="1"/>
    </w:p>
    <w:p w14:paraId="34DC597A" w14:textId="77777777" w:rsidR="00A9438D" w:rsidRDefault="000D22B6">
      <w:pPr>
        <w:pStyle w:val="Titre2"/>
      </w:pPr>
      <w:bookmarkStart w:id="2" w:name="_Toc70599142"/>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599143"/>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599144"/>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599145"/>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599146"/>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599147"/>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599148"/>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599149"/>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599150"/>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599151"/>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599152"/>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599153"/>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599154"/>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599155"/>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599156"/>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599157"/>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77777777" w:rsidR="00A9438D" w:rsidRDefault="000D22B6">
      <w:pPr>
        <w:pStyle w:val="Titre1"/>
      </w:pPr>
      <w:bookmarkStart w:id="18" w:name="_Toc70599158"/>
      <w:r>
        <w:lastRenderedPageBreak/>
        <w:t>Application Web</w:t>
      </w:r>
      <w:bookmarkEnd w:id="18"/>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19" w:name="_Toc70599159"/>
      <w:r>
        <w:t xml:space="preserve">Les </w:t>
      </w:r>
      <w:proofErr w:type="spellStart"/>
      <w:r>
        <w:t>acteurs</w:t>
      </w:r>
      <w:bookmarkEnd w:id="19"/>
      <w:proofErr w:type="spellEnd"/>
    </w:p>
    <w:p w14:paraId="7273FDE9" w14:textId="77777777" w:rsidR="00A9438D" w:rsidRDefault="00A9438D">
      <w:pPr>
        <w:pStyle w:val="Corpsdetexte"/>
      </w:pPr>
    </w:p>
    <w:p w14:paraId="66E0C143" w14:textId="77777777" w:rsidR="00A9438D" w:rsidRDefault="000D22B6">
      <w:pPr>
        <w:pStyle w:val="Titre2"/>
      </w:pPr>
      <w:bookmarkStart w:id="20" w:name="_Toc70599160"/>
      <w:r>
        <w:t xml:space="preserve">Les </w:t>
      </w:r>
      <w:proofErr w:type="spellStart"/>
      <w:r>
        <w:t>cas</w:t>
      </w:r>
      <w:proofErr w:type="spellEnd"/>
      <w:r>
        <w:t xml:space="preserve"> </w:t>
      </w:r>
      <w:proofErr w:type="spellStart"/>
      <w:r>
        <w:t>d’utilisation</w:t>
      </w:r>
      <w:bookmarkEnd w:id="20"/>
      <w:proofErr w:type="spellEnd"/>
    </w:p>
    <w:p w14:paraId="57631DA7" w14:textId="6855830F" w:rsidR="00A9438D" w:rsidRDefault="00A9438D">
      <w:pPr>
        <w:pStyle w:val="Corpsdetexte"/>
        <w:jc w:val="center"/>
      </w:pPr>
    </w:p>
    <w:p w14:paraId="4DBE7E45" w14:textId="7EA8A7F8" w:rsidR="00F7370E" w:rsidRDefault="007970B1">
      <w:pPr>
        <w:pStyle w:val="Corpsdetexte"/>
        <w:jc w:val="center"/>
      </w:pPr>
      <w:r>
        <w:rPr>
          <w:noProof/>
        </w:rPr>
        <w:drawing>
          <wp:inline distT="0" distB="0" distL="0" distR="0" wp14:anchorId="0590407E" wp14:editId="3FE3386E">
            <wp:extent cx="6120130" cy="4596130"/>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59613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 xml:space="preserve">E </w:t>
      </w:r>
      <w:r>
        <w:rPr>
          <w:b/>
          <w:bCs/>
          <w:sz w:val="21"/>
          <w:szCs w:val="20"/>
          <w:u w:val="single"/>
          <w:lang w:val="fr-FR"/>
        </w:rPr>
        <w:t>CAS D’UTILISATION « ACHAT »</w:t>
      </w:r>
      <w:r w:rsidRPr="0003389B">
        <w:rPr>
          <w:b/>
          <w:bCs/>
          <w:sz w:val="21"/>
          <w:szCs w:val="20"/>
          <w:u w:val="single"/>
          <w:lang w:val="fr-FR"/>
        </w:rPr>
        <w:t xml:space="preserve"> CHEZ OC PIZZA</w:t>
      </w:r>
    </w:p>
    <w:p w14:paraId="09B7A065" w14:textId="77777777" w:rsidR="007970B1" w:rsidRDefault="007970B1" w:rsidP="007970B1">
      <w:pPr>
        <w:pStyle w:val="Titre3"/>
      </w:pPr>
      <w:r>
        <w:lastRenderedPageBreak/>
        <w:t>Package A</w:t>
      </w:r>
    </w:p>
    <w:p w14:paraId="6490FDE2" w14:textId="77777777" w:rsidR="007970B1" w:rsidRDefault="007970B1" w:rsidP="007970B1">
      <w:pPr>
        <w:pStyle w:val="Titre4"/>
      </w:pPr>
      <w:r>
        <w:t xml:space="preserve">UC1 – Cas </w:t>
      </w:r>
      <w:proofErr w:type="spellStart"/>
      <w:r>
        <w:t>d’utilisation</w:t>
      </w:r>
      <w:proofErr w:type="spellEnd"/>
      <w:r>
        <w:t xml:space="preserve"> X</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4A78E75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2968B3F9"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0CD2E60" w14:textId="77777777" w:rsidR="007970B1" w:rsidRDefault="007970B1" w:rsidP="00F57CFB">
            <w:pPr>
              <w:pStyle w:val="Contenudetableau"/>
            </w:pPr>
            <w:r>
              <w:t xml:space="preserve">UC1 – </w:t>
            </w:r>
            <w:proofErr w:type="spellStart"/>
            <w:r>
              <w:t>Xxxx</w:t>
            </w:r>
            <w:proofErr w:type="spellEnd"/>
          </w:p>
        </w:tc>
      </w:tr>
      <w:tr w:rsidR="007970B1" w14:paraId="73AE525A" w14:textId="77777777" w:rsidTr="00F57CFB">
        <w:trPr>
          <w:trHeight w:val="375"/>
        </w:trPr>
        <w:tc>
          <w:tcPr>
            <w:tcW w:w="2409" w:type="dxa"/>
            <w:tcBorders>
              <w:left w:val="none" w:sz="1" w:space="0" w:color="000000"/>
              <w:bottom w:val="none" w:sz="1" w:space="0" w:color="000000"/>
            </w:tcBorders>
            <w:shd w:val="clear" w:color="auto" w:fill="E6E6E6"/>
          </w:tcPr>
          <w:p w14:paraId="1B4F3BD0"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49B65A2D" w14:textId="77777777" w:rsidR="007970B1" w:rsidRDefault="007970B1" w:rsidP="00F57CFB">
            <w:pPr>
              <w:pStyle w:val="Contenudetableau"/>
            </w:pPr>
          </w:p>
        </w:tc>
      </w:tr>
      <w:tr w:rsidR="007970B1" w14:paraId="0F9B3484" w14:textId="77777777" w:rsidTr="00F57CFB">
        <w:trPr>
          <w:trHeight w:val="375"/>
        </w:trPr>
        <w:tc>
          <w:tcPr>
            <w:tcW w:w="2409" w:type="dxa"/>
            <w:tcBorders>
              <w:left w:val="none" w:sz="1" w:space="0" w:color="000000"/>
              <w:bottom w:val="none" w:sz="1" w:space="0" w:color="000000"/>
            </w:tcBorders>
            <w:shd w:val="clear" w:color="auto" w:fill="E6E6E6"/>
          </w:tcPr>
          <w:p w14:paraId="019A3704"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143D52B9" w14:textId="77777777" w:rsidR="007970B1" w:rsidRDefault="007970B1" w:rsidP="00F57CFB">
            <w:pPr>
              <w:pStyle w:val="Contenudetableau"/>
              <w:numPr>
                <w:ilvl w:val="0"/>
                <w:numId w:val="5"/>
              </w:numPr>
            </w:pPr>
          </w:p>
        </w:tc>
      </w:tr>
      <w:tr w:rsidR="007970B1" w14:paraId="6CBE6D51" w14:textId="77777777" w:rsidTr="00F57CFB">
        <w:trPr>
          <w:trHeight w:val="375"/>
        </w:trPr>
        <w:tc>
          <w:tcPr>
            <w:tcW w:w="2409" w:type="dxa"/>
            <w:tcBorders>
              <w:left w:val="none" w:sz="1" w:space="0" w:color="000000"/>
              <w:bottom w:val="none" w:sz="1" w:space="0" w:color="000000"/>
            </w:tcBorders>
            <w:shd w:val="clear" w:color="auto" w:fill="E6E6E6"/>
          </w:tcPr>
          <w:p w14:paraId="503A587F"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6961EC98" w14:textId="77777777" w:rsidR="007970B1" w:rsidRDefault="007970B1" w:rsidP="00F57CFB">
            <w:pPr>
              <w:pStyle w:val="Contenudetableau"/>
              <w:numPr>
                <w:ilvl w:val="0"/>
                <w:numId w:val="6"/>
              </w:numPr>
            </w:pPr>
          </w:p>
        </w:tc>
      </w:tr>
      <w:tr w:rsidR="007970B1" w14:paraId="1D2C4A0F" w14:textId="77777777" w:rsidTr="00F57CFB">
        <w:trPr>
          <w:trHeight w:val="375"/>
        </w:trPr>
        <w:tc>
          <w:tcPr>
            <w:tcW w:w="2409" w:type="dxa"/>
            <w:tcBorders>
              <w:left w:val="none" w:sz="1" w:space="0" w:color="000000"/>
              <w:bottom w:val="none" w:sz="1" w:space="0" w:color="000000"/>
            </w:tcBorders>
            <w:shd w:val="clear" w:color="auto" w:fill="E6E6E6"/>
          </w:tcPr>
          <w:p w14:paraId="60749E0E"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74E072FF" w14:textId="77777777" w:rsidR="007970B1" w:rsidRDefault="007970B1" w:rsidP="00F57CFB">
            <w:pPr>
              <w:pStyle w:val="Contenudetableau"/>
              <w:numPr>
                <w:ilvl w:val="0"/>
                <w:numId w:val="7"/>
              </w:numPr>
            </w:pPr>
            <w:r>
              <w:t>…</w:t>
            </w:r>
          </w:p>
          <w:p w14:paraId="61A8A0C3" w14:textId="77777777" w:rsidR="007970B1" w:rsidRDefault="007970B1" w:rsidP="00F57CFB">
            <w:pPr>
              <w:pStyle w:val="Contenudetableau"/>
              <w:numPr>
                <w:ilvl w:val="0"/>
                <w:numId w:val="7"/>
              </w:numPr>
            </w:pPr>
            <w:r>
              <w:t>...</w:t>
            </w:r>
          </w:p>
        </w:tc>
      </w:tr>
      <w:tr w:rsidR="007970B1" w14:paraId="620DE843" w14:textId="77777777" w:rsidTr="00F57CFB">
        <w:trPr>
          <w:trHeight w:val="375"/>
        </w:trPr>
        <w:tc>
          <w:tcPr>
            <w:tcW w:w="2409" w:type="dxa"/>
            <w:tcBorders>
              <w:left w:val="none" w:sz="1" w:space="0" w:color="000000"/>
              <w:bottom w:val="none" w:sz="1" w:space="0" w:color="000000"/>
            </w:tcBorders>
            <w:shd w:val="clear" w:color="auto" w:fill="E6E6E6"/>
          </w:tcPr>
          <w:p w14:paraId="4721E688"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7A95DB60" w14:textId="77777777" w:rsidR="007970B1" w:rsidRDefault="007970B1" w:rsidP="00F57CFB">
            <w:pPr>
              <w:pStyle w:val="Contenudetableau"/>
            </w:pPr>
          </w:p>
        </w:tc>
      </w:tr>
      <w:tr w:rsidR="007970B1" w14:paraId="6C018B6D" w14:textId="77777777" w:rsidTr="00F57CFB">
        <w:trPr>
          <w:trHeight w:val="375"/>
        </w:trPr>
        <w:tc>
          <w:tcPr>
            <w:tcW w:w="2409" w:type="dxa"/>
            <w:tcBorders>
              <w:left w:val="none" w:sz="1" w:space="0" w:color="000000"/>
              <w:bottom w:val="none" w:sz="1" w:space="0" w:color="000000"/>
            </w:tcBorders>
            <w:shd w:val="clear" w:color="auto" w:fill="E6E6E6"/>
          </w:tcPr>
          <w:p w14:paraId="4A942BE1"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316432E7" w14:textId="77777777" w:rsidR="007970B1" w:rsidRDefault="007970B1" w:rsidP="00F57CFB">
            <w:pPr>
              <w:pStyle w:val="Contenudetableau"/>
              <w:numPr>
                <w:ilvl w:val="0"/>
                <w:numId w:val="8"/>
              </w:numPr>
            </w:pPr>
          </w:p>
        </w:tc>
      </w:tr>
    </w:tbl>
    <w:p w14:paraId="124EC7B1" w14:textId="77777777" w:rsidR="007970B1" w:rsidRDefault="007970B1" w:rsidP="007970B1">
      <w:pPr>
        <w:pStyle w:val="Titre5"/>
      </w:pPr>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proofErr w:type="spellEnd"/>
    </w:p>
    <w:p w14:paraId="734F84C6" w14:textId="77777777" w:rsidR="007970B1" w:rsidRDefault="007970B1" w:rsidP="007970B1">
      <w:pPr>
        <w:pStyle w:val="Corpsdetexte"/>
        <w:numPr>
          <w:ilvl w:val="0"/>
          <w:numId w:val="9"/>
        </w:numPr>
      </w:pPr>
    </w:p>
    <w:p w14:paraId="4CA597F7" w14:textId="77777777" w:rsidR="007970B1" w:rsidRDefault="007970B1" w:rsidP="007970B1">
      <w:pPr>
        <w:pStyle w:val="Titre4"/>
      </w:pPr>
      <w:r>
        <w:t xml:space="preserve">Cas </w:t>
      </w:r>
      <w:proofErr w:type="spellStart"/>
      <w:r>
        <w:t>d’utilisation</w:t>
      </w:r>
      <w:proofErr w:type="spellEnd"/>
      <w:r>
        <w:t xml:space="preserve"> Y</w:t>
      </w:r>
    </w:p>
    <w:p w14:paraId="07C3B846" w14:textId="77777777" w:rsidR="007970B1" w:rsidRDefault="007970B1" w:rsidP="007970B1">
      <w:pPr>
        <w:pStyle w:val="Corpsdetexte"/>
      </w:pPr>
      <w:r>
        <w:t>...</w:t>
      </w:r>
    </w:p>
    <w:p w14:paraId="7A810B3A" w14:textId="77777777" w:rsidR="007970B1" w:rsidRDefault="007970B1" w:rsidP="007970B1">
      <w:pPr>
        <w:pStyle w:val="Titre3"/>
      </w:pPr>
      <w:r>
        <w:t>Package B</w:t>
      </w:r>
    </w:p>
    <w:p w14:paraId="439899F2" w14:textId="77777777" w:rsidR="007970B1" w:rsidRDefault="007970B1" w:rsidP="007970B1">
      <w:pPr>
        <w:pStyle w:val="Corpsdetexte"/>
      </w:pPr>
      <w:r>
        <w:t>...</w:t>
      </w:r>
    </w:p>
    <w:p w14:paraId="5056A5B7" w14:textId="77777777" w:rsidR="007970B1" w:rsidRDefault="007970B1" w:rsidP="007970B1">
      <w:pPr>
        <w:pStyle w:val="Titre2"/>
      </w:pPr>
      <w:r>
        <w:t xml:space="preserve">Les </w:t>
      </w:r>
      <w:proofErr w:type="spellStart"/>
      <w:r>
        <w:t>règles</w:t>
      </w:r>
      <w:proofErr w:type="spellEnd"/>
      <w:r>
        <w:t xml:space="preserve"> de gestion </w:t>
      </w:r>
      <w:proofErr w:type="spellStart"/>
      <w:r>
        <w:t>générales</w:t>
      </w:r>
      <w:proofErr w:type="spellEnd"/>
    </w:p>
    <w:p w14:paraId="27203E4A" w14:textId="77777777" w:rsidR="007970B1" w:rsidRDefault="007970B1" w:rsidP="007970B1">
      <w:pPr>
        <w:pStyle w:val="Corpsdetexte"/>
      </w:pPr>
    </w:p>
    <w:p w14:paraId="1B026A70" w14:textId="77777777" w:rsidR="007970B1" w:rsidRDefault="007970B1" w:rsidP="007970B1">
      <w:pPr>
        <w:pStyle w:val="Titre2"/>
      </w:pPr>
      <w:r>
        <w:t>Le workflow XXX</w:t>
      </w:r>
    </w:p>
    <w:p w14:paraId="46B9FE17" w14:textId="77777777" w:rsidR="007970B1" w:rsidRDefault="007970B1" w:rsidP="007970B1">
      <w:pPr>
        <w:pStyle w:val="Corpsdetexte"/>
      </w:pPr>
    </w:p>
    <w:p w14:paraId="2EBACE13" w14:textId="77777777" w:rsidR="007970B1" w:rsidRDefault="007970B1">
      <w:pPr>
        <w:pStyle w:val="Corpsdetexte"/>
        <w:jc w:val="center"/>
      </w:pPr>
    </w:p>
    <w:p w14:paraId="024FD637" w14:textId="77777777" w:rsidR="007970B1" w:rsidRDefault="007970B1">
      <w:pPr>
        <w:rPr>
          <w:rFonts w:ascii="Open Sans" w:eastAsia="Source Han Sans CN Regular" w:hAnsi="Open Sans" w:cs="Lohit Devanagari"/>
          <w:kern w:val="1"/>
          <w:sz w:val="22"/>
          <w:lang w:val="en-GB" w:eastAsia="zh-CN" w:bidi="hi-IN"/>
        </w:rPr>
      </w:pPr>
      <w:r>
        <w:br w:type="page"/>
      </w:r>
    </w:p>
    <w:p w14:paraId="1A99B1BE" w14:textId="77777777" w:rsidR="00770FAF" w:rsidRDefault="00770FAF" w:rsidP="00770FAF">
      <w:pPr>
        <w:pStyle w:val="Titre2"/>
      </w:pPr>
      <w:r>
        <w:lastRenderedPageBreak/>
        <w:t xml:space="preserve">Les </w:t>
      </w:r>
      <w:proofErr w:type="spellStart"/>
      <w:r>
        <w:t>cas</w:t>
      </w:r>
      <w:proofErr w:type="spellEnd"/>
      <w:r>
        <w:t xml:space="preserve"> </w:t>
      </w:r>
      <w:proofErr w:type="spellStart"/>
      <w:r>
        <w:t>d’utilisation</w:t>
      </w:r>
      <w:proofErr w:type="spellEnd"/>
    </w:p>
    <w:p w14:paraId="1B986B09" w14:textId="208CF569" w:rsidR="00770FAF" w:rsidRDefault="00770FAF">
      <w:pPr>
        <w:pStyle w:val="Corpsdetexte"/>
        <w:jc w:val="center"/>
      </w:pPr>
      <w:r>
        <w:rPr>
          <w:noProof/>
        </w:rPr>
        <w:drawing>
          <wp:anchor distT="0" distB="0" distL="114300" distR="114300" simplePos="0" relativeHeight="251660288" behindDoc="1" locked="0" layoutInCell="1" allowOverlap="1" wp14:anchorId="641EB4D1" wp14:editId="06321293">
            <wp:simplePos x="0" y="0"/>
            <wp:positionH relativeFrom="column">
              <wp:posOffset>202777</wp:posOffset>
            </wp:positionH>
            <wp:positionV relativeFrom="paragraph">
              <wp:posOffset>220980</wp:posOffset>
            </wp:positionV>
            <wp:extent cx="6120000" cy="5198400"/>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5198400"/>
                    </a:xfrm>
                    <a:prstGeom prst="rect">
                      <a:avLst/>
                    </a:prstGeom>
                  </pic:spPr>
                </pic:pic>
              </a:graphicData>
            </a:graphic>
            <wp14:sizeRelH relativeFrom="margin">
              <wp14:pctWidth>0</wp14:pctWidth>
            </wp14:sizeRelH>
            <wp14:sizeRelV relativeFrom="margin">
              <wp14:pctHeight>0</wp14:pctHeight>
            </wp14:sizeRelV>
          </wp:anchor>
        </w:drawing>
      </w:r>
    </w:p>
    <w:p w14:paraId="0F57464A" w14:textId="1F4C50E1" w:rsidR="00770FAF" w:rsidRDefault="00770FAF">
      <w:pPr>
        <w:pStyle w:val="Corpsdetexte"/>
        <w:jc w:val="center"/>
      </w:pPr>
    </w:p>
    <w:p w14:paraId="309B3FD3" w14:textId="7D4F8981" w:rsidR="00770FAF" w:rsidRDefault="00770FAF">
      <w:pPr>
        <w:pStyle w:val="Corpsdetexte"/>
        <w:jc w:val="center"/>
      </w:pPr>
    </w:p>
    <w:p w14:paraId="5C64E39C" w14:textId="257CAFCA" w:rsidR="00770FAF" w:rsidRDefault="00770FAF">
      <w:pPr>
        <w:pStyle w:val="Corpsdetexte"/>
        <w:jc w:val="center"/>
      </w:pPr>
    </w:p>
    <w:p w14:paraId="3B70A33D" w14:textId="390F4067" w:rsidR="00770FAF" w:rsidRDefault="00770FAF">
      <w:pPr>
        <w:pStyle w:val="Corpsdetexte"/>
        <w:jc w:val="center"/>
      </w:pPr>
    </w:p>
    <w:p w14:paraId="2368D67F" w14:textId="07F9963D" w:rsidR="00770FAF" w:rsidRDefault="00770FAF">
      <w:pPr>
        <w:pStyle w:val="Corpsdetexte"/>
        <w:jc w:val="center"/>
      </w:pPr>
    </w:p>
    <w:p w14:paraId="0D055C4F" w14:textId="21B2F461" w:rsidR="00770FAF" w:rsidRDefault="00770FAF">
      <w:pPr>
        <w:pStyle w:val="Corpsdetexte"/>
        <w:jc w:val="center"/>
      </w:pPr>
    </w:p>
    <w:p w14:paraId="6955F11F" w14:textId="59DEC998" w:rsidR="00770FAF" w:rsidRDefault="00770FAF">
      <w:pPr>
        <w:pStyle w:val="Corpsdetexte"/>
        <w:jc w:val="center"/>
      </w:pPr>
    </w:p>
    <w:p w14:paraId="02EEAD9E" w14:textId="0DEF1D49" w:rsidR="00770FAF" w:rsidRDefault="00770FAF">
      <w:pPr>
        <w:pStyle w:val="Corpsdetexte"/>
        <w:jc w:val="cente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2ADD17F6" w14:textId="7EED004B" w:rsidR="00770FAF" w:rsidRDefault="00770FAF">
      <w:pPr>
        <w:pStyle w:val="Corpsdetexte"/>
        <w:jc w:val="center"/>
        <w:rPr>
          <w:b/>
          <w:bCs/>
          <w:sz w:val="21"/>
          <w:szCs w:val="20"/>
          <w:u w:val="single"/>
          <w:lang w:val="fr-FR"/>
        </w:rPr>
      </w:pPr>
    </w:p>
    <w:p w14:paraId="65314BD5" w14:textId="2F371DB2" w:rsidR="00770FAF" w:rsidRDefault="00770FAF">
      <w:pPr>
        <w:pStyle w:val="Corpsdetexte"/>
        <w:jc w:val="center"/>
        <w:rPr>
          <w:b/>
          <w:bCs/>
          <w:sz w:val="21"/>
          <w:szCs w:val="20"/>
          <w:u w:val="single"/>
          <w:lang w:val="fr-FR"/>
        </w:rPr>
      </w:pPr>
    </w:p>
    <w:p w14:paraId="707AFE0B" w14:textId="7A8C4A9B"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2A9D4534" w14:textId="77777777"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w:t>
      </w:r>
      <w:r>
        <w:rPr>
          <w:b/>
          <w:bCs/>
          <w:sz w:val="21"/>
          <w:szCs w:val="20"/>
          <w:u w:val="single"/>
          <w:lang w:val="fr-FR"/>
        </w:rPr>
        <w:t>PRÉPARATION</w:t>
      </w:r>
      <w:r>
        <w:rPr>
          <w:b/>
          <w:bCs/>
          <w:sz w:val="21"/>
          <w:szCs w:val="20"/>
          <w:u w:val="single"/>
          <w:lang w:val="fr-FR"/>
        </w:rPr>
        <w:t> »</w:t>
      </w:r>
      <w:r w:rsidRPr="0003389B">
        <w:rPr>
          <w:b/>
          <w:bCs/>
          <w:sz w:val="21"/>
          <w:szCs w:val="20"/>
          <w:u w:val="single"/>
          <w:lang w:val="fr-FR"/>
        </w:rPr>
        <w:t xml:space="preserve"> CHEZ OC PIZZA</w:t>
      </w:r>
    </w:p>
    <w:p w14:paraId="7007F4ED" w14:textId="7C4C28BF" w:rsidR="007970B1" w:rsidRPr="007970B1" w:rsidRDefault="007970B1">
      <w:pPr>
        <w:pStyle w:val="Corpsdetexte"/>
        <w:jc w:val="center"/>
        <w:rPr>
          <w:lang w:val="fr-FR"/>
        </w:rPr>
      </w:pPr>
    </w:p>
    <w:p w14:paraId="4F7D659F" w14:textId="77777777" w:rsidR="007970B1" w:rsidRDefault="007970B1" w:rsidP="007970B1">
      <w:pPr>
        <w:pStyle w:val="Titre3"/>
      </w:pPr>
      <w:r>
        <w:lastRenderedPageBreak/>
        <w:t>Package A</w:t>
      </w:r>
    </w:p>
    <w:p w14:paraId="18B05816" w14:textId="77777777" w:rsidR="007970B1" w:rsidRDefault="007970B1" w:rsidP="007970B1">
      <w:pPr>
        <w:pStyle w:val="Titre4"/>
      </w:pPr>
      <w:r>
        <w:t xml:space="preserve">UC1 – Cas </w:t>
      </w:r>
      <w:proofErr w:type="spellStart"/>
      <w:r>
        <w:t>d’utilisation</w:t>
      </w:r>
      <w:proofErr w:type="spellEnd"/>
      <w:r>
        <w:t xml:space="preserve"> X</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D8622F8"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402FF6DE"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0B1E894E" w14:textId="77777777" w:rsidR="007970B1" w:rsidRDefault="007970B1" w:rsidP="00F57CFB">
            <w:pPr>
              <w:pStyle w:val="Contenudetableau"/>
            </w:pPr>
            <w:r>
              <w:t xml:space="preserve">UC1 – </w:t>
            </w:r>
            <w:proofErr w:type="spellStart"/>
            <w:r>
              <w:t>Xxxx</w:t>
            </w:r>
            <w:proofErr w:type="spellEnd"/>
          </w:p>
        </w:tc>
      </w:tr>
      <w:tr w:rsidR="007970B1" w14:paraId="6BDE17D8" w14:textId="77777777" w:rsidTr="00F57CFB">
        <w:trPr>
          <w:trHeight w:val="375"/>
        </w:trPr>
        <w:tc>
          <w:tcPr>
            <w:tcW w:w="2409" w:type="dxa"/>
            <w:tcBorders>
              <w:left w:val="none" w:sz="1" w:space="0" w:color="000000"/>
              <w:bottom w:val="none" w:sz="1" w:space="0" w:color="000000"/>
            </w:tcBorders>
            <w:shd w:val="clear" w:color="auto" w:fill="E6E6E6"/>
          </w:tcPr>
          <w:p w14:paraId="0DF84F53"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0A07E4B8" w14:textId="77777777" w:rsidR="007970B1" w:rsidRDefault="007970B1" w:rsidP="00F57CFB">
            <w:pPr>
              <w:pStyle w:val="Contenudetableau"/>
            </w:pPr>
          </w:p>
        </w:tc>
      </w:tr>
      <w:tr w:rsidR="007970B1" w14:paraId="12D65862" w14:textId="77777777" w:rsidTr="00F57CFB">
        <w:trPr>
          <w:trHeight w:val="375"/>
        </w:trPr>
        <w:tc>
          <w:tcPr>
            <w:tcW w:w="2409" w:type="dxa"/>
            <w:tcBorders>
              <w:left w:val="none" w:sz="1" w:space="0" w:color="000000"/>
              <w:bottom w:val="none" w:sz="1" w:space="0" w:color="000000"/>
            </w:tcBorders>
            <w:shd w:val="clear" w:color="auto" w:fill="E6E6E6"/>
          </w:tcPr>
          <w:p w14:paraId="4245B1BB"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06C01AF2" w14:textId="77777777" w:rsidR="007970B1" w:rsidRDefault="007970B1" w:rsidP="00F57CFB">
            <w:pPr>
              <w:pStyle w:val="Contenudetableau"/>
              <w:numPr>
                <w:ilvl w:val="0"/>
                <w:numId w:val="5"/>
              </w:numPr>
            </w:pPr>
          </w:p>
        </w:tc>
      </w:tr>
      <w:tr w:rsidR="007970B1" w14:paraId="57744C86" w14:textId="77777777" w:rsidTr="00F57CFB">
        <w:trPr>
          <w:trHeight w:val="375"/>
        </w:trPr>
        <w:tc>
          <w:tcPr>
            <w:tcW w:w="2409" w:type="dxa"/>
            <w:tcBorders>
              <w:left w:val="none" w:sz="1" w:space="0" w:color="000000"/>
              <w:bottom w:val="none" w:sz="1" w:space="0" w:color="000000"/>
            </w:tcBorders>
            <w:shd w:val="clear" w:color="auto" w:fill="E6E6E6"/>
          </w:tcPr>
          <w:p w14:paraId="4409705B"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39283B36" w14:textId="77777777" w:rsidR="007970B1" w:rsidRDefault="007970B1" w:rsidP="00F57CFB">
            <w:pPr>
              <w:pStyle w:val="Contenudetableau"/>
              <w:numPr>
                <w:ilvl w:val="0"/>
                <w:numId w:val="6"/>
              </w:numPr>
            </w:pPr>
          </w:p>
        </w:tc>
      </w:tr>
      <w:tr w:rsidR="007970B1" w14:paraId="37265911" w14:textId="77777777" w:rsidTr="00F57CFB">
        <w:trPr>
          <w:trHeight w:val="375"/>
        </w:trPr>
        <w:tc>
          <w:tcPr>
            <w:tcW w:w="2409" w:type="dxa"/>
            <w:tcBorders>
              <w:left w:val="none" w:sz="1" w:space="0" w:color="000000"/>
              <w:bottom w:val="none" w:sz="1" w:space="0" w:color="000000"/>
            </w:tcBorders>
            <w:shd w:val="clear" w:color="auto" w:fill="E6E6E6"/>
          </w:tcPr>
          <w:p w14:paraId="23A89C94"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168BA2D3" w14:textId="77777777" w:rsidR="007970B1" w:rsidRDefault="007970B1" w:rsidP="00F57CFB">
            <w:pPr>
              <w:pStyle w:val="Contenudetableau"/>
              <w:numPr>
                <w:ilvl w:val="0"/>
                <w:numId w:val="7"/>
              </w:numPr>
            </w:pPr>
            <w:r>
              <w:t>…</w:t>
            </w:r>
          </w:p>
          <w:p w14:paraId="05F22FF4" w14:textId="77777777" w:rsidR="007970B1" w:rsidRDefault="007970B1" w:rsidP="00F57CFB">
            <w:pPr>
              <w:pStyle w:val="Contenudetableau"/>
              <w:numPr>
                <w:ilvl w:val="0"/>
                <w:numId w:val="7"/>
              </w:numPr>
            </w:pPr>
            <w:r>
              <w:t>...</w:t>
            </w:r>
          </w:p>
        </w:tc>
      </w:tr>
      <w:tr w:rsidR="007970B1" w14:paraId="69768475" w14:textId="77777777" w:rsidTr="00F57CFB">
        <w:trPr>
          <w:trHeight w:val="375"/>
        </w:trPr>
        <w:tc>
          <w:tcPr>
            <w:tcW w:w="2409" w:type="dxa"/>
            <w:tcBorders>
              <w:left w:val="none" w:sz="1" w:space="0" w:color="000000"/>
              <w:bottom w:val="none" w:sz="1" w:space="0" w:color="000000"/>
            </w:tcBorders>
            <w:shd w:val="clear" w:color="auto" w:fill="E6E6E6"/>
          </w:tcPr>
          <w:p w14:paraId="5533A835"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39C8DA96" w14:textId="77777777" w:rsidR="007970B1" w:rsidRDefault="007970B1" w:rsidP="00F57CFB">
            <w:pPr>
              <w:pStyle w:val="Contenudetableau"/>
            </w:pPr>
          </w:p>
        </w:tc>
      </w:tr>
      <w:tr w:rsidR="007970B1" w14:paraId="600B6E31" w14:textId="77777777" w:rsidTr="00F57CFB">
        <w:trPr>
          <w:trHeight w:val="375"/>
        </w:trPr>
        <w:tc>
          <w:tcPr>
            <w:tcW w:w="2409" w:type="dxa"/>
            <w:tcBorders>
              <w:left w:val="none" w:sz="1" w:space="0" w:color="000000"/>
              <w:bottom w:val="none" w:sz="1" w:space="0" w:color="000000"/>
            </w:tcBorders>
            <w:shd w:val="clear" w:color="auto" w:fill="E6E6E6"/>
          </w:tcPr>
          <w:p w14:paraId="02C45FCA"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429B6F58" w14:textId="77777777" w:rsidR="007970B1" w:rsidRDefault="007970B1" w:rsidP="00F57CFB">
            <w:pPr>
              <w:pStyle w:val="Contenudetableau"/>
              <w:numPr>
                <w:ilvl w:val="0"/>
                <w:numId w:val="8"/>
              </w:numPr>
            </w:pPr>
          </w:p>
        </w:tc>
      </w:tr>
    </w:tbl>
    <w:p w14:paraId="318F3BDF" w14:textId="77777777" w:rsidR="007970B1" w:rsidRDefault="007970B1" w:rsidP="007970B1">
      <w:pPr>
        <w:pStyle w:val="Titre5"/>
      </w:pPr>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proofErr w:type="spellEnd"/>
    </w:p>
    <w:p w14:paraId="5EF8AD55" w14:textId="77777777" w:rsidR="007970B1" w:rsidRDefault="007970B1" w:rsidP="007970B1">
      <w:pPr>
        <w:pStyle w:val="Corpsdetexte"/>
        <w:numPr>
          <w:ilvl w:val="0"/>
          <w:numId w:val="9"/>
        </w:numPr>
      </w:pPr>
    </w:p>
    <w:p w14:paraId="051E6F1F" w14:textId="77777777" w:rsidR="007970B1" w:rsidRDefault="007970B1" w:rsidP="007970B1">
      <w:pPr>
        <w:pStyle w:val="Titre4"/>
      </w:pPr>
      <w:r>
        <w:t xml:space="preserve">Cas </w:t>
      </w:r>
      <w:proofErr w:type="spellStart"/>
      <w:r>
        <w:t>d’utilisation</w:t>
      </w:r>
      <w:proofErr w:type="spellEnd"/>
      <w:r>
        <w:t xml:space="preserve"> Y</w:t>
      </w:r>
    </w:p>
    <w:p w14:paraId="7B99B88C" w14:textId="77777777" w:rsidR="007970B1" w:rsidRDefault="007970B1" w:rsidP="007970B1">
      <w:pPr>
        <w:pStyle w:val="Corpsdetexte"/>
      </w:pPr>
      <w:r>
        <w:t>...</w:t>
      </w:r>
    </w:p>
    <w:p w14:paraId="5349CD37" w14:textId="77777777" w:rsidR="007970B1" w:rsidRDefault="007970B1" w:rsidP="007970B1">
      <w:pPr>
        <w:pStyle w:val="Titre3"/>
      </w:pPr>
      <w:r>
        <w:t>Package B</w:t>
      </w:r>
    </w:p>
    <w:p w14:paraId="5152A8A5" w14:textId="77777777" w:rsidR="007970B1" w:rsidRDefault="007970B1" w:rsidP="007970B1">
      <w:pPr>
        <w:pStyle w:val="Corpsdetexte"/>
      </w:pPr>
      <w:r>
        <w:t>...</w:t>
      </w:r>
    </w:p>
    <w:p w14:paraId="6B1CB0D5" w14:textId="77777777" w:rsidR="007970B1" w:rsidRDefault="007970B1" w:rsidP="007970B1">
      <w:pPr>
        <w:pStyle w:val="Titre2"/>
      </w:pPr>
      <w:r>
        <w:t xml:space="preserve">Les </w:t>
      </w:r>
      <w:proofErr w:type="spellStart"/>
      <w:r>
        <w:t>règles</w:t>
      </w:r>
      <w:proofErr w:type="spellEnd"/>
      <w:r>
        <w:t xml:space="preserve"> de gestion </w:t>
      </w:r>
      <w:proofErr w:type="spellStart"/>
      <w:r>
        <w:t>générales</w:t>
      </w:r>
      <w:proofErr w:type="spellEnd"/>
    </w:p>
    <w:p w14:paraId="46B8D4FD" w14:textId="77777777" w:rsidR="007970B1" w:rsidRDefault="007970B1" w:rsidP="007970B1">
      <w:pPr>
        <w:pStyle w:val="Corpsdetexte"/>
      </w:pPr>
    </w:p>
    <w:p w14:paraId="3BCFC042" w14:textId="77777777" w:rsidR="007970B1" w:rsidRDefault="007970B1" w:rsidP="007970B1">
      <w:pPr>
        <w:pStyle w:val="Titre2"/>
      </w:pPr>
      <w:r>
        <w:t>Le workflow XXX</w:t>
      </w:r>
    </w:p>
    <w:p w14:paraId="2C0F6F5B" w14:textId="77777777" w:rsidR="007970B1" w:rsidRDefault="007970B1" w:rsidP="007970B1">
      <w:pPr>
        <w:pStyle w:val="Corpsdetexte"/>
      </w:pPr>
    </w:p>
    <w:p w14:paraId="10C422F2" w14:textId="77777777" w:rsidR="007970B1" w:rsidRDefault="007970B1">
      <w:pPr>
        <w:pStyle w:val="Corpsdetexte"/>
        <w:jc w:val="center"/>
      </w:pPr>
    </w:p>
    <w:p w14:paraId="3E19F93A" w14:textId="10363C67" w:rsidR="007970B1" w:rsidRDefault="007970B1">
      <w:pPr>
        <w:rPr>
          <w:rFonts w:ascii="Open Sans" w:eastAsia="Source Han Sans CN Regular" w:hAnsi="Open Sans" w:cs="Lohit Devanagari"/>
          <w:kern w:val="1"/>
          <w:sz w:val="22"/>
          <w:lang w:val="en-GB" w:eastAsia="zh-CN" w:bidi="hi-IN"/>
        </w:rPr>
      </w:pPr>
      <w:r>
        <w:br w:type="page"/>
      </w:r>
    </w:p>
    <w:p w14:paraId="0BB7E6BB" w14:textId="2E35C2CD" w:rsidR="007970B1" w:rsidRDefault="007970B1">
      <w:pPr>
        <w:pStyle w:val="Corpsdetexte"/>
        <w:jc w:val="center"/>
      </w:pPr>
    </w:p>
    <w:p w14:paraId="5F7EF934" w14:textId="12331576" w:rsidR="00EA30A7" w:rsidRDefault="00EA30A7">
      <w:pPr>
        <w:pStyle w:val="Corpsdetexte"/>
        <w:jc w:val="center"/>
      </w:pPr>
    </w:p>
    <w:p w14:paraId="4CCB04EA" w14:textId="552C385E" w:rsidR="00EA30A7" w:rsidRDefault="00EA30A7">
      <w:pPr>
        <w:pStyle w:val="Corpsdetexte"/>
        <w:jc w:val="center"/>
      </w:pPr>
      <w:r>
        <w:rPr>
          <w:noProof/>
        </w:rPr>
        <w:drawing>
          <wp:anchor distT="0" distB="0" distL="114300" distR="114300" simplePos="0" relativeHeight="251662336" behindDoc="1" locked="0" layoutInCell="1" allowOverlap="1" wp14:anchorId="1C7B6390" wp14:editId="44A756FD">
            <wp:simplePos x="0" y="0"/>
            <wp:positionH relativeFrom="column">
              <wp:posOffset>0</wp:posOffset>
            </wp:positionH>
            <wp:positionV relativeFrom="paragraph">
              <wp:posOffset>0</wp:posOffset>
            </wp:positionV>
            <wp:extent cx="6120000" cy="5119200"/>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5119200"/>
                    </a:xfrm>
                    <a:prstGeom prst="rect">
                      <a:avLst/>
                    </a:prstGeom>
                  </pic:spPr>
                </pic:pic>
              </a:graphicData>
            </a:graphic>
            <wp14:sizeRelH relativeFrom="margin">
              <wp14:pctWidth>0</wp14:pctWidth>
            </wp14:sizeRelH>
            <wp14:sizeRelV relativeFrom="margin">
              <wp14:pctHeight>0</wp14:pctHeight>
            </wp14:sizeRelV>
          </wp:anchor>
        </w:drawing>
      </w: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200711E7" w14:textId="4A46825D" w:rsidR="00EA30A7" w:rsidRDefault="00EA30A7">
      <w:pPr>
        <w:pStyle w:val="Corpsdetexte"/>
        <w:jc w:val="center"/>
      </w:pPr>
    </w:p>
    <w:p w14:paraId="0E041383" w14:textId="4D6D4761" w:rsidR="00EA30A7" w:rsidRDefault="00EA30A7">
      <w:pPr>
        <w:pStyle w:val="Corpsdetexte"/>
        <w:jc w:val="center"/>
      </w:pPr>
    </w:p>
    <w:p w14:paraId="74583651" w14:textId="7728B8B5" w:rsidR="00EA30A7" w:rsidRDefault="00EA30A7">
      <w:pPr>
        <w:pStyle w:val="Corpsdetexte"/>
        <w:jc w:val="center"/>
      </w:pPr>
    </w:p>
    <w:p w14:paraId="7042FE8C" w14:textId="77777777" w:rsidR="00EA30A7" w:rsidRDefault="00EA30A7">
      <w:pPr>
        <w:pStyle w:val="Corpsdetexte"/>
        <w:jc w:val="center"/>
      </w:pPr>
    </w:p>
    <w:p w14:paraId="4410380F" w14:textId="687C8DB3"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w:t>
      </w:r>
      <w:r>
        <w:rPr>
          <w:b/>
          <w:bCs/>
          <w:sz w:val="21"/>
          <w:szCs w:val="20"/>
          <w:u w:val="single"/>
          <w:lang w:val="fr-FR"/>
        </w:rPr>
        <w:t>LIVRAISON</w:t>
      </w:r>
      <w:r>
        <w:rPr>
          <w:b/>
          <w:bCs/>
          <w:sz w:val="21"/>
          <w:szCs w:val="20"/>
          <w:u w:val="single"/>
          <w:lang w:val="fr-FR"/>
        </w:rPr>
        <w:t> »</w:t>
      </w:r>
      <w:r w:rsidRPr="0003389B">
        <w:rPr>
          <w:b/>
          <w:bCs/>
          <w:sz w:val="21"/>
          <w:szCs w:val="20"/>
          <w:u w:val="single"/>
          <w:lang w:val="fr-FR"/>
        </w:rPr>
        <w:t xml:space="preserve"> CHEZ OC PIZZA</w:t>
      </w:r>
    </w:p>
    <w:p w14:paraId="398A5646" w14:textId="7CEB6A1E" w:rsidR="007970B1" w:rsidRPr="007970B1" w:rsidRDefault="007970B1">
      <w:pPr>
        <w:pStyle w:val="Corpsdetexte"/>
        <w:jc w:val="center"/>
        <w:rPr>
          <w:lang w:val="fr-FR"/>
        </w:rPr>
      </w:pPr>
    </w:p>
    <w:p w14:paraId="7F476C3E" w14:textId="77777777" w:rsidR="007970B1" w:rsidRDefault="007970B1" w:rsidP="007970B1">
      <w:pPr>
        <w:pStyle w:val="Titre3"/>
      </w:pPr>
      <w:r>
        <w:lastRenderedPageBreak/>
        <w:t>Package A</w:t>
      </w:r>
    </w:p>
    <w:p w14:paraId="72108C91" w14:textId="77777777" w:rsidR="007970B1" w:rsidRDefault="007970B1" w:rsidP="007970B1">
      <w:pPr>
        <w:pStyle w:val="Titre4"/>
      </w:pPr>
      <w:r>
        <w:t xml:space="preserve">UC1 – Cas </w:t>
      </w:r>
      <w:proofErr w:type="spellStart"/>
      <w:r>
        <w:t>d’utilisation</w:t>
      </w:r>
      <w:proofErr w:type="spellEnd"/>
      <w:r>
        <w:t xml:space="preserve"> X</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7970B1" w14:paraId="2C98E6E3" w14:textId="77777777" w:rsidTr="00F57CFB">
        <w:trPr>
          <w:trHeight w:val="375"/>
        </w:trPr>
        <w:tc>
          <w:tcPr>
            <w:tcW w:w="2409" w:type="dxa"/>
            <w:tcBorders>
              <w:top w:val="none" w:sz="1" w:space="0" w:color="000000"/>
              <w:left w:val="none" w:sz="1" w:space="0" w:color="000000"/>
              <w:bottom w:val="none" w:sz="1" w:space="0" w:color="000000"/>
            </w:tcBorders>
            <w:shd w:val="clear" w:color="auto" w:fill="E6E6E6"/>
          </w:tcPr>
          <w:p w14:paraId="7FED953A" w14:textId="77777777" w:rsidR="007970B1" w:rsidRDefault="007970B1" w:rsidP="00F57CFB">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5882CA54" w14:textId="77777777" w:rsidR="007970B1" w:rsidRDefault="007970B1" w:rsidP="00F57CFB">
            <w:pPr>
              <w:pStyle w:val="Contenudetableau"/>
            </w:pPr>
            <w:r>
              <w:t xml:space="preserve">UC1 – </w:t>
            </w:r>
            <w:proofErr w:type="spellStart"/>
            <w:r>
              <w:t>Xxxx</w:t>
            </w:r>
            <w:proofErr w:type="spellEnd"/>
          </w:p>
        </w:tc>
      </w:tr>
      <w:tr w:rsidR="007970B1" w14:paraId="462F46F0" w14:textId="77777777" w:rsidTr="00F57CFB">
        <w:trPr>
          <w:trHeight w:val="375"/>
        </w:trPr>
        <w:tc>
          <w:tcPr>
            <w:tcW w:w="2409" w:type="dxa"/>
            <w:tcBorders>
              <w:left w:val="none" w:sz="1" w:space="0" w:color="000000"/>
              <w:bottom w:val="none" w:sz="1" w:space="0" w:color="000000"/>
            </w:tcBorders>
            <w:shd w:val="clear" w:color="auto" w:fill="E6E6E6"/>
          </w:tcPr>
          <w:p w14:paraId="00DE5B4D" w14:textId="77777777" w:rsidR="007970B1" w:rsidRDefault="007970B1" w:rsidP="00F57CFB">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6D613B5D" w14:textId="77777777" w:rsidR="007970B1" w:rsidRDefault="007970B1" w:rsidP="00F57CFB">
            <w:pPr>
              <w:pStyle w:val="Contenudetableau"/>
            </w:pPr>
          </w:p>
        </w:tc>
      </w:tr>
      <w:tr w:rsidR="007970B1" w14:paraId="1181E09E" w14:textId="77777777" w:rsidTr="00F57CFB">
        <w:trPr>
          <w:trHeight w:val="375"/>
        </w:trPr>
        <w:tc>
          <w:tcPr>
            <w:tcW w:w="2409" w:type="dxa"/>
            <w:tcBorders>
              <w:left w:val="none" w:sz="1" w:space="0" w:color="000000"/>
              <w:bottom w:val="none" w:sz="1" w:space="0" w:color="000000"/>
            </w:tcBorders>
            <w:shd w:val="clear" w:color="auto" w:fill="E6E6E6"/>
          </w:tcPr>
          <w:p w14:paraId="1EC136A3" w14:textId="77777777" w:rsidR="007970B1" w:rsidRDefault="007970B1" w:rsidP="00F57CFB">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7559CFB2" w14:textId="77777777" w:rsidR="007970B1" w:rsidRDefault="007970B1" w:rsidP="00F57CFB">
            <w:pPr>
              <w:pStyle w:val="Contenudetableau"/>
              <w:numPr>
                <w:ilvl w:val="0"/>
                <w:numId w:val="5"/>
              </w:numPr>
            </w:pPr>
          </w:p>
        </w:tc>
      </w:tr>
      <w:tr w:rsidR="007970B1" w14:paraId="1FD796DB" w14:textId="77777777" w:rsidTr="00F57CFB">
        <w:trPr>
          <w:trHeight w:val="375"/>
        </w:trPr>
        <w:tc>
          <w:tcPr>
            <w:tcW w:w="2409" w:type="dxa"/>
            <w:tcBorders>
              <w:left w:val="none" w:sz="1" w:space="0" w:color="000000"/>
              <w:bottom w:val="none" w:sz="1" w:space="0" w:color="000000"/>
            </w:tcBorders>
            <w:shd w:val="clear" w:color="auto" w:fill="E6E6E6"/>
          </w:tcPr>
          <w:p w14:paraId="3E92D81A" w14:textId="77777777" w:rsidR="007970B1" w:rsidRDefault="007970B1" w:rsidP="00F57CFB">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22793AF5" w14:textId="77777777" w:rsidR="007970B1" w:rsidRDefault="007970B1" w:rsidP="00F57CFB">
            <w:pPr>
              <w:pStyle w:val="Contenudetableau"/>
              <w:numPr>
                <w:ilvl w:val="0"/>
                <w:numId w:val="6"/>
              </w:numPr>
            </w:pPr>
          </w:p>
        </w:tc>
      </w:tr>
      <w:tr w:rsidR="007970B1" w14:paraId="445E8E01" w14:textId="77777777" w:rsidTr="00F57CFB">
        <w:trPr>
          <w:trHeight w:val="375"/>
        </w:trPr>
        <w:tc>
          <w:tcPr>
            <w:tcW w:w="2409" w:type="dxa"/>
            <w:tcBorders>
              <w:left w:val="none" w:sz="1" w:space="0" w:color="000000"/>
              <w:bottom w:val="none" w:sz="1" w:space="0" w:color="000000"/>
            </w:tcBorders>
            <w:shd w:val="clear" w:color="auto" w:fill="E6E6E6"/>
          </w:tcPr>
          <w:p w14:paraId="2CC31ED6" w14:textId="77777777" w:rsidR="007970B1" w:rsidRDefault="007970B1" w:rsidP="00F57CFB">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5482B1F6" w14:textId="77777777" w:rsidR="007970B1" w:rsidRDefault="007970B1" w:rsidP="00F57CFB">
            <w:pPr>
              <w:pStyle w:val="Contenudetableau"/>
              <w:numPr>
                <w:ilvl w:val="0"/>
                <w:numId w:val="7"/>
              </w:numPr>
            </w:pPr>
            <w:r>
              <w:t>…</w:t>
            </w:r>
          </w:p>
          <w:p w14:paraId="34F20961" w14:textId="77777777" w:rsidR="007970B1" w:rsidRDefault="007970B1" w:rsidP="00F57CFB">
            <w:pPr>
              <w:pStyle w:val="Contenudetableau"/>
              <w:numPr>
                <w:ilvl w:val="0"/>
                <w:numId w:val="7"/>
              </w:numPr>
            </w:pPr>
            <w:r>
              <w:t>...</w:t>
            </w:r>
          </w:p>
        </w:tc>
      </w:tr>
      <w:tr w:rsidR="007970B1" w14:paraId="1C151D81" w14:textId="77777777" w:rsidTr="00F57CFB">
        <w:trPr>
          <w:trHeight w:val="375"/>
        </w:trPr>
        <w:tc>
          <w:tcPr>
            <w:tcW w:w="2409" w:type="dxa"/>
            <w:tcBorders>
              <w:left w:val="none" w:sz="1" w:space="0" w:color="000000"/>
              <w:bottom w:val="none" w:sz="1" w:space="0" w:color="000000"/>
            </w:tcBorders>
            <w:shd w:val="clear" w:color="auto" w:fill="E6E6E6"/>
          </w:tcPr>
          <w:p w14:paraId="7A7A85F1" w14:textId="77777777" w:rsidR="007970B1" w:rsidRDefault="007970B1" w:rsidP="00F57CFB">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497156A0" w14:textId="77777777" w:rsidR="007970B1" w:rsidRDefault="007970B1" w:rsidP="00F57CFB">
            <w:pPr>
              <w:pStyle w:val="Contenudetableau"/>
            </w:pPr>
          </w:p>
        </w:tc>
      </w:tr>
      <w:tr w:rsidR="007970B1" w14:paraId="371CCCBA" w14:textId="77777777" w:rsidTr="00F57CFB">
        <w:trPr>
          <w:trHeight w:val="375"/>
        </w:trPr>
        <w:tc>
          <w:tcPr>
            <w:tcW w:w="2409" w:type="dxa"/>
            <w:tcBorders>
              <w:left w:val="none" w:sz="1" w:space="0" w:color="000000"/>
              <w:bottom w:val="none" w:sz="1" w:space="0" w:color="000000"/>
            </w:tcBorders>
            <w:shd w:val="clear" w:color="auto" w:fill="E6E6E6"/>
          </w:tcPr>
          <w:p w14:paraId="7119AE7C" w14:textId="77777777" w:rsidR="007970B1" w:rsidRDefault="007970B1" w:rsidP="00F57CFB">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0147B5F9" w14:textId="77777777" w:rsidR="007970B1" w:rsidRDefault="007970B1" w:rsidP="00F57CFB">
            <w:pPr>
              <w:pStyle w:val="Contenudetableau"/>
              <w:numPr>
                <w:ilvl w:val="0"/>
                <w:numId w:val="8"/>
              </w:numPr>
            </w:pPr>
          </w:p>
        </w:tc>
      </w:tr>
    </w:tbl>
    <w:p w14:paraId="66E6C90C" w14:textId="77777777" w:rsidR="007970B1" w:rsidRDefault="007970B1" w:rsidP="007970B1">
      <w:pPr>
        <w:pStyle w:val="Titre5"/>
      </w:pPr>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proofErr w:type="spellEnd"/>
    </w:p>
    <w:p w14:paraId="3EBBAF9F" w14:textId="77777777" w:rsidR="007970B1" w:rsidRDefault="007970B1" w:rsidP="007970B1">
      <w:pPr>
        <w:pStyle w:val="Corpsdetexte"/>
        <w:numPr>
          <w:ilvl w:val="0"/>
          <w:numId w:val="9"/>
        </w:numPr>
      </w:pPr>
    </w:p>
    <w:p w14:paraId="414D2D92" w14:textId="77777777" w:rsidR="007970B1" w:rsidRDefault="007970B1" w:rsidP="007970B1">
      <w:pPr>
        <w:pStyle w:val="Titre4"/>
      </w:pPr>
      <w:r>
        <w:t xml:space="preserve">Cas </w:t>
      </w:r>
      <w:proofErr w:type="spellStart"/>
      <w:r>
        <w:t>d’utilisation</w:t>
      </w:r>
      <w:proofErr w:type="spellEnd"/>
      <w:r>
        <w:t xml:space="preserve"> Y</w:t>
      </w:r>
    </w:p>
    <w:p w14:paraId="48DA0677" w14:textId="77777777" w:rsidR="007970B1" w:rsidRDefault="007970B1" w:rsidP="007970B1">
      <w:pPr>
        <w:pStyle w:val="Corpsdetexte"/>
      </w:pPr>
      <w:r>
        <w:t>...</w:t>
      </w:r>
    </w:p>
    <w:p w14:paraId="6F36E78F" w14:textId="77777777" w:rsidR="007970B1" w:rsidRDefault="007970B1" w:rsidP="007970B1">
      <w:pPr>
        <w:pStyle w:val="Titre3"/>
      </w:pPr>
      <w:r>
        <w:t>Package B</w:t>
      </w:r>
    </w:p>
    <w:p w14:paraId="285E3B1B" w14:textId="77777777" w:rsidR="007970B1" w:rsidRDefault="007970B1" w:rsidP="007970B1">
      <w:pPr>
        <w:pStyle w:val="Corpsdetexte"/>
      </w:pPr>
      <w:r>
        <w:t>...</w:t>
      </w:r>
    </w:p>
    <w:p w14:paraId="420E52D9" w14:textId="77777777" w:rsidR="007970B1" w:rsidRDefault="007970B1" w:rsidP="007970B1">
      <w:pPr>
        <w:pStyle w:val="Titre2"/>
      </w:pPr>
      <w:r>
        <w:t xml:space="preserve">Les </w:t>
      </w:r>
      <w:proofErr w:type="spellStart"/>
      <w:r>
        <w:t>règles</w:t>
      </w:r>
      <w:proofErr w:type="spellEnd"/>
      <w:r>
        <w:t xml:space="preserve"> de gestion </w:t>
      </w:r>
      <w:proofErr w:type="spellStart"/>
      <w:r>
        <w:t>générales</w:t>
      </w:r>
      <w:proofErr w:type="spellEnd"/>
    </w:p>
    <w:p w14:paraId="3A8D3915" w14:textId="77777777" w:rsidR="007970B1" w:rsidRDefault="007970B1" w:rsidP="007970B1">
      <w:pPr>
        <w:pStyle w:val="Corpsdetexte"/>
      </w:pPr>
    </w:p>
    <w:p w14:paraId="56D3A3D5" w14:textId="77777777" w:rsidR="007970B1" w:rsidRDefault="007970B1" w:rsidP="007970B1">
      <w:pPr>
        <w:pStyle w:val="Titre2"/>
      </w:pPr>
      <w:r>
        <w:t>Le workflow XXX</w:t>
      </w:r>
    </w:p>
    <w:p w14:paraId="10410DFB" w14:textId="77777777" w:rsidR="007970B1" w:rsidRDefault="007970B1" w:rsidP="007970B1">
      <w:pPr>
        <w:pStyle w:val="Corpsdetexte"/>
      </w:pPr>
    </w:p>
    <w:p w14:paraId="6E52F329" w14:textId="77777777" w:rsidR="007970B1" w:rsidRDefault="007970B1">
      <w:pPr>
        <w:pStyle w:val="Corpsdetexte"/>
        <w:jc w:val="center"/>
      </w:pPr>
    </w:p>
    <w:p w14:paraId="45E1C337" w14:textId="31C212CA" w:rsidR="007970B1" w:rsidRDefault="007970B1">
      <w:pPr>
        <w:rPr>
          <w:rFonts w:ascii="Open Sans" w:eastAsia="Source Han Sans CN Regular" w:hAnsi="Open Sans" w:cs="Lohit Devanagari"/>
          <w:kern w:val="1"/>
          <w:sz w:val="22"/>
          <w:lang w:val="en-GB" w:eastAsia="zh-CN" w:bidi="hi-IN"/>
        </w:rPr>
      </w:pPr>
      <w:r>
        <w:br w:type="page"/>
      </w:r>
    </w:p>
    <w:p w14:paraId="7D5797DF" w14:textId="65AD29FD" w:rsidR="007970B1" w:rsidRDefault="007970B1">
      <w:pPr>
        <w:pStyle w:val="Corpsdetexte"/>
        <w:jc w:val="center"/>
      </w:pPr>
      <w:r>
        <w:rPr>
          <w:noProof/>
        </w:rPr>
        <w:lastRenderedPageBreak/>
        <w:drawing>
          <wp:inline distT="0" distB="0" distL="0" distR="0" wp14:anchorId="1200723E" wp14:editId="52ECE8D6">
            <wp:extent cx="6120130" cy="4504055"/>
            <wp:effectExtent l="0" t="0" r="127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504055"/>
                    </a:xfrm>
                    <a:prstGeom prst="rect">
                      <a:avLst/>
                    </a:prstGeom>
                  </pic:spPr>
                </pic:pic>
              </a:graphicData>
            </a:graphic>
          </wp:inline>
        </w:drawing>
      </w:r>
    </w:p>
    <w:p w14:paraId="3F30BD5B" w14:textId="5FA3E646"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w:t>
      </w:r>
      <w:r>
        <w:rPr>
          <w:b/>
          <w:bCs/>
          <w:sz w:val="21"/>
          <w:szCs w:val="20"/>
          <w:u w:val="single"/>
          <w:lang w:val="fr-FR"/>
        </w:rPr>
        <w:t>GESTION</w:t>
      </w:r>
      <w:r>
        <w:rPr>
          <w:b/>
          <w:bCs/>
          <w:sz w:val="21"/>
          <w:szCs w:val="20"/>
          <w:u w:val="single"/>
          <w:lang w:val="fr-FR"/>
        </w:rPr>
        <w:t> »</w:t>
      </w:r>
      <w:r w:rsidRPr="0003389B">
        <w:rPr>
          <w:b/>
          <w:bCs/>
          <w:sz w:val="21"/>
          <w:szCs w:val="20"/>
          <w:u w:val="single"/>
          <w:lang w:val="fr-FR"/>
        </w:rPr>
        <w:t xml:space="preserve"> CHEZ OC PIZZA</w:t>
      </w:r>
    </w:p>
    <w:p w14:paraId="51B1EDE5" w14:textId="573296F2" w:rsidR="007970B1" w:rsidRPr="007970B1" w:rsidRDefault="007970B1">
      <w:pPr>
        <w:rPr>
          <w:rFonts w:ascii="Open Sans" w:eastAsia="Source Han Sans CN Regular" w:hAnsi="Open Sans" w:cs="Lohit Devanagari"/>
          <w:kern w:val="1"/>
          <w:sz w:val="22"/>
          <w:lang w:eastAsia="zh-CN" w:bidi="hi-IN"/>
        </w:rPr>
      </w:pPr>
      <w:r>
        <w:br w:type="page"/>
      </w:r>
    </w:p>
    <w:p w14:paraId="1075623E" w14:textId="77777777" w:rsidR="00A9438D" w:rsidRDefault="000D22B6">
      <w:pPr>
        <w:pStyle w:val="Titre3"/>
      </w:pPr>
      <w:bookmarkStart w:id="21" w:name="_Toc70599161"/>
      <w:r>
        <w:lastRenderedPageBreak/>
        <w:t>Package A</w:t>
      </w:r>
      <w:bookmarkEnd w:id="21"/>
    </w:p>
    <w:p w14:paraId="02469E72" w14:textId="77777777" w:rsidR="00A9438D" w:rsidRDefault="000D22B6">
      <w:pPr>
        <w:pStyle w:val="Titre4"/>
      </w:pPr>
      <w:bookmarkStart w:id="22" w:name="_Toc70599162"/>
      <w:r>
        <w:t xml:space="preserve">UC1 – Cas </w:t>
      </w:r>
      <w:proofErr w:type="spellStart"/>
      <w:r>
        <w:t>d’utilisation</w:t>
      </w:r>
      <w:proofErr w:type="spellEnd"/>
      <w:r>
        <w:t xml:space="preserve"> X</w:t>
      </w:r>
      <w:bookmarkEnd w:id="2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3" w:name="_Toc70599163"/>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3"/>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4" w:name="_Toc70599164"/>
      <w:r>
        <w:t xml:space="preserve">Cas </w:t>
      </w:r>
      <w:proofErr w:type="spellStart"/>
      <w:r>
        <w:t>d’utilisation</w:t>
      </w:r>
      <w:proofErr w:type="spellEnd"/>
      <w:r>
        <w:t xml:space="preserve"> Y</w:t>
      </w:r>
      <w:bookmarkEnd w:id="24"/>
    </w:p>
    <w:p w14:paraId="788EF292" w14:textId="77777777" w:rsidR="00A9438D" w:rsidRDefault="000D22B6">
      <w:pPr>
        <w:pStyle w:val="Corpsdetexte"/>
      </w:pPr>
      <w:r>
        <w:t>...</w:t>
      </w:r>
    </w:p>
    <w:p w14:paraId="1EFCBF41" w14:textId="77777777" w:rsidR="00A9438D" w:rsidRDefault="000D22B6">
      <w:pPr>
        <w:pStyle w:val="Titre3"/>
      </w:pPr>
      <w:bookmarkStart w:id="25" w:name="_Toc70599165"/>
      <w:r>
        <w:t>Package B</w:t>
      </w:r>
      <w:bookmarkEnd w:id="25"/>
    </w:p>
    <w:p w14:paraId="6141EFF6" w14:textId="77777777" w:rsidR="00A9438D" w:rsidRDefault="000D22B6">
      <w:pPr>
        <w:pStyle w:val="Corpsdetexte"/>
      </w:pPr>
      <w:r>
        <w:t>...</w:t>
      </w:r>
    </w:p>
    <w:p w14:paraId="399F97EB" w14:textId="77777777" w:rsidR="00A9438D" w:rsidRDefault="000D22B6">
      <w:pPr>
        <w:pStyle w:val="Titre2"/>
      </w:pPr>
      <w:bookmarkStart w:id="26" w:name="_Toc70599166"/>
      <w:r>
        <w:t xml:space="preserve">Les </w:t>
      </w:r>
      <w:proofErr w:type="spellStart"/>
      <w:r>
        <w:t>règles</w:t>
      </w:r>
      <w:proofErr w:type="spellEnd"/>
      <w:r>
        <w:t xml:space="preserve"> de gestion </w:t>
      </w:r>
      <w:proofErr w:type="spellStart"/>
      <w:r>
        <w:t>générales</w:t>
      </w:r>
      <w:bookmarkEnd w:id="26"/>
      <w:proofErr w:type="spellEnd"/>
    </w:p>
    <w:p w14:paraId="3A93ED43" w14:textId="77777777" w:rsidR="00A9438D" w:rsidRDefault="00A9438D">
      <w:pPr>
        <w:pStyle w:val="Corpsdetexte"/>
      </w:pPr>
    </w:p>
    <w:p w14:paraId="5801E37A" w14:textId="77777777" w:rsidR="00A9438D" w:rsidRDefault="000D22B6">
      <w:pPr>
        <w:pStyle w:val="Titre2"/>
      </w:pPr>
      <w:bookmarkStart w:id="27" w:name="_Toc70599167"/>
      <w:r>
        <w:t>Le workflow XXX</w:t>
      </w:r>
      <w:bookmarkEnd w:id="27"/>
    </w:p>
    <w:p w14:paraId="5B80ABBD" w14:textId="77777777" w:rsidR="00A9438D" w:rsidRDefault="00A9438D">
      <w:pPr>
        <w:pStyle w:val="Corpsdetexte"/>
      </w:pPr>
    </w:p>
    <w:p w14:paraId="72496B7E" w14:textId="77777777" w:rsidR="00A9438D" w:rsidRDefault="000D22B6">
      <w:pPr>
        <w:pStyle w:val="Titre1"/>
      </w:pPr>
      <w:bookmarkStart w:id="28" w:name="_Toc70599168"/>
      <w:r>
        <w:lastRenderedPageBreak/>
        <w:t>Application XXX</w:t>
      </w:r>
      <w:bookmarkEnd w:id="28"/>
    </w:p>
    <w:p w14:paraId="05ADA7F4" w14:textId="77777777" w:rsidR="00A9438D" w:rsidRDefault="000D22B6">
      <w:pPr>
        <w:pStyle w:val="Corpsdetexte"/>
      </w:pPr>
      <w:r>
        <w:t>...</w:t>
      </w:r>
    </w:p>
    <w:p w14:paraId="7210F3C2" w14:textId="77777777" w:rsidR="00A9438D" w:rsidRDefault="000D22B6">
      <w:pPr>
        <w:pStyle w:val="Titre1"/>
      </w:pPr>
      <w:bookmarkStart w:id="29" w:name="_Toc70599169"/>
      <w:proofErr w:type="spellStart"/>
      <w:r>
        <w:lastRenderedPageBreak/>
        <w:t>Glossaire</w:t>
      </w:r>
      <w:bookmarkEnd w:id="29"/>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C6D6B" w14:textId="77777777" w:rsidR="00247D59" w:rsidRDefault="00247D59">
      <w:r>
        <w:separator/>
      </w:r>
    </w:p>
  </w:endnote>
  <w:endnote w:type="continuationSeparator" w:id="0">
    <w:p w14:paraId="2DFA7A01" w14:textId="77777777" w:rsidR="00247D59" w:rsidRDefault="00247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237F2" w14:textId="77777777" w:rsidR="00247D59" w:rsidRDefault="00247D59">
      <w:r>
        <w:separator/>
      </w:r>
    </w:p>
  </w:footnote>
  <w:footnote w:type="continuationSeparator" w:id="0">
    <w:p w14:paraId="2707FE78" w14:textId="77777777" w:rsidR="00247D59" w:rsidRDefault="00247D59">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777D"/>
    <w:rsid w:val="000301B5"/>
    <w:rsid w:val="0003389B"/>
    <w:rsid w:val="00034A79"/>
    <w:rsid w:val="00047846"/>
    <w:rsid w:val="00060E49"/>
    <w:rsid w:val="00075306"/>
    <w:rsid w:val="000925F4"/>
    <w:rsid w:val="000A3E2D"/>
    <w:rsid w:val="000A4209"/>
    <w:rsid w:val="000C669B"/>
    <w:rsid w:val="000D04F5"/>
    <w:rsid w:val="000D22B6"/>
    <w:rsid w:val="000E671C"/>
    <w:rsid w:val="000F26A5"/>
    <w:rsid w:val="000F708E"/>
    <w:rsid w:val="0012162E"/>
    <w:rsid w:val="00142E01"/>
    <w:rsid w:val="00144731"/>
    <w:rsid w:val="00157805"/>
    <w:rsid w:val="001840D3"/>
    <w:rsid w:val="001C3320"/>
    <w:rsid w:val="001E0B5D"/>
    <w:rsid w:val="001E212C"/>
    <w:rsid w:val="001E4507"/>
    <w:rsid w:val="001F0FAB"/>
    <w:rsid w:val="0020514F"/>
    <w:rsid w:val="00207594"/>
    <w:rsid w:val="002410E9"/>
    <w:rsid w:val="00247D59"/>
    <w:rsid w:val="00262C00"/>
    <w:rsid w:val="002A6A57"/>
    <w:rsid w:val="002E1371"/>
    <w:rsid w:val="002E74D7"/>
    <w:rsid w:val="002F0C31"/>
    <w:rsid w:val="0030757C"/>
    <w:rsid w:val="00307762"/>
    <w:rsid w:val="003678D4"/>
    <w:rsid w:val="003802E6"/>
    <w:rsid w:val="00382D19"/>
    <w:rsid w:val="00386252"/>
    <w:rsid w:val="003B2F8F"/>
    <w:rsid w:val="003D5077"/>
    <w:rsid w:val="003D74E3"/>
    <w:rsid w:val="003F30F2"/>
    <w:rsid w:val="003F6882"/>
    <w:rsid w:val="003F74EA"/>
    <w:rsid w:val="004023BC"/>
    <w:rsid w:val="00402665"/>
    <w:rsid w:val="00412EC5"/>
    <w:rsid w:val="004218CF"/>
    <w:rsid w:val="00437475"/>
    <w:rsid w:val="004560CE"/>
    <w:rsid w:val="004607AD"/>
    <w:rsid w:val="00467974"/>
    <w:rsid w:val="004819AA"/>
    <w:rsid w:val="004A70ED"/>
    <w:rsid w:val="004C0417"/>
    <w:rsid w:val="004C6049"/>
    <w:rsid w:val="00517BA9"/>
    <w:rsid w:val="00526FA0"/>
    <w:rsid w:val="00531F73"/>
    <w:rsid w:val="005321A9"/>
    <w:rsid w:val="00541672"/>
    <w:rsid w:val="0054277D"/>
    <w:rsid w:val="0054499E"/>
    <w:rsid w:val="005509D5"/>
    <w:rsid w:val="00572553"/>
    <w:rsid w:val="005876C8"/>
    <w:rsid w:val="005958E2"/>
    <w:rsid w:val="005A223A"/>
    <w:rsid w:val="005B1997"/>
    <w:rsid w:val="005B3FCD"/>
    <w:rsid w:val="005D126C"/>
    <w:rsid w:val="005F7733"/>
    <w:rsid w:val="006025FB"/>
    <w:rsid w:val="006077D7"/>
    <w:rsid w:val="006157B8"/>
    <w:rsid w:val="00620D87"/>
    <w:rsid w:val="006259E1"/>
    <w:rsid w:val="00627E64"/>
    <w:rsid w:val="00641C92"/>
    <w:rsid w:val="006632FE"/>
    <w:rsid w:val="00685E6A"/>
    <w:rsid w:val="00697EF8"/>
    <w:rsid w:val="006B1636"/>
    <w:rsid w:val="006B247B"/>
    <w:rsid w:val="006C19F6"/>
    <w:rsid w:val="006D52F8"/>
    <w:rsid w:val="007217CB"/>
    <w:rsid w:val="00722C02"/>
    <w:rsid w:val="00733329"/>
    <w:rsid w:val="007369F6"/>
    <w:rsid w:val="00742F29"/>
    <w:rsid w:val="0076189C"/>
    <w:rsid w:val="00765D37"/>
    <w:rsid w:val="00770FAF"/>
    <w:rsid w:val="00772971"/>
    <w:rsid w:val="0079557E"/>
    <w:rsid w:val="007970B1"/>
    <w:rsid w:val="007979AF"/>
    <w:rsid w:val="007A2601"/>
    <w:rsid w:val="007C429E"/>
    <w:rsid w:val="007C589F"/>
    <w:rsid w:val="007D3A9B"/>
    <w:rsid w:val="007D767B"/>
    <w:rsid w:val="007E383F"/>
    <w:rsid w:val="00805946"/>
    <w:rsid w:val="0080724B"/>
    <w:rsid w:val="00811585"/>
    <w:rsid w:val="0082649A"/>
    <w:rsid w:val="008741B2"/>
    <w:rsid w:val="00881D7D"/>
    <w:rsid w:val="0089019B"/>
    <w:rsid w:val="00894324"/>
    <w:rsid w:val="008A2EE2"/>
    <w:rsid w:val="008A3880"/>
    <w:rsid w:val="008A6E6C"/>
    <w:rsid w:val="008C165D"/>
    <w:rsid w:val="008D2CEE"/>
    <w:rsid w:val="008D5732"/>
    <w:rsid w:val="008E3E77"/>
    <w:rsid w:val="008E6A1B"/>
    <w:rsid w:val="008F4B6F"/>
    <w:rsid w:val="00924F6B"/>
    <w:rsid w:val="00942B3F"/>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AE630D"/>
    <w:rsid w:val="00B02930"/>
    <w:rsid w:val="00B03392"/>
    <w:rsid w:val="00B06F87"/>
    <w:rsid w:val="00B217D3"/>
    <w:rsid w:val="00B237AF"/>
    <w:rsid w:val="00B32383"/>
    <w:rsid w:val="00B8119B"/>
    <w:rsid w:val="00B9737A"/>
    <w:rsid w:val="00BB0F52"/>
    <w:rsid w:val="00BB33D5"/>
    <w:rsid w:val="00BB4849"/>
    <w:rsid w:val="00BD44B0"/>
    <w:rsid w:val="00BD6E11"/>
    <w:rsid w:val="00BE015B"/>
    <w:rsid w:val="00BE4E93"/>
    <w:rsid w:val="00BF1CE6"/>
    <w:rsid w:val="00BF7F99"/>
    <w:rsid w:val="00C027C8"/>
    <w:rsid w:val="00C0328A"/>
    <w:rsid w:val="00C17614"/>
    <w:rsid w:val="00C2497C"/>
    <w:rsid w:val="00C764B4"/>
    <w:rsid w:val="00CA380F"/>
    <w:rsid w:val="00CB7945"/>
    <w:rsid w:val="00CC40F6"/>
    <w:rsid w:val="00CC53EC"/>
    <w:rsid w:val="00CF475B"/>
    <w:rsid w:val="00D03464"/>
    <w:rsid w:val="00D11437"/>
    <w:rsid w:val="00D214CC"/>
    <w:rsid w:val="00D31C8D"/>
    <w:rsid w:val="00D34BDB"/>
    <w:rsid w:val="00D505A3"/>
    <w:rsid w:val="00D518E6"/>
    <w:rsid w:val="00D572F4"/>
    <w:rsid w:val="00D71B0D"/>
    <w:rsid w:val="00D7683B"/>
    <w:rsid w:val="00D96A7C"/>
    <w:rsid w:val="00DA6810"/>
    <w:rsid w:val="00DB6D1F"/>
    <w:rsid w:val="00DC3733"/>
    <w:rsid w:val="00DD3A92"/>
    <w:rsid w:val="00DE0192"/>
    <w:rsid w:val="00DE4571"/>
    <w:rsid w:val="00E10208"/>
    <w:rsid w:val="00E20E31"/>
    <w:rsid w:val="00E254D9"/>
    <w:rsid w:val="00E375C8"/>
    <w:rsid w:val="00E8461D"/>
    <w:rsid w:val="00EA30A7"/>
    <w:rsid w:val="00ED7FB3"/>
    <w:rsid w:val="00EF701F"/>
    <w:rsid w:val="00F06879"/>
    <w:rsid w:val="00F17437"/>
    <w:rsid w:val="00F46548"/>
    <w:rsid w:val="00F47E32"/>
    <w:rsid w:val="00F534BA"/>
    <w:rsid w:val="00F7370E"/>
    <w:rsid w:val="00F7688C"/>
    <w:rsid w:val="00F80E86"/>
    <w:rsid w:val="00F838FC"/>
    <w:rsid w:val="00FA02D0"/>
    <w:rsid w:val="00FA11AC"/>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pBdr>
        <w:between w:val="double" w:sz="6" w:space="0" w:color="auto"/>
      </w:pBdr>
      <w:suppressAutoHyphens w:val="0"/>
      <w:spacing w:before="120" w:after="120"/>
      <w:jc w:val="center"/>
    </w:pPr>
    <w:rPr>
      <w:rFonts w:asciiTheme="minorHAnsi" w:eastAsia="Times New Roman" w:hAnsiTheme="minorHAnsi" w:cstheme="minorHAnsi"/>
      <w:b/>
      <w:bCs/>
      <w:i/>
      <w:iCs/>
      <w:kern w:val="0"/>
      <w:sz w:val="24"/>
      <w:lang w:val="fr-FR" w:eastAsia="fr-FR" w:bidi="ar-SA"/>
    </w:rPr>
  </w:style>
  <w:style w:type="paragraph" w:styleId="TM2">
    <w:name w:val="toc 2"/>
    <w:basedOn w:val="Index"/>
    <w:uiPriority w:val="39"/>
    <w:pPr>
      <w:widowControl/>
      <w:suppressLineNumbers w:val="0"/>
      <w:pBdr>
        <w:between w:val="double" w:sz="6" w:space="0" w:color="auto"/>
      </w:pBdr>
      <w:suppressAutoHyphens w:val="0"/>
      <w:spacing w:before="120" w:after="120"/>
      <w:jc w:val="center"/>
    </w:pPr>
    <w:rPr>
      <w:rFonts w:asciiTheme="minorHAnsi" w:eastAsia="Times New Roman" w:hAnsiTheme="minorHAnsi" w:cstheme="minorHAnsi"/>
      <w:i/>
      <w:iCs/>
      <w:kern w:val="0"/>
      <w:sz w:val="20"/>
      <w:szCs w:val="20"/>
      <w:lang w:val="fr-FR" w:eastAsia="fr-FR" w:bidi="ar-SA"/>
    </w:rPr>
  </w:style>
  <w:style w:type="paragraph" w:styleId="TM3">
    <w:name w:val="toc 3"/>
    <w:basedOn w:val="Index"/>
    <w:uiPriority w:val="39"/>
    <w:pPr>
      <w:widowControl/>
      <w:suppressLineNumbers w:val="0"/>
      <w:pBdr>
        <w:between w:val="double" w:sz="6" w:space="0" w:color="auto"/>
      </w:pBdr>
      <w:suppressAutoHyphens w:val="0"/>
      <w:spacing w:before="120" w:after="120"/>
      <w:ind w:left="240"/>
      <w:jc w:val="center"/>
    </w:pPr>
    <w:rPr>
      <w:rFonts w:asciiTheme="minorHAnsi" w:eastAsia="Times New Roman" w:hAnsiTheme="minorHAnsi" w:cstheme="minorHAnsi"/>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pBdr>
        <w:between w:val="double" w:sz="6" w:space="0" w:color="auto"/>
      </w:pBdr>
      <w:suppressAutoHyphens w:val="0"/>
      <w:spacing w:before="120" w:after="120"/>
      <w:ind w:left="480"/>
      <w:jc w:val="center"/>
    </w:pPr>
    <w:rPr>
      <w:rFonts w:asciiTheme="minorHAnsi" w:eastAsia="Times New Roman" w:hAnsiTheme="minorHAnsi" w:cstheme="minorHAnsi"/>
      <w:kern w:val="0"/>
      <w:sz w:val="20"/>
      <w:szCs w:val="20"/>
      <w:lang w:val="fr-FR" w:eastAsia="fr-FR" w:bidi="ar-SA"/>
    </w:rPr>
  </w:style>
  <w:style w:type="paragraph" w:styleId="TM5">
    <w:name w:val="toc 5"/>
    <w:basedOn w:val="Index"/>
    <w:uiPriority w:val="39"/>
    <w:pPr>
      <w:widowControl/>
      <w:suppressLineNumbers w:val="0"/>
      <w:pBdr>
        <w:between w:val="double" w:sz="6" w:space="0" w:color="auto"/>
      </w:pBdr>
      <w:suppressAutoHyphens w:val="0"/>
      <w:spacing w:before="120" w:after="120"/>
      <w:ind w:left="720"/>
      <w:jc w:val="center"/>
    </w:pPr>
    <w:rPr>
      <w:rFonts w:asciiTheme="minorHAnsi" w:eastAsia="Times New Roman" w:hAnsiTheme="minorHAnsi" w:cstheme="minorHAnsi"/>
      <w:kern w:val="0"/>
      <w:sz w:val="20"/>
      <w:szCs w:val="20"/>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pBdr>
        <w:between w:val="double" w:sz="6" w:space="0" w:color="auto"/>
      </w:pBdr>
      <w:spacing w:before="120" w:after="120"/>
      <w:ind w:left="1680"/>
      <w:jc w:val="center"/>
    </w:pPr>
    <w:rPr>
      <w:rFonts w:asciiTheme="minorHAnsi" w:hAnsiTheme="minorHAnsi" w:cstheme="minorHAnsi"/>
      <w:sz w:val="20"/>
      <w:szCs w:val="20"/>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pBdr>
        <w:between w:val="double" w:sz="6" w:space="0" w:color="auto"/>
      </w:pBdr>
      <w:spacing w:before="120" w:after="120"/>
      <w:ind w:left="960"/>
      <w:jc w:val="center"/>
    </w:pPr>
    <w:rPr>
      <w:rFonts w:asciiTheme="minorHAnsi" w:hAnsiTheme="minorHAnsi" w:cstheme="minorHAnsi"/>
      <w:sz w:val="20"/>
      <w:szCs w:val="20"/>
    </w:rPr>
  </w:style>
  <w:style w:type="paragraph" w:styleId="TM7">
    <w:name w:val="toc 7"/>
    <w:basedOn w:val="Normal"/>
    <w:next w:val="Normal"/>
    <w:autoRedefine/>
    <w:uiPriority w:val="39"/>
    <w:semiHidden/>
    <w:unhideWhenUsed/>
    <w:rsid w:val="00E375C8"/>
    <w:pPr>
      <w:pBdr>
        <w:between w:val="double" w:sz="6" w:space="0" w:color="auto"/>
      </w:pBdr>
      <w:spacing w:before="120" w:after="120"/>
      <w:ind w:left="1200"/>
      <w:jc w:val="center"/>
    </w:pPr>
    <w:rPr>
      <w:rFonts w:asciiTheme="minorHAnsi" w:hAnsiTheme="minorHAnsi" w:cstheme="minorHAnsi"/>
      <w:sz w:val="20"/>
      <w:szCs w:val="20"/>
    </w:rPr>
  </w:style>
  <w:style w:type="paragraph" w:styleId="TM8">
    <w:name w:val="toc 8"/>
    <w:basedOn w:val="Normal"/>
    <w:next w:val="Normal"/>
    <w:autoRedefine/>
    <w:uiPriority w:val="39"/>
    <w:semiHidden/>
    <w:unhideWhenUsed/>
    <w:rsid w:val="00E375C8"/>
    <w:pPr>
      <w:pBdr>
        <w:between w:val="double" w:sz="6" w:space="0" w:color="auto"/>
      </w:pBdr>
      <w:spacing w:before="120" w:after="120"/>
      <w:ind w:left="1440"/>
      <w:jc w:val="center"/>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28</Pages>
  <Words>3047</Words>
  <Characters>16764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183</cp:revision>
  <cp:lastPrinted>2021-04-28T10:02:00Z</cp:lastPrinted>
  <dcterms:created xsi:type="dcterms:W3CDTF">2021-04-22T21:31:00Z</dcterms:created>
  <dcterms:modified xsi:type="dcterms:W3CDTF">2021-04-29T16:56:00Z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